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A2080" w14:textId="77777777" w:rsidR="009C3439" w:rsidRDefault="009C3439"/>
    <w:p w14:paraId="0AED9B9B" w14:textId="77777777" w:rsidR="009C3439" w:rsidRDefault="009C3439"/>
    <w:p w14:paraId="58773943" w14:textId="77777777" w:rsidR="009C3439" w:rsidRDefault="009C3439"/>
    <w:p w14:paraId="70DCA2C4" w14:textId="77777777" w:rsidR="009C3439" w:rsidRDefault="009C3439"/>
    <w:p w14:paraId="5B5D3AD4" w14:textId="77777777" w:rsidR="009C3439" w:rsidRDefault="00A47772">
      <w:pPr>
        <w:pStyle w:val="ReportInformation"/>
      </w:pPr>
      <w:r>
        <w:t>MultiFX</w:t>
      </w:r>
    </w:p>
    <w:p w14:paraId="22A6BA26" w14:textId="77777777" w:rsidR="009C3439" w:rsidRDefault="00A47772">
      <w:pPr>
        <w:pStyle w:val="ReportInformation"/>
      </w:pPr>
      <w:r>
        <w:rPr>
          <w:noProof/>
        </w:rPr>
        <w:drawing>
          <wp:inline distT="0" distB="0" distL="0" distR="0" wp14:anchorId="3A83E00D" wp14:editId="7037304E">
            <wp:extent cx="3390900" cy="88900"/>
            <wp:effectExtent l="19050" t="0" r="0" b="0"/>
            <wp:docPr id="571" name="Image54.png" descr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Image5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0331" w14:textId="77777777" w:rsidR="009C3439" w:rsidRDefault="009C3439"/>
    <w:p w14:paraId="3FC76244" w14:textId="77777777" w:rsidR="009C3439" w:rsidRDefault="009C3439"/>
    <w:p w14:paraId="5F11A118" w14:textId="77777777" w:rsidR="009C3439" w:rsidRDefault="009C3439"/>
    <w:p w14:paraId="425E001E" w14:textId="78638F2B" w:rsidR="009C3439" w:rsidRDefault="009C3439"/>
    <w:p w14:paraId="1E78559E" w14:textId="09793E95" w:rsidR="0052643F" w:rsidRDefault="0052643F"/>
    <w:p w14:paraId="0B6285BE" w14:textId="5DB1728F" w:rsidR="0052643F" w:rsidRDefault="0052643F"/>
    <w:p w14:paraId="7B84BC0D" w14:textId="2E2F3257" w:rsidR="0052643F" w:rsidRDefault="0052643F"/>
    <w:p w14:paraId="63AAF192" w14:textId="30025032" w:rsidR="0052643F" w:rsidRDefault="0052643F"/>
    <w:p w14:paraId="63CB660E" w14:textId="0D170367" w:rsidR="0052643F" w:rsidRDefault="0052643F"/>
    <w:p w14:paraId="46EA3180" w14:textId="2179E65A" w:rsidR="0052643F" w:rsidRDefault="0052643F"/>
    <w:p w14:paraId="5C86BEEB" w14:textId="38572E5D" w:rsidR="0052643F" w:rsidRDefault="0052643F"/>
    <w:p w14:paraId="039A7C55" w14:textId="58A0747C" w:rsidR="0052643F" w:rsidRDefault="0052643F"/>
    <w:p w14:paraId="1EA1AE50" w14:textId="3BA8F0CE" w:rsidR="0052643F" w:rsidRDefault="0052643F"/>
    <w:p w14:paraId="5B2ADC16" w14:textId="164A1C40" w:rsidR="0052643F" w:rsidRDefault="0052643F"/>
    <w:p w14:paraId="342A7813" w14:textId="5C4D4CEA" w:rsidR="0052643F" w:rsidRDefault="0052643F"/>
    <w:p w14:paraId="1C8C88F3" w14:textId="566E80E2" w:rsidR="0052643F" w:rsidRDefault="0052643F"/>
    <w:p w14:paraId="68533730" w14:textId="5B792B84" w:rsidR="0052643F" w:rsidRDefault="0052643F"/>
    <w:p w14:paraId="52874330" w14:textId="2A297948" w:rsidR="0052643F" w:rsidRDefault="0052643F"/>
    <w:p w14:paraId="141E87C4" w14:textId="724B1E0D" w:rsidR="0052643F" w:rsidRDefault="0052643F"/>
    <w:p w14:paraId="46CCCD3C" w14:textId="39EA6205" w:rsidR="0052643F" w:rsidRDefault="0052643F"/>
    <w:p w14:paraId="6FBF30E1" w14:textId="14C32A7E" w:rsidR="0052643F" w:rsidRDefault="0052643F"/>
    <w:p w14:paraId="1E41D5E7" w14:textId="5EB7C640" w:rsidR="0052643F" w:rsidRDefault="0052643F"/>
    <w:p w14:paraId="4B3D5C17" w14:textId="0C02CC34" w:rsidR="0052643F" w:rsidRDefault="0052643F"/>
    <w:p w14:paraId="6260A54E" w14:textId="30B286F1" w:rsidR="0052643F" w:rsidRDefault="0052643F"/>
    <w:p w14:paraId="4BEF8AB7" w14:textId="3FA96D0A" w:rsidR="0052643F" w:rsidRDefault="0052643F"/>
    <w:p w14:paraId="61C8FB50" w14:textId="765E0E5E" w:rsidR="0052643F" w:rsidRDefault="0052643F"/>
    <w:p w14:paraId="115A11FB" w14:textId="477077F7" w:rsidR="0052643F" w:rsidRDefault="0052643F"/>
    <w:p w14:paraId="40B717E5" w14:textId="4B1C8BE0" w:rsidR="0052643F" w:rsidRDefault="0052643F"/>
    <w:p w14:paraId="212EE87E" w14:textId="1F99F4A1" w:rsidR="0052643F" w:rsidRDefault="0052643F"/>
    <w:p w14:paraId="704A8992" w14:textId="768C9202" w:rsidR="0052643F" w:rsidRDefault="0052643F"/>
    <w:p w14:paraId="09CA4D31" w14:textId="31000B05" w:rsidR="0052643F" w:rsidRDefault="0052643F"/>
    <w:p w14:paraId="69B39DD3" w14:textId="2ABA8DC8" w:rsidR="0052643F" w:rsidRDefault="0052643F"/>
    <w:p w14:paraId="51DDFB3C" w14:textId="4BFC14DF" w:rsidR="0052643F" w:rsidRDefault="0052643F"/>
    <w:p w14:paraId="20B99451" w14:textId="0A7BB115" w:rsidR="0052643F" w:rsidRDefault="0052643F"/>
    <w:p w14:paraId="46453B4F" w14:textId="690126E1" w:rsidR="0052643F" w:rsidRDefault="0052643F"/>
    <w:p w14:paraId="6C3D7621" w14:textId="0CE9BB84" w:rsidR="0052643F" w:rsidRDefault="0052643F"/>
    <w:p w14:paraId="7DCB5D3D" w14:textId="7DC4E664" w:rsidR="0052643F" w:rsidRDefault="0052643F"/>
    <w:p w14:paraId="05C786A3" w14:textId="5284DBE1" w:rsidR="0052643F" w:rsidRDefault="0052643F"/>
    <w:p w14:paraId="4DF41736" w14:textId="282B4F9B" w:rsidR="0052643F" w:rsidRDefault="0052643F"/>
    <w:p w14:paraId="2099B0BF" w14:textId="431E5525" w:rsidR="0052643F" w:rsidRDefault="0052643F"/>
    <w:p w14:paraId="66E4A377" w14:textId="6C5FF607" w:rsidR="0052643F" w:rsidRDefault="0052643F"/>
    <w:p w14:paraId="386E56AA" w14:textId="7BFF95CA" w:rsidR="0052643F" w:rsidRDefault="0052643F"/>
    <w:p w14:paraId="17226504" w14:textId="77777777" w:rsidR="0052643F" w:rsidRDefault="0052643F"/>
    <w:p w14:paraId="2B37560B" w14:textId="785D4792" w:rsidR="009C3439" w:rsidRDefault="00A47772">
      <w:pPr>
        <w:pStyle w:val="ReportInformation"/>
        <w:rPr>
          <w:lang w:val="it-IT"/>
        </w:rPr>
      </w:pPr>
      <w:r w:rsidRPr="0052643F">
        <w:rPr>
          <w:lang w:val="it-IT"/>
        </w:rPr>
        <w:t>Codesign Methods and Tools - Nese10</w:t>
      </w:r>
    </w:p>
    <w:p w14:paraId="2D8FAF77" w14:textId="77777777" w:rsidR="0052643F" w:rsidRPr="0052643F" w:rsidRDefault="0052643F">
      <w:pPr>
        <w:pStyle w:val="ReportInformation"/>
        <w:rPr>
          <w:lang w:val="it-IT"/>
        </w:rPr>
      </w:pPr>
    </w:p>
    <w:p w14:paraId="51BCE6AF" w14:textId="77777777" w:rsidR="0052643F" w:rsidRDefault="00A47772">
      <w:pPr>
        <w:pStyle w:val="ReportInformation"/>
        <w:rPr>
          <w:lang w:val="it-IT"/>
        </w:rPr>
      </w:pPr>
      <w:r w:rsidRPr="0052643F">
        <w:rPr>
          <w:lang w:val="it-IT"/>
        </w:rPr>
        <w:t xml:space="preserve">Boccardi Pierfrancesco Antonio 288917 </w:t>
      </w:r>
    </w:p>
    <w:p w14:paraId="03D75ED2" w14:textId="77777777" w:rsidR="0052643F" w:rsidRDefault="00A47772">
      <w:pPr>
        <w:pStyle w:val="ReportInformation"/>
        <w:rPr>
          <w:lang w:val="it-IT"/>
        </w:rPr>
      </w:pPr>
      <w:r w:rsidRPr="0052643F">
        <w:rPr>
          <w:lang w:val="it-IT"/>
        </w:rPr>
        <w:t xml:space="preserve">Domini Nicola 279592 </w:t>
      </w:r>
    </w:p>
    <w:p w14:paraId="04ECA0FE" w14:textId="56EAAC0D" w:rsidR="009C3439" w:rsidRPr="0052643F" w:rsidRDefault="00A47772">
      <w:pPr>
        <w:pStyle w:val="ReportInformation"/>
        <w:sectPr w:rsidR="009C3439" w:rsidRPr="0052643F">
          <w:pgSz w:w="11904" w:h="16847"/>
          <w:pgMar w:top="720" w:right="720" w:bottom="720" w:left="720" w:header="720" w:footer="720" w:gutter="0"/>
          <w:pgBorders w:offsetFrom="page">
            <w:top w:val="single" w:sz="18" w:space="24" w:color="1569BC"/>
            <w:left w:val="single" w:sz="18" w:space="24" w:color="1569BC"/>
            <w:bottom w:val="single" w:sz="18" w:space="24" w:color="1569BC"/>
            <w:right w:val="single" w:sz="18" w:space="24" w:color="1569BC"/>
          </w:pgBorders>
          <w:pgNumType w:start="1"/>
          <w:cols w:space="720"/>
          <w:docGrid w:linePitch="360"/>
        </w:sectPr>
      </w:pPr>
      <w:r w:rsidRPr="0052643F">
        <w:t>Sellini Andrea 283422</w:t>
      </w:r>
    </w:p>
    <w:p w14:paraId="04E8DE35" w14:textId="77777777" w:rsidR="009C3439" w:rsidRDefault="00A47772">
      <w:pPr>
        <w:pStyle w:val="PageTitle"/>
      </w:pPr>
      <w:r>
        <w:lastRenderedPageBreak/>
        <w:t>Table of Contents</w:t>
      </w:r>
    </w:p>
    <w:p w14:paraId="74A157FD" w14:textId="77777777" w:rsidR="009C3439" w:rsidRDefault="00A47772">
      <w:pPr>
        <w:pStyle w:val="Sommario1"/>
        <w:tabs>
          <w:tab w:val="right" w:leader="dot" w:pos="9023"/>
        </w:tabs>
      </w:pPr>
      <w:r>
        <w:fldChar w:fldCharType="begin"/>
      </w:r>
      <w:r>
        <w:instrText>TOC \o "1-3" \h \z \u</w:instrText>
      </w:r>
      <w:r>
        <w:fldChar w:fldCharType="separate"/>
      </w:r>
      <w:hyperlink w:anchor="Ox7hxb6GAqBwAR5F_WQMHtP6GAqBwAWl." w:history="1">
        <w:r>
          <w:rPr>
            <w:webHidden/>
          </w:rPr>
          <w:t>Actors_multifx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Ox7hxb6GAqBwAR5F_WQMHtP6GAqBwAWl.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6CB982B6" w14:textId="77777777" w:rsidR="009C3439" w:rsidRDefault="00A47772">
      <w:pPr>
        <w:pStyle w:val="Sommario1"/>
        <w:tabs>
          <w:tab w:val="right" w:leader="dot" w:pos="9023"/>
        </w:tabs>
      </w:pPr>
      <w:hyperlink w:anchor="XRTW1H6GAqBwAU7q_sUMHtP6GAqBwAWoA" w:history="1">
        <w:r>
          <w:rPr>
            <w:webHidden/>
          </w:rPr>
          <w:t>Cl</w:t>
        </w:r>
        <w:r>
          <w:rPr>
            <w:webHidden/>
          </w:rPr>
          <w:t>ass_multifx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XRTW1H6GAqBwAU7q_sUMHtP6GAqBwAWoA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23D87F6C" w14:textId="77777777" w:rsidR="009C3439" w:rsidRDefault="00A47772">
      <w:pPr>
        <w:pStyle w:val="Sommario1"/>
        <w:tabs>
          <w:tab w:val="right" w:leader="dot" w:pos="9023"/>
        </w:tabs>
      </w:pPr>
      <w:hyperlink w:anchor="A1xmJ36GAqBwASto_FgsHtP6GAqBwAWtF" w:history="1">
        <w:r>
          <w:rPr>
            <w:webHidden/>
          </w:rPr>
          <w:t>Components_multiFx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A1xmJ36GAqBwASto_FgsHtP6GAqB</w:instrText>
        </w:r>
        <w:r>
          <w:rPr>
            <w:webHidden/>
          </w:rPr>
          <w:instrText xml:space="preserve">wAWtF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439D1D16" w14:textId="77777777" w:rsidR="009C3439" w:rsidRDefault="00A47772">
      <w:pPr>
        <w:pStyle w:val="Sommario1"/>
        <w:tabs>
          <w:tab w:val="right" w:leader="dot" w:pos="9023"/>
        </w:tabs>
      </w:pPr>
      <w:hyperlink w:anchor="59LWSP6GAqBwAWj8_DosHtP6GAqBwAWtI" w:history="1">
        <w:r>
          <w:rPr>
            <w:webHidden/>
          </w:rPr>
          <w:t>TuneVolumeUp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59LWSP6GAqBwAWj8_DosHtP6GAqBwAWtI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7D71C070" w14:textId="77777777" w:rsidR="009C3439" w:rsidRDefault="00A47772">
      <w:pPr>
        <w:pStyle w:val="Sommario1"/>
        <w:tabs>
          <w:tab w:val="right" w:leader="dot" w:pos="9023"/>
        </w:tabs>
      </w:pPr>
      <w:hyperlink w:anchor="RrILSP6GAqBwAY.z_EksHtP6GAqBwAWt9" w:history="1">
        <w:r>
          <w:rPr>
            <w:webHidden/>
          </w:rPr>
          <w:t>TuneVolumeDown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RrILSP6GAqBwAY.z_EksHtP6GAqBwAWt9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0FF074AA" w14:textId="77777777" w:rsidR="009C3439" w:rsidRDefault="00A47772">
      <w:pPr>
        <w:pStyle w:val="Sommario1"/>
        <w:tabs>
          <w:tab w:val="right" w:leader="dot" w:pos="9023"/>
        </w:tabs>
      </w:pPr>
      <w:hyperlink w:anchor="2QKrSP6GAqBwAZhB_6MsHtP6GAqBwAWuy" w:history="1">
        <w:r>
          <w:rPr>
            <w:webHidden/>
          </w:rPr>
          <w:t>TuneParameterFxUp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2QKrSP6GAqBwAZhB_6MsHtP6GAqBwAWuy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16B8477F" w14:textId="77777777" w:rsidR="009C3439" w:rsidRDefault="00A47772">
      <w:pPr>
        <w:pStyle w:val="Sommario1"/>
        <w:tabs>
          <w:tab w:val="right" w:leader="dot" w:pos="9023"/>
        </w:tabs>
      </w:pPr>
      <w:hyperlink w:anchor="hUebSP6GAqBwAZmJ_B8sHtP6GAqBwAWvn" w:history="1">
        <w:r>
          <w:rPr>
            <w:webHidden/>
          </w:rPr>
          <w:t>TuneParame</w:t>
        </w:r>
        <w:r>
          <w:rPr>
            <w:webHidden/>
          </w:rPr>
          <w:t>terFxDown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hUebSP6GAqBwAZmJ_B8sHtP6GAqBwAWvn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369B8D48" w14:textId="77777777" w:rsidR="009C3439" w:rsidRDefault="00A47772">
      <w:pPr>
        <w:pStyle w:val="Sommario1"/>
        <w:tabs>
          <w:tab w:val="right" w:leader="dot" w:pos="9023"/>
        </w:tabs>
      </w:pPr>
      <w:hyperlink w:anchor="MIF3SP6GAqBwAaBb_lSsHtP6GAqBwAWwc" w:history="1">
        <w:r>
          <w:rPr>
            <w:webHidden/>
          </w:rPr>
          <w:t>NextEffect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MIF3SP6GAqBwAaBb_lSsHtP6GAqBwAWwc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0887DB33" w14:textId="77777777" w:rsidR="009C3439" w:rsidRDefault="00A47772">
      <w:pPr>
        <w:pStyle w:val="Sommario1"/>
        <w:tabs>
          <w:tab w:val="right" w:leader="dot" w:pos="9023"/>
        </w:tabs>
      </w:pPr>
      <w:hyperlink w:anchor="niQQyP6GAqBwAbAT_8asHtP6GAqBwAWwf" w:history="1">
        <w:r>
          <w:rPr>
            <w:webHidden/>
          </w:rPr>
          <w:t>BackFx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niQQyP6GAqBwAbAT_8asHtP6GAqBwAWwf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5EF0F769" w14:textId="77777777" w:rsidR="009C3439" w:rsidRDefault="00A47772">
      <w:pPr>
        <w:pStyle w:val="Sommario1"/>
        <w:tabs>
          <w:tab w:val="right" w:leader="dot" w:pos="9023"/>
        </w:tabs>
      </w:pPr>
      <w:hyperlink w:anchor="FPDEyP6GAqBwAbhJ_22sHtP6GAqBwAWyS" w:history="1">
        <w:r>
          <w:rPr>
            <w:webHidden/>
          </w:rPr>
          <w:t>Bypass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FPDEyP6GAqBwAbhJ_22sHtP6GAqBwAWyS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5D5066B6" w14:textId="77777777" w:rsidR="009C3439" w:rsidRDefault="00A47772">
      <w:pPr>
        <w:pStyle w:val="Sommario1"/>
        <w:tabs>
          <w:tab w:val="right" w:leader="dot" w:pos="9023"/>
        </w:tabs>
      </w:pPr>
      <w:hyperlink w:anchor="KikCyP6GAqBwAccv_RusHtP6GAqBwAWyV" w:history="1">
        <w:r>
          <w:rPr>
            <w:webHidden/>
          </w:rPr>
          <w:t>Switch_ON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KikCyP6GAqBwAccv_RusHtP6GAqBwAWyV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70813FB6" w14:textId="77777777" w:rsidR="009C3439" w:rsidRDefault="00A47772">
      <w:pPr>
        <w:pStyle w:val="Sommario1"/>
        <w:tabs>
          <w:tab w:val="right" w:leader="dot" w:pos="9023"/>
        </w:tabs>
      </w:pPr>
      <w:hyperlink w:anchor="bbUuyP6GAqBwAZL0_0BsHtP6GAqBwAWzB" w:history="1">
        <w:r>
          <w:rPr>
            <w:webHidden/>
          </w:rPr>
          <w:t>Switch_OFF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bbUuyP6GAqBwAZL0_0BsHtP6GAqBwAWzB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29762307" w14:textId="77777777" w:rsidR="009C3439" w:rsidRDefault="00A47772">
      <w:pPr>
        <w:pStyle w:val="Sommario1"/>
        <w:tabs>
          <w:tab w:val="right" w:leader="dot" w:pos="9023"/>
        </w:tabs>
      </w:pPr>
      <w:hyperlink w:anchor="IT3ytP6GAqBwAVgD_mRsHtP6GAqBwAWzb" w:history="1">
        <w:r>
          <w:rPr>
            <w:webHidden/>
          </w:rPr>
          <w:t>Bypass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IT3ytP6GAqBwAVgD_mRsHtP6GAqBwAWzb \h</w:instrText>
        </w:r>
        <w:r>
          <w:rPr>
            <w:webHidden/>
          </w:rPr>
          <w:instrText xml:space="preserve">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342A8B66" w14:textId="77777777" w:rsidR="009C3439" w:rsidRDefault="00A47772">
      <w:pPr>
        <w:pStyle w:val="Sommario1"/>
        <w:tabs>
          <w:tab w:val="right" w:leader="dot" w:pos="9023"/>
        </w:tabs>
      </w:pPr>
      <w:hyperlink w:anchor="2T3ytP6GAqBwAVgd_cJsHtP6GAqBwAWzs" w:history="1">
        <w:r>
          <w:rPr>
            <w:webHidden/>
          </w:rPr>
          <w:t>Switch 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2T3ytP6GAqBwAVgd_cJsHtP6GAqBwAWzs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5F32A94F" w14:textId="77777777" w:rsidR="009C3439" w:rsidRDefault="00A47772">
      <w:pPr>
        <w:pStyle w:val="Sommario1"/>
        <w:tabs>
          <w:tab w:val="right" w:leader="dot" w:pos="9023"/>
        </w:tabs>
      </w:pPr>
      <w:hyperlink w:anchor="BT3ytP6GAqBwAVgp_bpsHtP6GAqBwAWz2" w:history="1">
        <w:r>
          <w:rPr>
            <w:webHidden/>
          </w:rPr>
          <w:t>Requirement Diagram1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BT3ytP6GAqBwAVgp_bpsHtP6GAqBwAWz2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35963310" w14:textId="77777777" w:rsidR="009C3439" w:rsidRDefault="00A47772">
      <w:r>
        <w:fldChar w:fldCharType="end"/>
      </w:r>
    </w:p>
    <w:p w14:paraId="5E31ADD9" w14:textId="77777777" w:rsidR="009C3439" w:rsidRDefault="00A47772">
      <w:r>
        <w:br w:type="page"/>
      </w:r>
    </w:p>
    <w:p w14:paraId="32E75126" w14:textId="77777777" w:rsidR="009C3439" w:rsidRDefault="00A47772">
      <w:pPr>
        <w:pStyle w:val="PageTitle"/>
      </w:pPr>
      <w:r>
        <w:lastRenderedPageBreak/>
        <w:t xml:space="preserve">Table of </w:t>
      </w:r>
      <w:r>
        <w:t>Figures</w:t>
      </w:r>
    </w:p>
    <w:p w14:paraId="6F20E72F" w14:textId="77777777" w:rsidR="009C3439" w:rsidRDefault="00A47772">
      <w:pPr>
        <w:pStyle w:val="Sommario1"/>
        <w:tabs>
          <w:tab w:val="right" w:leader="dot" w:pos="9023"/>
        </w:tabs>
      </w:pPr>
      <w:r>
        <w:fldChar w:fldCharType="begin"/>
      </w:r>
      <w:r>
        <w:instrText>TOC \o "1-3" \h \z \u</w:instrText>
      </w:r>
      <w:r>
        <w:fldChar w:fldCharType="separate"/>
      </w:r>
      <w:hyperlink w:anchor="Ox7hxb6GAqBwAR5F_2QMHtP6GAqBwAWl_" w:history="1">
        <w:r>
          <w:rPr>
            <w:webHidden/>
          </w:rPr>
          <w:t>Actors_multifx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Ox7hxb6GAqBwAR5F_2QMHtP6GAqBwAWl_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5C51E1BF" w14:textId="77777777" w:rsidR="009C3439" w:rsidRDefault="00A47772">
      <w:pPr>
        <w:pStyle w:val="Sommario1"/>
        <w:tabs>
          <w:tab w:val="right" w:leader="dot" w:pos="9023"/>
        </w:tabs>
      </w:pPr>
      <w:hyperlink w:anchor="XRTW1H6GAqBwAU7q_sUMHtP6GAqBwAWoB" w:history="1">
        <w:r>
          <w:rPr>
            <w:webHidden/>
          </w:rPr>
          <w:t>Class_multifx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XRTW1H6GAqBwAU7q_sUMHtP6GAqBwAWoB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4C4E36F9" w14:textId="77777777" w:rsidR="009C3439" w:rsidRDefault="00A47772">
      <w:pPr>
        <w:pStyle w:val="Sommario1"/>
        <w:tabs>
          <w:tab w:val="right" w:leader="dot" w:pos="9023"/>
        </w:tabs>
      </w:pPr>
      <w:hyperlink w:anchor="A1xmJ36GAqBwASto_FgsHtP6GAqBwAWtG" w:history="1">
        <w:r>
          <w:rPr>
            <w:webHidden/>
          </w:rPr>
          <w:t>Components_multiFx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A1xmJ36GAqBwASto_FgsHtP6GAqBwAWtG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6F9FDF72" w14:textId="77777777" w:rsidR="009C3439" w:rsidRDefault="00A47772">
      <w:pPr>
        <w:pStyle w:val="Sommario1"/>
        <w:tabs>
          <w:tab w:val="right" w:leader="dot" w:pos="9023"/>
        </w:tabs>
      </w:pPr>
      <w:hyperlink w:anchor="59LWSP6GAqBwAWj8_DosHtP6GAqBwAWtJ" w:history="1">
        <w:r>
          <w:rPr>
            <w:webHidden/>
          </w:rPr>
          <w:t>TuneVolumeUp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59LWSP6GAqBwAWj8_DosHtP6GAqBwAWtJ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634C1551" w14:textId="77777777" w:rsidR="009C3439" w:rsidRDefault="00A47772">
      <w:pPr>
        <w:pStyle w:val="Sommario1"/>
        <w:tabs>
          <w:tab w:val="right" w:leader="dot" w:pos="9023"/>
        </w:tabs>
      </w:pPr>
      <w:hyperlink w:anchor="RrILSP6GAqBwAY.z_EksHtP6GAqBwAWt." w:history="1">
        <w:r>
          <w:rPr>
            <w:webHidden/>
          </w:rPr>
          <w:t>TuneVolumeDown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</w:instrText>
        </w:r>
        <w:r>
          <w:rPr>
            <w:webHidden/>
          </w:rPr>
          <w:instrText xml:space="preserve">F RrILSP6GAqBwAY.z_EksHtP6GAqBwAWt.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78DABCD5" w14:textId="77777777" w:rsidR="009C3439" w:rsidRDefault="00A47772">
      <w:pPr>
        <w:pStyle w:val="Sommario1"/>
        <w:tabs>
          <w:tab w:val="right" w:leader="dot" w:pos="9023"/>
        </w:tabs>
      </w:pPr>
      <w:hyperlink w:anchor="2QKrSP6GAqBwAZhB_6MsHtP6GAqBwAWuz" w:history="1">
        <w:r>
          <w:rPr>
            <w:webHidden/>
          </w:rPr>
          <w:t>TuneParameterFxUp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2QKrSP6GAqBwAZhB_6MsHtP6GAqBwAWuz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7A8B339B" w14:textId="77777777" w:rsidR="009C3439" w:rsidRDefault="00A47772">
      <w:pPr>
        <w:pStyle w:val="Sommario1"/>
        <w:tabs>
          <w:tab w:val="right" w:leader="dot" w:pos="9023"/>
        </w:tabs>
      </w:pPr>
      <w:hyperlink w:anchor="hUebSP6GAqBwAZmJ_B8sHtP6GAqBwAWvo" w:history="1">
        <w:r>
          <w:rPr>
            <w:webHidden/>
          </w:rPr>
          <w:t>TuneParameterFxDown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hUebSP6GAqBwAZmJ_B8sHtP6GAqBwAWvo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4947C7CE" w14:textId="77777777" w:rsidR="009C3439" w:rsidRDefault="00A47772">
      <w:pPr>
        <w:pStyle w:val="Sommario1"/>
        <w:tabs>
          <w:tab w:val="right" w:leader="dot" w:pos="9023"/>
        </w:tabs>
      </w:pPr>
      <w:hyperlink w:anchor="MIF3SP6GAqBwAaBb_lSsHtP6GAqBwAWwd" w:history="1">
        <w:r>
          <w:rPr>
            <w:webHidden/>
          </w:rPr>
          <w:t>NextEffect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MIF3SP6GAqBwAaBb_lSsHtP6GAqBwAWwd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61C90579" w14:textId="77777777" w:rsidR="009C3439" w:rsidRDefault="00A47772">
      <w:pPr>
        <w:pStyle w:val="Sommario1"/>
        <w:tabs>
          <w:tab w:val="right" w:leader="dot" w:pos="9023"/>
        </w:tabs>
      </w:pPr>
      <w:hyperlink w:anchor="niQQyP6GAqBwAbAT_8asHtP6GAqBwAWwg" w:history="1">
        <w:r>
          <w:rPr>
            <w:webHidden/>
          </w:rPr>
          <w:t>BackFx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niQQyP6GAqBwAbAT_8asHtP6GAqBwAWwg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77E3D26A" w14:textId="77777777" w:rsidR="009C3439" w:rsidRDefault="00A47772">
      <w:pPr>
        <w:pStyle w:val="Sommario1"/>
        <w:tabs>
          <w:tab w:val="right" w:leader="dot" w:pos="9023"/>
        </w:tabs>
      </w:pPr>
      <w:hyperlink w:anchor="FPDEyP6GAqBwAbhJ_22sHtP6GAqBwAWyT" w:history="1">
        <w:r>
          <w:rPr>
            <w:webHidden/>
          </w:rPr>
          <w:t>Bypass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FPDEyP6GAqBwAbhJ_22sHtP6GAqBwAWyT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7A0C1614" w14:textId="77777777" w:rsidR="009C3439" w:rsidRDefault="00A47772">
      <w:pPr>
        <w:pStyle w:val="Sommario1"/>
        <w:tabs>
          <w:tab w:val="right" w:leader="dot" w:pos="9023"/>
        </w:tabs>
      </w:pPr>
      <w:hyperlink w:anchor="KikCyP6GAqBwAccv_RusHtP6GAqBwAWyW" w:history="1">
        <w:r>
          <w:rPr>
            <w:webHidden/>
          </w:rPr>
          <w:t>Switch_ON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KikCyP6GAqBwAccv_RusHtP6GAqBwAWyW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3CB7FAEC" w14:textId="77777777" w:rsidR="009C3439" w:rsidRDefault="00A47772">
      <w:pPr>
        <w:pStyle w:val="Sommario1"/>
        <w:tabs>
          <w:tab w:val="right" w:leader="dot" w:pos="9023"/>
        </w:tabs>
      </w:pPr>
      <w:hyperlink w:anchor="bbUuyP6GAqBwAZL0_0BsHtP6GAqBwAWzC" w:history="1">
        <w:r>
          <w:rPr>
            <w:webHidden/>
          </w:rPr>
          <w:t>Switch_OFF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bbUuyP6GAqBwAZL0_0BsHtP6GAqBwAWzC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7921FABC" w14:textId="77777777" w:rsidR="009C3439" w:rsidRDefault="00A47772">
      <w:pPr>
        <w:pStyle w:val="Sommario1"/>
        <w:tabs>
          <w:tab w:val="right" w:leader="dot" w:pos="9023"/>
        </w:tabs>
      </w:pPr>
      <w:hyperlink w:anchor="IT3ytP6GAqBwAVgD_mRsHtP6GAqBwAWzc" w:history="1">
        <w:r>
          <w:rPr>
            <w:webHidden/>
          </w:rPr>
          <w:t>Bypass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IT3ytP6GAqBwAVgD_mRsHtP6GAqBwAWzc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279CF7AF" w14:textId="77777777" w:rsidR="009C3439" w:rsidRDefault="00A47772">
      <w:pPr>
        <w:pStyle w:val="Sommario1"/>
        <w:tabs>
          <w:tab w:val="right" w:leader="dot" w:pos="9023"/>
        </w:tabs>
      </w:pPr>
      <w:hyperlink w:anchor="2T3ytP6GAqBwAVgd_cJsHtP6GAqBwAWzt" w:history="1">
        <w:r>
          <w:rPr>
            <w:webHidden/>
          </w:rPr>
          <w:t>Switch 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2T3ytP6GAqBwAVgd_cJsHtP6GAqBwAWzt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4BD6B1F1" w14:textId="77777777" w:rsidR="009C3439" w:rsidRDefault="00A47772">
      <w:pPr>
        <w:pStyle w:val="Sommario1"/>
        <w:tabs>
          <w:tab w:val="right" w:leader="dot" w:pos="9023"/>
        </w:tabs>
      </w:pPr>
      <w:hyperlink w:anchor="BT3ytP6GAqBwAVgp_bpsHtP6GAqBwAWz3" w:history="1">
        <w:r>
          <w:rPr>
            <w:webHidden/>
          </w:rPr>
          <w:t>Requirement Diagram1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BT3ytP6GAqBwAVgp_bpsHtP6GAqBwAWz3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06753B54" w14:textId="77777777" w:rsidR="009C3439" w:rsidRDefault="00A47772">
      <w:r>
        <w:fldChar w:fldCharType="end"/>
      </w:r>
    </w:p>
    <w:p w14:paraId="5A71B1A6" w14:textId="77777777" w:rsidR="009C3439" w:rsidRDefault="00A47772">
      <w:r>
        <w:br w:type="page"/>
      </w:r>
    </w:p>
    <w:p w14:paraId="56B9069E" w14:textId="77777777" w:rsidR="009C3439" w:rsidRDefault="00A47772">
      <w:pPr>
        <w:pStyle w:val="DiagramType"/>
      </w:pPr>
      <w:bookmarkStart w:id="0" w:name="WQMHtP6GAqBwAWl9"/>
      <w:bookmarkEnd w:id="0"/>
      <w:r>
        <w:lastRenderedPageBreak/>
        <w:t>Use Case Diagram</w:t>
      </w:r>
    </w:p>
    <w:p w14:paraId="133FC906" w14:textId="77777777" w:rsidR="009C3439" w:rsidRDefault="00A47772">
      <w:pPr>
        <w:pStyle w:val="Titolo1"/>
      </w:pPr>
      <w:bookmarkStart w:id="1" w:name="Ox7hxb6GAqBwAR5F_WQMHtP6GAqBwAWl."/>
      <w:r>
        <w:t>Actors_multifx</w:t>
      </w:r>
      <w:bookmarkEnd w:id="1"/>
    </w:p>
    <w:p w14:paraId="110F94B1" w14:textId="77777777" w:rsidR="009C3439" w:rsidRDefault="00A47772">
      <w:pPr>
        <w:jc w:val="center"/>
      </w:pPr>
      <w:r>
        <w:rPr>
          <w:noProof/>
        </w:rPr>
        <w:drawing>
          <wp:inline distT="0" distB="0" distL="0" distR="0" wp14:anchorId="10451B85" wp14:editId="463D8878">
            <wp:extent cx="5727700" cy="3048039"/>
            <wp:effectExtent l="19050" t="0" r="0" b="0"/>
            <wp:docPr id="1" name="Image0.png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15E8" w14:textId="77777777" w:rsidR="009C3439" w:rsidRDefault="00A47772">
      <w:pPr>
        <w:pStyle w:val="Titolo2"/>
      </w:pPr>
      <w:bookmarkStart w:id="2" w:name="AoMHtP6GAqBwAWmx"/>
      <w:bookmarkEnd w:id="2"/>
      <w:r>
        <w:rPr>
          <w:noProof/>
        </w:rPr>
        <w:drawing>
          <wp:inline distT="0" distB="0" distL="0" distR="0" wp14:anchorId="41A9448D" wp14:editId="15B7B0B7">
            <wp:extent cx="228600" cy="228600"/>
            <wp:effectExtent l="19050" t="0" r="0" b="0"/>
            <wp:docPr id="3" name="Image1.png" descr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" w:name="3WAtMP6GAqBwAS4x"/>
      <w:r>
        <w:t>USB_cable</w:t>
      </w:r>
      <w:bookmarkEnd w:id="3"/>
    </w:p>
    <w:p w14:paraId="1FFD2353" w14:textId="77777777" w:rsidR="009C3439" w:rsidRDefault="00A47772">
      <w:r>
        <w:rPr>
          <w:rFonts w:ascii="Dialog" w:eastAsia="Dialog" w:hAnsi="Dialog" w:cs="Dialog"/>
          <w:color w:val="000000"/>
        </w:rPr>
        <w:t xml:space="preserve">A USB cable having a </w:t>
      </w:r>
      <w:proofErr w:type="gramStart"/>
      <w:r>
        <w:rPr>
          <w:rFonts w:ascii="Dialog" w:eastAsia="Dialog" w:hAnsi="Dialog" w:cs="Dialog"/>
          <w:color w:val="000000"/>
        </w:rPr>
        <w:t>micro USB</w:t>
      </w:r>
      <w:proofErr w:type="gramEnd"/>
      <w:r>
        <w:rPr>
          <w:rFonts w:ascii="Dialog" w:eastAsia="Dialog" w:hAnsi="Dialog" w:cs="Dialog"/>
          <w:color w:val="000000"/>
        </w:rPr>
        <w:t xml:space="preserve"> type B m</w:t>
      </w:r>
      <w:r>
        <w:rPr>
          <w:rFonts w:ascii="Dialog" w:eastAsia="Dialog" w:hAnsi="Dialog" w:cs="Dialog"/>
          <w:color w:val="000000"/>
        </w:rPr>
        <w:t>ale connector.</w:t>
      </w:r>
    </w:p>
    <w:p w14:paraId="4D40E9EA" w14:textId="77777777" w:rsidR="009C3439" w:rsidRDefault="00A47772">
      <w:pPr>
        <w:pStyle w:val="Titolo2"/>
      </w:pPr>
      <w:bookmarkStart w:id="4" w:name="soMHtP6GAqBwAWmy"/>
      <w:bookmarkEnd w:id="4"/>
      <w:r>
        <w:rPr>
          <w:noProof/>
        </w:rPr>
        <w:drawing>
          <wp:inline distT="0" distB="0" distL="0" distR="0" wp14:anchorId="430307A4" wp14:editId="6648EA07">
            <wp:extent cx="228600" cy="228600"/>
            <wp:effectExtent l="19050" t="0" r="0" b="0"/>
            <wp:docPr id="5" name="Image1.png" descr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5" w:name="znYpxb6GAqBwASCk"/>
      <w:r>
        <w:t>Power_supply and cable</w:t>
      </w:r>
      <w:bookmarkEnd w:id="5"/>
    </w:p>
    <w:p w14:paraId="4E5A89C7" w14:textId="77777777" w:rsidR="009C3439" w:rsidRDefault="00A47772">
      <w:r>
        <w:rPr>
          <w:rFonts w:ascii="Dialog" w:eastAsia="Dialog" w:hAnsi="Dialog" w:cs="Dialog"/>
          <w:color w:val="000000"/>
        </w:rPr>
        <w:t xml:space="preserve">Connector: </w:t>
      </w:r>
    </w:p>
    <w:p w14:paraId="026473FC" w14:textId="77777777" w:rsidR="009C3439" w:rsidRDefault="00A47772">
      <w:pPr>
        <w:numPr>
          <w:ilvl w:val="0"/>
          <w:numId w:val="1"/>
        </w:numPr>
      </w:pPr>
      <w:r>
        <w:rPr>
          <w:rFonts w:ascii="Dialog" w:eastAsia="Dialog" w:hAnsi="Dialog" w:cs="Dialog"/>
          <w:color w:val="000000"/>
        </w:rPr>
        <w:t xml:space="preserve">male DC </w:t>
      </w:r>
      <w:proofErr w:type="gramStart"/>
      <w:r>
        <w:rPr>
          <w:rFonts w:ascii="Dialog" w:eastAsia="Dialog" w:hAnsi="Dialog" w:cs="Dialog"/>
          <w:color w:val="000000"/>
        </w:rPr>
        <w:t>connector;</w:t>
      </w:r>
      <w:proofErr w:type="gramEnd"/>
      <w:r>
        <w:rPr>
          <w:rFonts w:ascii="Dialog" w:eastAsia="Dialog" w:hAnsi="Dialog" w:cs="Dialog"/>
          <w:color w:val="000000"/>
        </w:rPr>
        <w:t xml:space="preserve"> </w:t>
      </w:r>
    </w:p>
    <w:p w14:paraId="62C2321B" w14:textId="77777777" w:rsidR="009C3439" w:rsidRDefault="00A47772">
      <w:pPr>
        <w:numPr>
          <w:ilvl w:val="0"/>
          <w:numId w:val="1"/>
        </w:numPr>
      </w:pPr>
      <w:r>
        <w:rPr>
          <w:rFonts w:ascii="Dialog" w:eastAsia="Dialog" w:hAnsi="Dialog" w:cs="Dialog"/>
          <w:color w:val="000000"/>
        </w:rPr>
        <w:t xml:space="preserve">internal diameter: 2.1 </w:t>
      </w:r>
      <w:proofErr w:type="gramStart"/>
      <w:r>
        <w:rPr>
          <w:rFonts w:ascii="Dialog" w:eastAsia="Dialog" w:hAnsi="Dialog" w:cs="Dialog"/>
          <w:color w:val="000000"/>
        </w:rPr>
        <w:t>mm;</w:t>
      </w:r>
      <w:proofErr w:type="gramEnd"/>
      <w:r>
        <w:rPr>
          <w:rFonts w:ascii="Dialog" w:eastAsia="Dialog" w:hAnsi="Dialog" w:cs="Dialog"/>
          <w:color w:val="000000"/>
        </w:rPr>
        <w:t xml:space="preserve"> </w:t>
      </w:r>
    </w:p>
    <w:p w14:paraId="4F09326B" w14:textId="77777777" w:rsidR="009C3439" w:rsidRDefault="00A47772">
      <w:pPr>
        <w:numPr>
          <w:ilvl w:val="0"/>
          <w:numId w:val="1"/>
        </w:numPr>
      </w:pPr>
      <w:r>
        <w:rPr>
          <w:rFonts w:ascii="Dialog" w:eastAsia="Dialog" w:hAnsi="Dialog" w:cs="Dialog"/>
          <w:color w:val="000000"/>
        </w:rPr>
        <w:t xml:space="preserve">external diameter: 5.5 </w:t>
      </w:r>
      <w:proofErr w:type="gramStart"/>
      <w:r>
        <w:rPr>
          <w:rFonts w:ascii="Dialog" w:eastAsia="Dialog" w:hAnsi="Dialog" w:cs="Dialog"/>
          <w:color w:val="000000"/>
        </w:rPr>
        <w:t>mm;</w:t>
      </w:r>
      <w:proofErr w:type="gramEnd"/>
      <w:r>
        <w:rPr>
          <w:rFonts w:ascii="Dialog" w:eastAsia="Dialog" w:hAnsi="Dialog" w:cs="Dialog"/>
          <w:color w:val="000000"/>
        </w:rPr>
        <w:t xml:space="preserve"> </w:t>
      </w:r>
    </w:p>
    <w:p w14:paraId="2EDFFFF9" w14:textId="77777777" w:rsidR="009C3439" w:rsidRDefault="00A47772">
      <w:pPr>
        <w:numPr>
          <w:ilvl w:val="0"/>
          <w:numId w:val="1"/>
        </w:numPr>
      </w:pPr>
      <w:r>
        <w:rPr>
          <w:rFonts w:ascii="Dialog" w:eastAsia="Dialog" w:hAnsi="Dialog" w:cs="Dialog"/>
          <w:color w:val="000000"/>
        </w:rPr>
        <w:t xml:space="preserve">external pin length: 9.5 </w:t>
      </w:r>
      <w:proofErr w:type="gramStart"/>
      <w:r>
        <w:rPr>
          <w:rFonts w:ascii="Dialog" w:eastAsia="Dialog" w:hAnsi="Dialog" w:cs="Dialog"/>
          <w:color w:val="000000"/>
        </w:rPr>
        <w:t>mm;</w:t>
      </w:r>
      <w:proofErr w:type="gramEnd"/>
      <w:r>
        <w:rPr>
          <w:rFonts w:ascii="Dialog" w:eastAsia="Dialog" w:hAnsi="Dialog" w:cs="Dialog"/>
          <w:color w:val="000000"/>
        </w:rPr>
        <w:t xml:space="preserve"> </w:t>
      </w:r>
    </w:p>
    <w:p w14:paraId="626BC9C6" w14:textId="77777777" w:rsidR="009C3439" w:rsidRDefault="00A47772">
      <w:pPr>
        <w:numPr>
          <w:ilvl w:val="0"/>
          <w:numId w:val="1"/>
        </w:numPr>
      </w:pPr>
      <w:r>
        <w:rPr>
          <w:rFonts w:ascii="Dialog" w:eastAsia="Dialog" w:hAnsi="Dialog" w:cs="Dialog"/>
          <w:color w:val="000000"/>
        </w:rPr>
        <w:t xml:space="preserve">central pin positive. </w:t>
      </w:r>
    </w:p>
    <w:p w14:paraId="5C28945C" w14:textId="77777777" w:rsidR="009C3439" w:rsidRDefault="00A47772">
      <w:r>
        <w:rPr>
          <w:noProof/>
        </w:rPr>
        <w:drawing>
          <wp:inline distT="0" distB="0" distL="0" distR="0" wp14:anchorId="16470B60" wp14:editId="3E8C2CE1">
            <wp:extent cx="1266825" cy="676275"/>
            <wp:effectExtent l="19050" t="0" r="0" b="0"/>
            <wp:docPr id="7" name="Image2.png" descr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ialog" w:eastAsia="Dialog" w:hAnsi="Dialog" w:cs="Dialog"/>
          <w:color w:val="000000"/>
        </w:rPr>
        <w:t xml:space="preserve"> </w:t>
      </w:r>
    </w:p>
    <w:p w14:paraId="1BD068B0" w14:textId="77777777" w:rsidR="009C3439" w:rsidRDefault="00A47772">
      <w:r>
        <w:rPr>
          <w:rFonts w:ascii="Dialog" w:eastAsia="Dialog" w:hAnsi="Dialog" w:cs="Dialog"/>
          <w:color w:val="000000"/>
        </w:rPr>
        <w:t xml:space="preserve">Power: </w:t>
      </w:r>
    </w:p>
    <w:p w14:paraId="254CE48E" w14:textId="77777777" w:rsidR="009C3439" w:rsidRDefault="00A47772">
      <w:pPr>
        <w:numPr>
          <w:ilvl w:val="0"/>
          <w:numId w:val="2"/>
        </w:numPr>
      </w:pPr>
      <w:proofErr w:type="gramStart"/>
      <w:r>
        <w:rPr>
          <w:rFonts w:ascii="Dialog" w:eastAsia="Dialog" w:hAnsi="Dialog" w:cs="Dialog"/>
          <w:color w:val="000000"/>
        </w:rPr>
        <w:t>DC;</w:t>
      </w:r>
      <w:proofErr w:type="gramEnd"/>
      <w:r>
        <w:rPr>
          <w:rFonts w:ascii="Dialog" w:eastAsia="Dialog" w:hAnsi="Dialog" w:cs="Dialog"/>
          <w:color w:val="000000"/>
        </w:rPr>
        <w:t xml:space="preserve"> </w:t>
      </w:r>
    </w:p>
    <w:p w14:paraId="11E8F368" w14:textId="77777777" w:rsidR="009C3439" w:rsidRDefault="00A47772">
      <w:pPr>
        <w:numPr>
          <w:ilvl w:val="0"/>
          <w:numId w:val="2"/>
        </w:numPr>
      </w:pPr>
      <w:r>
        <w:rPr>
          <w:rFonts w:ascii="Dialog" w:eastAsia="Dialog" w:hAnsi="Dialog" w:cs="Dialog"/>
          <w:color w:val="000000"/>
        </w:rPr>
        <w:t>Voltage range: 4.5V to 17</w:t>
      </w:r>
      <w:proofErr w:type="gramStart"/>
      <w:r>
        <w:rPr>
          <w:rFonts w:ascii="Dialog" w:eastAsia="Dialog" w:hAnsi="Dialog" w:cs="Dialog"/>
          <w:color w:val="000000"/>
        </w:rPr>
        <w:t>V ;</w:t>
      </w:r>
      <w:proofErr w:type="gramEnd"/>
      <w:r>
        <w:rPr>
          <w:rFonts w:ascii="Dialog" w:eastAsia="Dialog" w:hAnsi="Dialog" w:cs="Dialog"/>
          <w:color w:val="000000"/>
        </w:rPr>
        <w:t xml:space="preserve"> </w:t>
      </w:r>
    </w:p>
    <w:p w14:paraId="30CE8BC3" w14:textId="77777777" w:rsidR="009C3439" w:rsidRDefault="00A47772">
      <w:pPr>
        <w:numPr>
          <w:ilvl w:val="0"/>
          <w:numId w:val="2"/>
        </w:numPr>
      </w:pPr>
      <w:r>
        <w:rPr>
          <w:rFonts w:ascii="Dialog" w:eastAsia="Dialog" w:hAnsi="Dialog" w:cs="Dialog"/>
          <w:color w:val="000000"/>
        </w:rPr>
        <w:t xml:space="preserve">max current at least 500 mA. </w:t>
      </w:r>
    </w:p>
    <w:p w14:paraId="7ED48D68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3B41B941" w14:textId="77777777" w:rsidR="009C3439" w:rsidRDefault="00A47772">
      <w:pPr>
        <w:pStyle w:val="Titolo2"/>
      </w:pPr>
      <w:bookmarkStart w:id="6" w:name="OoMHtP6GAqBwAWmz"/>
      <w:bookmarkEnd w:id="6"/>
      <w:r>
        <w:rPr>
          <w:noProof/>
        </w:rPr>
        <w:lastRenderedPageBreak/>
        <w:drawing>
          <wp:inline distT="0" distB="0" distL="0" distR="0" wp14:anchorId="22A286C3" wp14:editId="5018A435">
            <wp:extent cx="228600" cy="228600"/>
            <wp:effectExtent l="19050" t="0" r="0" b="0"/>
            <wp:docPr id="9" name="Image1.png" descr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7" w:name="wniRxb6GAqBwASA_"/>
      <w:r>
        <w:t>Jack_IN</w:t>
      </w:r>
      <w:bookmarkEnd w:id="7"/>
    </w:p>
    <w:p w14:paraId="636CD0CC" w14:textId="77777777" w:rsidR="009C3439" w:rsidRDefault="00A47772">
      <w:r>
        <w:rPr>
          <w:noProof/>
        </w:rPr>
        <w:drawing>
          <wp:inline distT="0" distB="0" distL="0" distR="0" wp14:anchorId="5C605606" wp14:editId="76D11D09">
            <wp:extent cx="1276350" cy="1152525"/>
            <wp:effectExtent l="19050" t="0" r="0" b="0"/>
            <wp:docPr id="11" name="Image3.png" descr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ialog" w:eastAsia="Dialog" w:hAnsi="Dialog" w:cs="Dialog"/>
          <w:color w:val="000000"/>
        </w:rPr>
        <w:t xml:space="preserve"> </w:t>
      </w:r>
    </w:p>
    <w:p w14:paraId="6093084F" w14:textId="77777777" w:rsidR="009C3439" w:rsidRDefault="00A47772">
      <w:r>
        <w:rPr>
          <w:rFonts w:ascii="Dialog" w:eastAsia="Dialog" w:hAnsi="Dialog" w:cs="Dialog"/>
          <w:color w:val="000000"/>
        </w:rPr>
        <w:t xml:space="preserve">Standard mono TRS jack cable 6.35mm. </w:t>
      </w:r>
    </w:p>
    <w:p w14:paraId="03B2B59D" w14:textId="77777777" w:rsidR="009C3439" w:rsidRDefault="00A47772">
      <w:r>
        <w:rPr>
          <w:rFonts w:ascii="Dialog" w:eastAsia="Dialog" w:hAnsi="Dialog" w:cs="Dialog"/>
          <w:color w:val="000000"/>
        </w:rPr>
        <w:t xml:space="preserve">Nominal input level: −20dBm. </w:t>
      </w:r>
    </w:p>
    <w:p w14:paraId="79EE059F" w14:textId="77777777" w:rsidR="009C3439" w:rsidRDefault="00A47772">
      <w:r>
        <w:rPr>
          <w:rFonts w:ascii="Dialog" w:eastAsia="Dialog" w:hAnsi="Dialog" w:cs="Dialog"/>
          <w:color w:val="000000"/>
        </w:rPr>
        <w:t>Max length: 6.0 m.</w:t>
      </w:r>
    </w:p>
    <w:p w14:paraId="3B5AB0CE" w14:textId="77777777" w:rsidR="009C3439" w:rsidRDefault="00A47772">
      <w:pPr>
        <w:pStyle w:val="Titolo2"/>
      </w:pPr>
      <w:bookmarkStart w:id="8" w:name="FoMHtP6GAqBwAWm0"/>
      <w:bookmarkEnd w:id="8"/>
      <w:r>
        <w:rPr>
          <w:noProof/>
        </w:rPr>
        <w:drawing>
          <wp:inline distT="0" distB="0" distL="0" distR="0" wp14:anchorId="4F53E1F2" wp14:editId="600FEE88">
            <wp:extent cx="228600" cy="228600"/>
            <wp:effectExtent l="19050" t="0" r="0" b="0"/>
            <wp:docPr id="13" name="Image1.png" descr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9" w:name="0UQpxb6GAqBwASCV"/>
      <w:r>
        <w:t>Jack_OUT</w:t>
      </w:r>
      <w:bookmarkEnd w:id="9"/>
    </w:p>
    <w:p w14:paraId="213D950C" w14:textId="77777777" w:rsidR="009C3439" w:rsidRDefault="00A47772">
      <w:r>
        <w:rPr>
          <w:noProof/>
        </w:rPr>
        <w:drawing>
          <wp:inline distT="0" distB="0" distL="0" distR="0" wp14:anchorId="5E3ECDA4" wp14:editId="2A63FE8C">
            <wp:extent cx="1276350" cy="1152525"/>
            <wp:effectExtent l="19050" t="0" r="0" b="0"/>
            <wp:docPr id="15" name="Image4.png" descr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ialog" w:eastAsia="Dialog" w:hAnsi="Dialog" w:cs="Dialog"/>
          <w:color w:val="000000"/>
        </w:rPr>
        <w:t xml:space="preserve"> </w:t>
      </w:r>
    </w:p>
    <w:p w14:paraId="528BA867" w14:textId="77777777" w:rsidR="009C3439" w:rsidRDefault="00A47772">
      <w:r>
        <w:rPr>
          <w:rFonts w:ascii="Dialog" w:eastAsia="Dialog" w:hAnsi="Dialog" w:cs="Dialog"/>
          <w:color w:val="000000"/>
        </w:rPr>
        <w:t xml:space="preserve">Standard mono TRS jack cable 6.35mm. </w:t>
      </w:r>
    </w:p>
    <w:p w14:paraId="52C8565A" w14:textId="77777777" w:rsidR="009C3439" w:rsidRDefault="00A47772">
      <w:r>
        <w:rPr>
          <w:rFonts w:ascii="Dialog" w:eastAsia="Dialog" w:hAnsi="Dialog" w:cs="Dialog"/>
          <w:color w:val="000000"/>
        </w:rPr>
        <w:t xml:space="preserve">Max output level: Line +5dBm (with output load 10 kΩ or more). </w:t>
      </w:r>
    </w:p>
    <w:p w14:paraId="6AA599DA" w14:textId="77777777" w:rsidR="009C3439" w:rsidRDefault="00A47772">
      <w:r>
        <w:rPr>
          <w:rFonts w:ascii="Dialog" w:eastAsia="Dialog" w:hAnsi="Dialog" w:cs="Dialog"/>
          <w:color w:val="000000"/>
        </w:rPr>
        <w:t>Max leng</w:t>
      </w:r>
      <w:r>
        <w:rPr>
          <w:rFonts w:ascii="Dialog" w:eastAsia="Dialog" w:hAnsi="Dialog" w:cs="Dialog"/>
          <w:color w:val="000000"/>
        </w:rPr>
        <w:t>th 6.0 m.</w:t>
      </w:r>
    </w:p>
    <w:p w14:paraId="6E0C3442" w14:textId="77777777" w:rsidR="009C3439" w:rsidRDefault="00A47772">
      <w:pPr>
        <w:pStyle w:val="Titolo2"/>
      </w:pPr>
      <w:bookmarkStart w:id="10" w:name="zoMHtP6GAqBwAWm1"/>
      <w:bookmarkEnd w:id="10"/>
      <w:r>
        <w:rPr>
          <w:noProof/>
        </w:rPr>
        <w:drawing>
          <wp:inline distT="0" distB="0" distL="0" distR="0" wp14:anchorId="5928FEE6" wp14:editId="14C7A6AF">
            <wp:extent cx="228600" cy="228600"/>
            <wp:effectExtent l="19050" t="0" r="0" b="0"/>
            <wp:docPr id="17" name="Image1.png" descr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1" w:name="21sVxb6GAqBwASC0"/>
      <w:r>
        <w:t>User</w:t>
      </w:r>
      <w:bookmarkEnd w:id="11"/>
    </w:p>
    <w:p w14:paraId="653DAFAD" w14:textId="77777777" w:rsidR="009C3439" w:rsidRDefault="00A47772">
      <w:r>
        <w:rPr>
          <w:rFonts w:ascii="Dialog" w:eastAsia="Dialog" w:hAnsi="Dialog" w:cs="Dialog"/>
          <w:color w:val="000000"/>
        </w:rPr>
        <w:t xml:space="preserve">Human being with full control of at least one hand. </w:t>
      </w:r>
    </w:p>
    <w:p w14:paraId="0A8968AD" w14:textId="77777777" w:rsidR="009C3439" w:rsidRDefault="00A47772">
      <w:r>
        <w:rPr>
          <w:rFonts w:ascii="Dialog" w:eastAsia="Dialog" w:hAnsi="Dialog" w:cs="Dialog"/>
          <w:color w:val="000000"/>
        </w:rPr>
        <w:t xml:space="preserve">Minimum age: 3 years old. </w:t>
      </w:r>
    </w:p>
    <w:p w14:paraId="54816CBE" w14:textId="77777777" w:rsidR="009C3439" w:rsidRDefault="00A47772">
      <w:r>
        <w:rPr>
          <w:rFonts w:ascii="Dialog" w:eastAsia="Dialog" w:hAnsi="Dialog" w:cs="Dialog"/>
          <w:color w:val="000000"/>
        </w:rPr>
        <w:t xml:space="preserve">Language: basic English. </w:t>
      </w:r>
    </w:p>
    <w:p w14:paraId="0435A233" w14:textId="77777777" w:rsidR="009C3439" w:rsidRDefault="00A47772">
      <w:r>
        <w:rPr>
          <w:rFonts w:ascii="Dialog" w:eastAsia="Dialog" w:hAnsi="Dialog" w:cs="Dialog"/>
          <w:color w:val="000000"/>
        </w:rPr>
        <w:t>Non blind.</w:t>
      </w:r>
    </w:p>
    <w:p w14:paraId="189C2498" w14:textId="77777777" w:rsidR="009C3439" w:rsidRDefault="00A47772">
      <w:pPr>
        <w:pStyle w:val="Titolo2"/>
      </w:pPr>
      <w:bookmarkStart w:id="12" w:name="voMHtP6GAqBwAWm2"/>
      <w:bookmarkEnd w:id="12"/>
      <w:r>
        <w:rPr>
          <w:noProof/>
        </w:rPr>
        <w:drawing>
          <wp:inline distT="0" distB="0" distL="0" distR="0" wp14:anchorId="4A5234FB" wp14:editId="4EC75DDF">
            <wp:extent cx="228600" cy="228600"/>
            <wp:effectExtent l="19050" t="0" r="0" b="0"/>
            <wp:docPr id="19" name="Image5.png" descr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3" w:name="dl0dMP6GAqBwAS5P"/>
      <w:r>
        <w:t>Upload software</w:t>
      </w:r>
      <w:bookmarkEnd w:id="13"/>
    </w:p>
    <w:p w14:paraId="3934992F" w14:textId="77777777" w:rsidR="009C3439" w:rsidRDefault="00A47772">
      <w:r>
        <w:rPr>
          <w:rFonts w:ascii="Dialog" w:eastAsia="Dialog" w:hAnsi="Dialog" w:cs="Dialog"/>
          <w:color w:val="000000"/>
        </w:rPr>
        <w:t xml:space="preserve">Using the </w:t>
      </w:r>
      <w:hyperlink w:anchor="AoMHtP6GAqBwAWmx" w:history="1">
        <w:r>
          <w:rPr>
            <w:rFonts w:ascii="Dialog" w:eastAsia="Dialog" w:hAnsi="Dialog" w:cs="Dialog"/>
            <w:color w:val="0000FF"/>
          </w:rPr>
          <w:t>USB_cable</w:t>
        </w:r>
      </w:hyperlink>
      <w:r>
        <w:rPr>
          <w:rFonts w:ascii="Dialog" w:eastAsia="Dialog" w:hAnsi="Dialog" w:cs="Dialog"/>
          <w:color w:val="000000"/>
        </w:rPr>
        <w:t xml:space="preserve"> it is possible to transfer software to the </w:t>
      </w:r>
      <w:hyperlink w:anchor="kYMHtP6GAqBwAWm4" w:history="1">
        <w:r>
          <w:rPr>
            <w:rFonts w:ascii="Dialog" w:eastAsia="Dialog" w:hAnsi="Dialog" w:cs="Dialog"/>
            <w:color w:val="0000FF"/>
          </w:rPr>
          <w:t>MultiFX_nese10_2122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31E5823B" w14:textId="77777777" w:rsidR="009C3439" w:rsidRDefault="00A47772">
      <w:pPr>
        <w:pStyle w:val="Titolo2"/>
      </w:pPr>
      <w:bookmarkStart w:id="14" w:name="UYMHtP6GAqBwAWm5"/>
      <w:bookmarkEnd w:id="14"/>
      <w:r>
        <w:rPr>
          <w:noProof/>
        </w:rPr>
        <w:drawing>
          <wp:inline distT="0" distB="0" distL="0" distR="0" wp14:anchorId="516901F0" wp14:editId="447C2A6E">
            <wp:extent cx="228600" cy="228600"/>
            <wp:effectExtent l="19050" t="0" r="0" b="0"/>
            <wp:docPr id="21" name="Image5.png" descr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5" w:name="z.zrxb6GAqBwASLy"/>
      <w:r>
        <w:t>Provide power</w:t>
      </w:r>
      <w:bookmarkEnd w:id="15"/>
    </w:p>
    <w:p w14:paraId="4CC1E953" w14:textId="77777777" w:rsidR="009C3439" w:rsidRDefault="00A47772">
      <w:hyperlink w:anchor="soMHtP6GAqBwAWmy" w:history="1">
        <w:r>
          <w:rPr>
            <w:rFonts w:ascii="Dialog" w:eastAsia="Dialog" w:hAnsi="Dialog" w:cs="Dialog"/>
            <w:color w:val="0000FF"/>
          </w:rPr>
          <w:t>Power_supply and cable</w:t>
        </w:r>
      </w:hyperlink>
      <w:r>
        <w:rPr>
          <w:rFonts w:ascii="Dialog" w:eastAsia="Dialog" w:hAnsi="Dialog" w:cs="Dialog"/>
          <w:color w:val="000000"/>
        </w:rPr>
        <w:t xml:space="preserve"> provides a DC voltage in range +4.5V up to +17V referred to common ground, with max current at least 500 mA.</w:t>
      </w:r>
    </w:p>
    <w:p w14:paraId="4620F177" w14:textId="77777777" w:rsidR="009C3439" w:rsidRDefault="00A47772">
      <w:pPr>
        <w:pStyle w:val="Titolo2"/>
      </w:pPr>
      <w:bookmarkStart w:id="16" w:name="qYMHtP6GAqBwAWm7"/>
      <w:bookmarkEnd w:id="16"/>
      <w:r>
        <w:rPr>
          <w:noProof/>
        </w:rPr>
        <w:drawing>
          <wp:inline distT="0" distB="0" distL="0" distR="0" wp14:anchorId="6A749A6C" wp14:editId="1655009F">
            <wp:extent cx="228600" cy="228600"/>
            <wp:effectExtent l="19050" t="0" r="0" b="0"/>
            <wp:docPr id="23" name="Image5.png" descr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7" w:name="f2Sbxb6GAqBwASNO"/>
      <w:r>
        <w:t>Sourcing signal</w:t>
      </w:r>
      <w:bookmarkEnd w:id="17"/>
    </w:p>
    <w:p w14:paraId="78DC33AD" w14:textId="77777777" w:rsidR="009C3439" w:rsidRDefault="00A47772">
      <w:hyperlink w:anchor="OoMHtP6GAqBwAWmz" w:history="1">
        <w:r>
          <w:rPr>
            <w:rFonts w:ascii="Dialog" w:eastAsia="Dialog" w:hAnsi="Dialog" w:cs="Dialog"/>
            <w:color w:val="0000FF"/>
          </w:rPr>
          <w:t>Jack_IN</w:t>
        </w:r>
      </w:hyperlink>
      <w:r>
        <w:rPr>
          <w:rFonts w:ascii="Dialog" w:eastAsia="Dialog" w:hAnsi="Dialog" w:cs="Dialog"/>
          <w:color w:val="000000"/>
        </w:rPr>
        <w:t xml:space="preserve"> provides an electric signal coming from a musical instrument with nominal input leve</w:t>
      </w:r>
      <w:r>
        <w:rPr>
          <w:rFonts w:ascii="Dialog" w:eastAsia="Dialog" w:hAnsi="Dialog" w:cs="Dialog"/>
          <w:color w:val="000000"/>
        </w:rPr>
        <w:t xml:space="preserve">l -20dBm. </w:t>
      </w:r>
    </w:p>
    <w:p w14:paraId="32B75EB2" w14:textId="77777777" w:rsidR="009C3439" w:rsidRDefault="00A47772">
      <w:r>
        <w:rPr>
          <w:rFonts w:ascii="Dialog" w:eastAsia="Dialog" w:hAnsi="Dialog" w:cs="Dialog"/>
          <w:color w:val="000000"/>
        </w:rPr>
        <w:t>This signal is being processed by the system.</w:t>
      </w:r>
    </w:p>
    <w:p w14:paraId="3FB8AD67" w14:textId="77777777" w:rsidR="009C3439" w:rsidRDefault="00A47772">
      <w:pPr>
        <w:pStyle w:val="Titolo2"/>
      </w:pPr>
      <w:bookmarkStart w:id="18" w:name="eYMHtP6GAqBwAWm9"/>
      <w:bookmarkEnd w:id="18"/>
      <w:r>
        <w:rPr>
          <w:noProof/>
        </w:rPr>
        <w:drawing>
          <wp:inline distT="0" distB="0" distL="0" distR="0" wp14:anchorId="56059001" wp14:editId="2E7251B4">
            <wp:extent cx="228600" cy="228600"/>
            <wp:effectExtent l="19050" t="0" r="0" b="0"/>
            <wp:docPr id="25" name="Image5.png" descr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9" w:name="tpUbxb6GAqBwASMp"/>
      <w:r>
        <w:t>Sinking signal</w:t>
      </w:r>
      <w:bookmarkEnd w:id="19"/>
    </w:p>
    <w:p w14:paraId="2AE120FC" w14:textId="77777777" w:rsidR="009C3439" w:rsidRDefault="00A47772">
      <w:hyperlink w:anchor="FoMHtP6GAqBwAWm0" w:history="1">
        <w:r>
          <w:rPr>
            <w:rFonts w:ascii="Dialog" w:eastAsia="Dialog" w:hAnsi="Dialog" w:cs="Dialog"/>
            <w:color w:val="0000FF"/>
          </w:rPr>
          <w:t>Jack_OUT</w:t>
        </w:r>
      </w:hyperlink>
      <w:r>
        <w:rPr>
          <w:rFonts w:ascii="Dialog" w:eastAsia="Dialog" w:hAnsi="Dialog" w:cs="Dialog"/>
          <w:color w:val="000000"/>
        </w:rPr>
        <w:t xml:space="preserve"> receives an electric signal processed by the system with the following characteristics: Line +5dBm (with output load 10 kΩ or more).</w:t>
      </w:r>
    </w:p>
    <w:p w14:paraId="19BB31D9" w14:textId="77777777" w:rsidR="009C3439" w:rsidRDefault="00A47772">
      <w:pPr>
        <w:pStyle w:val="Titolo2"/>
      </w:pPr>
      <w:bookmarkStart w:id="20" w:name="FYMHtP6GAqBwAWm_"/>
      <w:bookmarkEnd w:id="20"/>
      <w:r>
        <w:rPr>
          <w:noProof/>
        </w:rPr>
        <w:lastRenderedPageBreak/>
        <w:drawing>
          <wp:inline distT="0" distB="0" distL="0" distR="0" wp14:anchorId="72B529F9" wp14:editId="2B182F84">
            <wp:extent cx="228600" cy="228600"/>
            <wp:effectExtent l="19050" t="0" r="0" b="0"/>
            <wp:docPr id="27" name="Image5.png" descr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1" w:name="thFwOP6GAqBwAR1m"/>
      <w:r>
        <w:t>Co</w:t>
      </w:r>
      <w:r>
        <w:t>nnect DC cable</w:t>
      </w:r>
      <w:bookmarkEnd w:id="21"/>
    </w:p>
    <w:p w14:paraId="3D74248E" w14:textId="77777777" w:rsidR="009C3439" w:rsidRDefault="00A47772">
      <w:r>
        <w:rPr>
          <w:rFonts w:ascii="Dialog" w:eastAsia="Dialog" w:hAnsi="Dialog" w:cs="Dialog"/>
          <w:color w:val="000000"/>
        </w:rPr>
        <w:t xml:space="preserve">The </w:t>
      </w:r>
      <w:hyperlink w:anchor="zoMHtP6GAqBwAWm1" w:history="1">
        <w:r>
          <w:rPr>
            <w:rFonts w:ascii="Dialog" w:eastAsia="Dialog" w:hAnsi="Dialog" w:cs="Dialog"/>
            <w:color w:val="0000FF"/>
          </w:rPr>
          <w:t>User</w:t>
        </w:r>
      </w:hyperlink>
      <w:r>
        <w:rPr>
          <w:rFonts w:ascii="Dialog" w:eastAsia="Dialog" w:hAnsi="Dialog" w:cs="Dialog"/>
          <w:color w:val="000000"/>
        </w:rPr>
        <w:t xml:space="preserve"> can insert (</w:t>
      </w:r>
      <w:hyperlink w:anchor="LYMHtP6GAqBwAWnB" w:history="1">
        <w:r>
          <w:rPr>
            <w:rFonts w:ascii="Dialog" w:eastAsia="Dialog" w:hAnsi="Dialog" w:cs="Dialog"/>
            <w:color w:val="0000FF"/>
          </w:rPr>
          <w:t>insertMaleConn()</w:t>
        </w:r>
      </w:hyperlink>
      <w:r>
        <w:rPr>
          <w:rFonts w:ascii="Dialog" w:eastAsia="Dialog" w:hAnsi="Dialog" w:cs="Dialog"/>
          <w:color w:val="000000"/>
        </w:rPr>
        <w:t xml:space="preserve">) the </w:t>
      </w:r>
      <w:hyperlink w:anchor="soMHtP6GAqBwAWmy" w:history="1">
        <w:r>
          <w:rPr>
            <w:rFonts w:ascii="Dialog" w:eastAsia="Dialog" w:hAnsi="Dialog" w:cs="Dialog"/>
            <w:color w:val="0000FF"/>
          </w:rPr>
          <w:t>Power_supply and cable</w:t>
        </w:r>
      </w:hyperlink>
      <w:r>
        <w:rPr>
          <w:rFonts w:ascii="Dialog" w:eastAsia="Dialog" w:hAnsi="Dialog" w:cs="Dialog"/>
          <w:color w:val="000000"/>
        </w:rPr>
        <w:t xml:space="preserve"> inside the </w:t>
      </w:r>
      <w:hyperlink w:anchor="LYMHtP6GAqBwAWnC" w:history="1">
        <w:r>
          <w:rPr>
            <w:rFonts w:ascii="Dialog" w:eastAsia="Dialog" w:hAnsi="Dialog" w:cs="Dialog"/>
            <w:color w:val="0000FF"/>
          </w:rPr>
          <w:t>CONN1: 5mm7_2mm_DC_T</w:t>
        </w:r>
        <w:r>
          <w:rPr>
            <w:rFonts w:ascii="Dialog" w:eastAsia="Dialog" w:hAnsi="Dialog" w:cs="Dialog"/>
            <w:color w:val="0000FF"/>
          </w:rPr>
          <w:t>HT</w:t>
        </w:r>
      </w:hyperlink>
      <w:r>
        <w:rPr>
          <w:rFonts w:ascii="Dialog" w:eastAsia="Dialog" w:hAnsi="Dialog" w:cs="Dialog"/>
          <w:color w:val="000000"/>
        </w:rPr>
        <w:t xml:space="preserve"> in order to supply the </w:t>
      </w:r>
      <w:hyperlink w:anchor="kYMHtP6GAqBwAWm4" w:history="1">
        <w:r>
          <w:rPr>
            <w:rFonts w:ascii="Dialog" w:eastAsia="Dialog" w:hAnsi="Dialog" w:cs="Dialog"/>
            <w:color w:val="0000FF"/>
          </w:rPr>
          <w:t>MultiFX_nese10_2122</w:t>
        </w:r>
      </w:hyperlink>
      <w:r>
        <w:rPr>
          <w:rFonts w:ascii="Dialog" w:eastAsia="Dialog" w:hAnsi="Dialog" w:cs="Dialog"/>
          <w:color w:val="000000"/>
        </w:rPr>
        <w:t>. However, before the system is turned ON (</w:t>
      </w:r>
      <w:hyperlink w:anchor="LYMHtP6GAqBwAWnD" w:history="1">
        <w:proofErr w:type="gramStart"/>
        <w:r>
          <w:rPr>
            <w:rFonts w:ascii="Dialog" w:eastAsia="Dialog" w:hAnsi="Dialog" w:cs="Dialog"/>
            <w:color w:val="0000FF"/>
          </w:rPr>
          <w:t>switchOn(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>) the supply voltage will not reach the internal circuit.</w:t>
      </w:r>
    </w:p>
    <w:p w14:paraId="2BAB2372" w14:textId="77777777" w:rsidR="009C3439" w:rsidRDefault="00A47772">
      <w:pPr>
        <w:pStyle w:val="Titolo2"/>
      </w:pPr>
      <w:bookmarkStart w:id="22" w:name="LYMHtP6GAqBwAWnE"/>
      <w:bookmarkEnd w:id="22"/>
      <w:r>
        <w:rPr>
          <w:noProof/>
        </w:rPr>
        <w:drawing>
          <wp:inline distT="0" distB="0" distL="0" distR="0" wp14:anchorId="59E3B0BF" wp14:editId="0F006868">
            <wp:extent cx="228600" cy="228600"/>
            <wp:effectExtent l="19050" t="0" r="0" b="0"/>
            <wp:docPr id="29" name="Image5.png" descr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3" w:name="fs1wOP6GAqBwAR15"/>
      <w:r>
        <w:t>Disconnect DC cable</w:t>
      </w:r>
      <w:bookmarkEnd w:id="23"/>
    </w:p>
    <w:p w14:paraId="5F7B874E" w14:textId="77777777" w:rsidR="009C3439" w:rsidRDefault="00A47772">
      <w:r>
        <w:rPr>
          <w:rFonts w:ascii="Dialog" w:eastAsia="Dialog" w:hAnsi="Dialog" w:cs="Dialog"/>
          <w:color w:val="000000"/>
        </w:rPr>
        <w:t xml:space="preserve">The </w:t>
      </w:r>
      <w:hyperlink w:anchor="zoMHtP6GAqBwAWm1" w:history="1">
        <w:r>
          <w:rPr>
            <w:rFonts w:ascii="Dialog" w:eastAsia="Dialog" w:hAnsi="Dialog" w:cs="Dialog"/>
            <w:color w:val="0000FF"/>
          </w:rPr>
          <w:t>User</w:t>
        </w:r>
      </w:hyperlink>
      <w:r>
        <w:rPr>
          <w:rFonts w:ascii="Dialog" w:eastAsia="Dialog" w:hAnsi="Dialog" w:cs="Dialog"/>
          <w:color w:val="000000"/>
        </w:rPr>
        <w:t xml:space="preserve"> can remove the </w:t>
      </w:r>
      <w:hyperlink w:anchor="soMHtP6GAqBwAWmy" w:history="1">
        <w:r>
          <w:rPr>
            <w:rFonts w:ascii="Dialog" w:eastAsia="Dialog" w:hAnsi="Dialog" w:cs="Dialog"/>
            <w:color w:val="0000FF"/>
          </w:rPr>
          <w:t>Power_supply and cable</w:t>
        </w:r>
      </w:hyperlink>
      <w:r>
        <w:rPr>
          <w:rFonts w:ascii="Dialog" w:eastAsia="Dialog" w:hAnsi="Dialog" w:cs="Dialog"/>
          <w:color w:val="000000"/>
        </w:rPr>
        <w:t xml:space="preserve"> from the </w:t>
      </w:r>
      <w:hyperlink w:anchor="LYMHtP6GAqBwAWnC" w:history="1">
        <w:r>
          <w:rPr>
            <w:rFonts w:ascii="Dialog" w:eastAsia="Dialog" w:hAnsi="Dialog" w:cs="Dialog"/>
            <w:color w:val="0000FF"/>
          </w:rPr>
          <w:t>CONN1: 5mm7_2mm_DC_THT</w:t>
        </w:r>
      </w:hyperlink>
      <w:r>
        <w:rPr>
          <w:rFonts w:ascii="Dialog" w:eastAsia="Dialog" w:hAnsi="Dialog" w:cs="Dialog"/>
          <w:color w:val="000000"/>
        </w:rPr>
        <w:t xml:space="preserve">. In this way, the </w:t>
      </w:r>
      <w:hyperlink w:anchor="kYMHtP6GAqBwAWm4" w:history="1">
        <w:r>
          <w:rPr>
            <w:rFonts w:ascii="Dialog" w:eastAsia="Dialog" w:hAnsi="Dialog" w:cs="Dialog"/>
            <w:color w:val="0000FF"/>
          </w:rPr>
          <w:t>MultiFX_nese10_2122</w:t>
        </w:r>
      </w:hyperlink>
      <w:r>
        <w:rPr>
          <w:rFonts w:ascii="Dialog" w:eastAsia="Dialog" w:hAnsi="Dialog" w:cs="Dialog"/>
          <w:color w:val="000000"/>
        </w:rPr>
        <w:t xml:space="preserve"> can not work, even if it is switched ON, because there is no voltage supply.</w:t>
      </w:r>
    </w:p>
    <w:p w14:paraId="2102B2B3" w14:textId="77777777" w:rsidR="009C3439" w:rsidRDefault="00A47772">
      <w:pPr>
        <w:pStyle w:val="Titolo2"/>
      </w:pPr>
      <w:bookmarkStart w:id="24" w:name="_YMHtP6GAqBwAWnG"/>
      <w:bookmarkEnd w:id="24"/>
      <w:r>
        <w:rPr>
          <w:noProof/>
        </w:rPr>
        <w:drawing>
          <wp:inline distT="0" distB="0" distL="0" distR="0" wp14:anchorId="1DB2092B" wp14:editId="5216709D">
            <wp:extent cx="228600" cy="228600"/>
            <wp:effectExtent l="19050" t="0" r="0" b="0"/>
            <wp:docPr id="31" name="Image5.png" descr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5" w:name="6LEwOP6GAqBwAR0O"/>
      <w:r>
        <w:t>Connect input jack</w:t>
      </w:r>
      <w:bookmarkEnd w:id="25"/>
    </w:p>
    <w:p w14:paraId="7F8E3E10" w14:textId="77777777" w:rsidR="009C3439" w:rsidRDefault="00A47772">
      <w:r>
        <w:rPr>
          <w:rFonts w:ascii="Dialog" w:eastAsia="Dialog" w:hAnsi="Dialog" w:cs="Dialog"/>
          <w:color w:val="000000"/>
        </w:rPr>
        <w:t xml:space="preserve">The </w:t>
      </w:r>
      <w:hyperlink w:anchor="zoMHtP6GAqBwAWm1" w:history="1">
        <w:r>
          <w:rPr>
            <w:rFonts w:ascii="Dialog" w:eastAsia="Dialog" w:hAnsi="Dialog" w:cs="Dialog"/>
            <w:color w:val="0000FF"/>
          </w:rPr>
          <w:t>User</w:t>
        </w:r>
      </w:hyperlink>
      <w:r>
        <w:rPr>
          <w:rFonts w:ascii="Dialog" w:eastAsia="Dialog" w:hAnsi="Dialog" w:cs="Dialog"/>
          <w:color w:val="000000"/>
        </w:rPr>
        <w:t xml:space="preserve"> can insert (</w:t>
      </w:r>
      <w:hyperlink w:anchor="U4MHtP6GAqBwAWnI" w:history="1">
        <w:r>
          <w:rPr>
            <w:rFonts w:ascii="Dialog" w:eastAsia="Dialog" w:hAnsi="Dialog" w:cs="Dialog"/>
            <w:color w:val="0000FF"/>
          </w:rPr>
          <w:t>insertMaleJack()</w:t>
        </w:r>
      </w:hyperlink>
      <w:r>
        <w:rPr>
          <w:rFonts w:ascii="Dialog" w:eastAsia="Dialog" w:hAnsi="Dialog" w:cs="Dialog"/>
          <w:color w:val="000000"/>
        </w:rPr>
        <w:t xml:space="preserve">) the </w:t>
      </w:r>
      <w:hyperlink w:anchor="OoMHtP6GAqBwAWmz" w:history="1">
        <w:r>
          <w:rPr>
            <w:rFonts w:ascii="Dialog" w:eastAsia="Dialog" w:hAnsi="Dialog" w:cs="Dialog"/>
            <w:color w:val="0000FF"/>
          </w:rPr>
          <w:t>Jack_I</w:t>
        </w:r>
        <w:r>
          <w:rPr>
            <w:rFonts w:ascii="Dialog" w:eastAsia="Dialog" w:hAnsi="Dialog" w:cs="Dialog"/>
            <w:color w:val="0000FF"/>
          </w:rPr>
          <w:t>N</w:t>
        </w:r>
      </w:hyperlink>
      <w:r>
        <w:rPr>
          <w:rFonts w:ascii="Dialog" w:eastAsia="Dialog" w:hAnsi="Dialog" w:cs="Dialog"/>
          <w:color w:val="000000"/>
        </w:rPr>
        <w:t xml:space="preserve"> inside the </w:t>
      </w:r>
      <w:hyperlink w:anchor="U4MHtP6GAqBwAWnJ" w:history="1">
        <w:r>
          <w:rPr>
            <w:rFonts w:ascii="Dialog" w:eastAsia="Dialog" w:hAnsi="Dialog" w:cs="Dialog"/>
            <w:color w:val="0000FF"/>
          </w:rPr>
          <w:t>CONN2: 6mm35_JACK_Female_THT</w:t>
        </w:r>
      </w:hyperlink>
      <w:r>
        <w:rPr>
          <w:rFonts w:ascii="Dialog" w:eastAsia="Dialog" w:hAnsi="Dialog" w:cs="Dialog"/>
          <w:color w:val="000000"/>
        </w:rPr>
        <w:t xml:space="preserve"> in order to provide the audio signal to process to </w:t>
      </w:r>
      <w:hyperlink w:anchor="kYMHtP6GAqBwAWm4" w:history="1">
        <w:r>
          <w:rPr>
            <w:rFonts w:ascii="Dialog" w:eastAsia="Dialog" w:hAnsi="Dialog" w:cs="Dialog"/>
            <w:color w:val="0000FF"/>
          </w:rPr>
          <w:t>MultiFX_nese10_2122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0EEFDF21" w14:textId="77777777" w:rsidR="009C3439" w:rsidRDefault="00A47772">
      <w:r>
        <w:rPr>
          <w:rFonts w:ascii="Dialog" w:eastAsia="Dialog" w:hAnsi="Dialog" w:cs="Dialog"/>
          <w:color w:val="000000"/>
        </w:rPr>
        <w:t>It can be inserted before or after the system is turned ON, but until</w:t>
      </w:r>
      <w:r>
        <w:rPr>
          <w:rFonts w:ascii="Dialog" w:eastAsia="Dialog" w:hAnsi="Dialog" w:cs="Dialog"/>
          <w:color w:val="000000"/>
        </w:rPr>
        <w:t xml:space="preserve"> that moment there is no way to process the audio signal.</w:t>
      </w:r>
    </w:p>
    <w:p w14:paraId="234FBD72" w14:textId="77777777" w:rsidR="009C3439" w:rsidRDefault="00A47772">
      <w:pPr>
        <w:pStyle w:val="Titolo2"/>
      </w:pPr>
      <w:bookmarkStart w:id="26" w:name="04MHtP6GAqBwAWnK"/>
      <w:bookmarkEnd w:id="26"/>
      <w:r>
        <w:rPr>
          <w:noProof/>
        </w:rPr>
        <w:drawing>
          <wp:inline distT="0" distB="0" distL="0" distR="0" wp14:anchorId="41EB2781" wp14:editId="75574BFD">
            <wp:extent cx="228600" cy="228600"/>
            <wp:effectExtent l="19050" t="0" r="0" b="0"/>
            <wp:docPr id="33" name="Image5.png" descr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7" w:name="KqBwOP6GAqBwAR09"/>
      <w:r>
        <w:t>Disconnect input jack</w:t>
      </w:r>
      <w:bookmarkEnd w:id="27"/>
    </w:p>
    <w:p w14:paraId="45238AB1" w14:textId="77777777" w:rsidR="009C3439" w:rsidRDefault="00A47772">
      <w:r>
        <w:rPr>
          <w:rFonts w:ascii="Dialog" w:eastAsia="Dialog" w:hAnsi="Dialog" w:cs="Dialog"/>
          <w:color w:val="000000"/>
        </w:rPr>
        <w:t xml:space="preserve">The </w:t>
      </w:r>
      <w:hyperlink w:anchor="zoMHtP6GAqBwAWm1" w:history="1">
        <w:r>
          <w:rPr>
            <w:rFonts w:ascii="Dialog" w:eastAsia="Dialog" w:hAnsi="Dialog" w:cs="Dialog"/>
            <w:color w:val="0000FF"/>
          </w:rPr>
          <w:t>User</w:t>
        </w:r>
      </w:hyperlink>
      <w:r>
        <w:rPr>
          <w:rFonts w:ascii="Dialog" w:eastAsia="Dialog" w:hAnsi="Dialog" w:cs="Dialog"/>
          <w:color w:val="000000"/>
        </w:rPr>
        <w:t xml:space="preserve"> can remove the </w:t>
      </w:r>
      <w:hyperlink w:anchor="OoMHtP6GAqBwAWmz" w:history="1">
        <w:r>
          <w:rPr>
            <w:rFonts w:ascii="Dialog" w:eastAsia="Dialog" w:hAnsi="Dialog" w:cs="Dialog"/>
            <w:color w:val="0000FF"/>
          </w:rPr>
          <w:t>Jack_IN</w:t>
        </w:r>
      </w:hyperlink>
      <w:r>
        <w:rPr>
          <w:rFonts w:ascii="Dialog" w:eastAsia="Dialog" w:hAnsi="Dialog" w:cs="Dialog"/>
          <w:color w:val="000000"/>
        </w:rPr>
        <w:t xml:space="preserve"> from the </w:t>
      </w:r>
      <w:hyperlink w:anchor="U4MHtP6GAqBwAWnJ" w:history="1">
        <w:r>
          <w:rPr>
            <w:rFonts w:ascii="Dialog" w:eastAsia="Dialog" w:hAnsi="Dialog" w:cs="Dialog"/>
            <w:color w:val="0000FF"/>
          </w:rPr>
          <w:t>CONN2: 6mm35_JACK_Female_</w:t>
        </w:r>
        <w:r>
          <w:rPr>
            <w:rFonts w:ascii="Dialog" w:eastAsia="Dialog" w:hAnsi="Dialog" w:cs="Dialog"/>
            <w:color w:val="0000FF"/>
          </w:rPr>
          <w:t>THT</w:t>
        </w:r>
      </w:hyperlink>
      <w:r>
        <w:rPr>
          <w:rFonts w:ascii="Dialog" w:eastAsia="Dialog" w:hAnsi="Dialog" w:cs="Dialog"/>
          <w:color w:val="000000"/>
        </w:rPr>
        <w:t xml:space="preserve">. However, in this way he/she can not be able to provide any audio signal anymore. </w:t>
      </w:r>
    </w:p>
    <w:p w14:paraId="7F8C7EB1" w14:textId="77777777" w:rsidR="009C3439" w:rsidRDefault="00A47772">
      <w:r>
        <w:rPr>
          <w:rFonts w:ascii="Dialog" w:eastAsia="Dialog" w:hAnsi="Dialog" w:cs="Dialog"/>
          <w:color w:val="000000"/>
        </w:rPr>
        <w:t xml:space="preserve">If ON the </w:t>
      </w:r>
      <w:hyperlink w:anchor="kYMHtP6GAqBwAWm4" w:history="1">
        <w:r>
          <w:rPr>
            <w:rFonts w:ascii="Dialog" w:eastAsia="Dialog" w:hAnsi="Dialog" w:cs="Dialog"/>
            <w:color w:val="0000FF"/>
          </w:rPr>
          <w:t>MultiFX_nese10_2122</w:t>
        </w:r>
      </w:hyperlink>
      <w:r>
        <w:rPr>
          <w:rFonts w:ascii="Dialog" w:eastAsia="Dialog" w:hAnsi="Dialog" w:cs="Dialog"/>
          <w:color w:val="000000"/>
        </w:rPr>
        <w:t xml:space="preserve"> will continue to work, but it will process noise or nothing.</w:t>
      </w:r>
    </w:p>
    <w:p w14:paraId="4BE536B3" w14:textId="77777777" w:rsidR="009C3439" w:rsidRDefault="00A47772">
      <w:pPr>
        <w:pStyle w:val="Titolo2"/>
      </w:pPr>
      <w:bookmarkStart w:id="28" w:name="W4MHtP6GAqBwAWnM"/>
      <w:bookmarkEnd w:id="28"/>
      <w:r>
        <w:rPr>
          <w:noProof/>
        </w:rPr>
        <w:drawing>
          <wp:inline distT="0" distB="0" distL="0" distR="0" wp14:anchorId="310B17BB" wp14:editId="119A2D4A">
            <wp:extent cx="228600" cy="228600"/>
            <wp:effectExtent l="19050" t="0" r="0" b="0"/>
            <wp:docPr id="35" name="Image5.png" descr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9" w:name="Ox6wOP6GAqBwAR0c"/>
      <w:r>
        <w:t>Connect output jack</w:t>
      </w:r>
      <w:bookmarkEnd w:id="29"/>
    </w:p>
    <w:p w14:paraId="3370482C" w14:textId="77777777" w:rsidR="009C3439" w:rsidRDefault="00A47772">
      <w:r>
        <w:rPr>
          <w:rFonts w:ascii="Dialog" w:eastAsia="Dialog" w:hAnsi="Dialog" w:cs="Dialog"/>
          <w:color w:val="000000"/>
        </w:rPr>
        <w:t xml:space="preserve">The </w:t>
      </w:r>
      <w:hyperlink w:anchor="zoMHtP6GAqBwAWm1" w:history="1">
        <w:r>
          <w:rPr>
            <w:rFonts w:ascii="Dialog" w:eastAsia="Dialog" w:hAnsi="Dialog" w:cs="Dialog"/>
            <w:color w:val="0000FF"/>
          </w:rPr>
          <w:t>User</w:t>
        </w:r>
      </w:hyperlink>
      <w:r>
        <w:rPr>
          <w:rFonts w:ascii="Dialog" w:eastAsia="Dialog" w:hAnsi="Dialog" w:cs="Dialog"/>
          <w:color w:val="000000"/>
        </w:rPr>
        <w:t xml:space="preserve"> can insert (</w:t>
      </w:r>
      <w:hyperlink w:anchor="U4MHtP6GAqBwAWnI" w:history="1">
        <w:r>
          <w:rPr>
            <w:rFonts w:ascii="Dialog" w:eastAsia="Dialog" w:hAnsi="Dialog" w:cs="Dialog"/>
            <w:color w:val="0000FF"/>
          </w:rPr>
          <w:t>insertMaleJack()</w:t>
        </w:r>
      </w:hyperlink>
      <w:r>
        <w:rPr>
          <w:rFonts w:ascii="Dialog" w:eastAsia="Dialog" w:hAnsi="Dialog" w:cs="Dialog"/>
          <w:color w:val="000000"/>
        </w:rPr>
        <w:t xml:space="preserve">) the </w:t>
      </w:r>
      <w:hyperlink w:anchor="FoMHtP6GAqBwAWm0" w:history="1">
        <w:r>
          <w:rPr>
            <w:rFonts w:ascii="Dialog" w:eastAsia="Dialog" w:hAnsi="Dialog" w:cs="Dialog"/>
            <w:color w:val="0000FF"/>
          </w:rPr>
          <w:t>Jack_OUT</w:t>
        </w:r>
      </w:hyperlink>
      <w:r>
        <w:rPr>
          <w:rFonts w:ascii="Dialog" w:eastAsia="Dialog" w:hAnsi="Dialog" w:cs="Dialog"/>
          <w:color w:val="000000"/>
        </w:rPr>
        <w:t xml:space="preserve"> inside the </w:t>
      </w:r>
      <w:hyperlink w:anchor="p4MHtP6GAqBwAWnO" w:history="1">
        <w:r>
          <w:rPr>
            <w:rFonts w:ascii="Dialog" w:eastAsia="Dialog" w:hAnsi="Dialog" w:cs="Dialog"/>
            <w:color w:val="0000FF"/>
          </w:rPr>
          <w:t>CONN3: 6mm35_JACK_Female_THT</w:t>
        </w:r>
      </w:hyperlink>
      <w:r>
        <w:rPr>
          <w:rFonts w:ascii="Dialog" w:eastAsia="Dialog" w:hAnsi="Dialog" w:cs="Dialog"/>
          <w:color w:val="000000"/>
        </w:rPr>
        <w:t xml:space="preserve"> in order to acquire the audio signal processed by </w:t>
      </w:r>
      <w:hyperlink w:anchor="kYMHtP6GAqBwAWm4" w:history="1">
        <w:r>
          <w:rPr>
            <w:rFonts w:ascii="Dialog" w:eastAsia="Dialog" w:hAnsi="Dialog" w:cs="Dialog"/>
            <w:color w:val="0000FF"/>
          </w:rPr>
          <w:t>MultiFX_nese10_2122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758D7CF9" w14:textId="77777777" w:rsidR="009C3439" w:rsidRDefault="00A47772">
      <w:r>
        <w:rPr>
          <w:rFonts w:ascii="Dialog" w:eastAsia="Dialog" w:hAnsi="Dialog" w:cs="Dialog"/>
          <w:color w:val="000000"/>
        </w:rPr>
        <w:t xml:space="preserve">It can be inserted before or after the system is </w:t>
      </w:r>
      <w:proofErr w:type="gramStart"/>
      <w:r>
        <w:rPr>
          <w:rFonts w:ascii="Dialog" w:eastAsia="Dialog" w:hAnsi="Dialog" w:cs="Dialog"/>
          <w:color w:val="000000"/>
        </w:rPr>
        <w:t>turned  on</w:t>
      </w:r>
      <w:proofErr w:type="gramEnd"/>
      <w:r>
        <w:rPr>
          <w:rFonts w:ascii="Dialog" w:eastAsia="Dialog" w:hAnsi="Dialog" w:cs="Dialog"/>
          <w:color w:val="000000"/>
        </w:rPr>
        <w:t>, but until that moment there is no way to use the processed audio signal.</w:t>
      </w:r>
    </w:p>
    <w:p w14:paraId="5000571D" w14:textId="77777777" w:rsidR="009C3439" w:rsidRDefault="00A47772">
      <w:pPr>
        <w:pStyle w:val="Titolo2"/>
      </w:pPr>
      <w:bookmarkStart w:id="30" w:name="p4MHtP6GAqBwAWnP"/>
      <w:bookmarkEnd w:id="30"/>
      <w:r>
        <w:rPr>
          <w:noProof/>
        </w:rPr>
        <w:drawing>
          <wp:inline distT="0" distB="0" distL="0" distR="0" wp14:anchorId="62C826E1" wp14:editId="33886C04">
            <wp:extent cx="228600" cy="228600"/>
            <wp:effectExtent l="19050" t="0" r="0" b="0"/>
            <wp:docPr id="37" name="Image5.png" descr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1" w:name="m4pwOP6GAqBwAR1T"/>
      <w:r>
        <w:t xml:space="preserve">Disconnect </w:t>
      </w:r>
      <w:r>
        <w:t>output jack</w:t>
      </w:r>
      <w:bookmarkEnd w:id="31"/>
    </w:p>
    <w:p w14:paraId="381ADAB6" w14:textId="77777777" w:rsidR="009C3439" w:rsidRDefault="00A47772">
      <w:r>
        <w:rPr>
          <w:rFonts w:ascii="Dialog" w:eastAsia="Dialog" w:hAnsi="Dialog" w:cs="Dialog"/>
          <w:color w:val="000000"/>
        </w:rPr>
        <w:t xml:space="preserve">The </w:t>
      </w:r>
      <w:hyperlink w:anchor="zoMHtP6GAqBwAWm1" w:history="1">
        <w:r>
          <w:rPr>
            <w:rFonts w:ascii="Dialog" w:eastAsia="Dialog" w:hAnsi="Dialog" w:cs="Dialog"/>
            <w:color w:val="0000FF"/>
          </w:rPr>
          <w:t>User</w:t>
        </w:r>
      </w:hyperlink>
      <w:r>
        <w:rPr>
          <w:rFonts w:ascii="Dialog" w:eastAsia="Dialog" w:hAnsi="Dialog" w:cs="Dialog"/>
          <w:color w:val="000000"/>
        </w:rPr>
        <w:t xml:space="preserve"> can remove the </w:t>
      </w:r>
      <w:hyperlink w:anchor="FoMHtP6GAqBwAWm0" w:history="1">
        <w:r>
          <w:rPr>
            <w:rFonts w:ascii="Dialog" w:eastAsia="Dialog" w:hAnsi="Dialog" w:cs="Dialog"/>
            <w:color w:val="0000FF"/>
          </w:rPr>
          <w:t>Jack_OUT</w:t>
        </w:r>
      </w:hyperlink>
      <w:r>
        <w:rPr>
          <w:rFonts w:ascii="Dialog" w:eastAsia="Dialog" w:hAnsi="Dialog" w:cs="Dialog"/>
          <w:color w:val="000000"/>
        </w:rPr>
        <w:t xml:space="preserve"> from the </w:t>
      </w:r>
      <w:hyperlink w:anchor="p4MHtP6GAqBwAWnO" w:history="1">
        <w:r>
          <w:rPr>
            <w:rFonts w:ascii="Dialog" w:eastAsia="Dialog" w:hAnsi="Dialog" w:cs="Dialog"/>
            <w:color w:val="0000FF"/>
          </w:rPr>
          <w:t>CONN3: 6mm35_JACK_Female_THT</w:t>
        </w:r>
      </w:hyperlink>
      <w:r>
        <w:rPr>
          <w:rFonts w:ascii="Dialog" w:eastAsia="Dialog" w:hAnsi="Dialog" w:cs="Dialog"/>
          <w:color w:val="000000"/>
        </w:rPr>
        <w:t>. However, in this way he/she can not be able to get the processed</w:t>
      </w:r>
      <w:r>
        <w:rPr>
          <w:rFonts w:ascii="Dialog" w:eastAsia="Dialog" w:hAnsi="Dialog" w:cs="Dialog"/>
          <w:color w:val="000000"/>
        </w:rPr>
        <w:t xml:space="preserve"> audio signal anymore. </w:t>
      </w:r>
    </w:p>
    <w:p w14:paraId="79455686" w14:textId="77777777" w:rsidR="009C3439" w:rsidRDefault="00A47772">
      <w:r>
        <w:rPr>
          <w:rFonts w:ascii="Dialog" w:eastAsia="Dialog" w:hAnsi="Dialog" w:cs="Dialog"/>
          <w:color w:val="000000"/>
        </w:rPr>
        <w:t xml:space="preserve">If ON the </w:t>
      </w:r>
      <w:hyperlink w:anchor="kYMHtP6GAqBwAWm4" w:history="1">
        <w:r>
          <w:rPr>
            <w:rFonts w:ascii="Dialog" w:eastAsia="Dialog" w:hAnsi="Dialog" w:cs="Dialog"/>
            <w:color w:val="0000FF"/>
          </w:rPr>
          <w:t>MultiFX_nese10_2122</w:t>
        </w:r>
      </w:hyperlink>
      <w:r>
        <w:rPr>
          <w:rFonts w:ascii="Dialog" w:eastAsia="Dialog" w:hAnsi="Dialog" w:cs="Dialog"/>
          <w:color w:val="000000"/>
        </w:rPr>
        <w:t xml:space="preserve"> will continue to work, but output will not be available.</w:t>
      </w:r>
    </w:p>
    <w:p w14:paraId="74154DC9" w14:textId="77777777" w:rsidR="009C3439" w:rsidRDefault="00A47772">
      <w:pPr>
        <w:pStyle w:val="Titolo2"/>
      </w:pPr>
      <w:bookmarkStart w:id="32" w:name="D4MHtP6GAqBwAWnR"/>
      <w:bookmarkEnd w:id="32"/>
      <w:r>
        <w:rPr>
          <w:noProof/>
        </w:rPr>
        <w:drawing>
          <wp:inline distT="0" distB="0" distL="0" distR="0" wp14:anchorId="13A4ACF9" wp14:editId="2F8C85EE">
            <wp:extent cx="228600" cy="228600"/>
            <wp:effectExtent l="19050" t="0" r="0" b="0"/>
            <wp:docPr id="39" name="Image5.png" descr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3" w:name="IrVdMP6GAqBwAS59"/>
      <w:r>
        <w:t>Flash</w:t>
      </w:r>
      <w:bookmarkEnd w:id="33"/>
    </w:p>
    <w:p w14:paraId="705602A4" w14:textId="77777777" w:rsidR="009C3439" w:rsidRDefault="00A47772">
      <w:r>
        <w:rPr>
          <w:rFonts w:ascii="Dialog" w:eastAsia="Dialog" w:hAnsi="Dialog" w:cs="Dialog"/>
          <w:color w:val="000000"/>
        </w:rPr>
        <w:t xml:space="preserve">The </w:t>
      </w:r>
      <w:hyperlink w:anchor="zoMHtP6GAqBwAWm1" w:history="1">
        <w:r>
          <w:rPr>
            <w:rFonts w:ascii="Dialog" w:eastAsia="Dialog" w:hAnsi="Dialog" w:cs="Dialog"/>
            <w:color w:val="0000FF"/>
          </w:rPr>
          <w:t>User</w:t>
        </w:r>
      </w:hyperlink>
      <w:r>
        <w:rPr>
          <w:rFonts w:ascii="Dialog" w:eastAsia="Dialog" w:hAnsi="Dialog" w:cs="Dialog"/>
          <w:color w:val="000000"/>
        </w:rPr>
        <w:t xml:space="preserve"> </w:t>
      </w:r>
      <w:proofErr w:type="gramStart"/>
      <w:r>
        <w:rPr>
          <w:rFonts w:ascii="Dialog" w:eastAsia="Dialog" w:hAnsi="Dialog" w:cs="Dialog"/>
          <w:color w:val="000000"/>
        </w:rPr>
        <w:t>in order to</w:t>
      </w:r>
      <w:proofErr w:type="gramEnd"/>
      <w:r>
        <w:rPr>
          <w:rFonts w:ascii="Dialog" w:eastAsia="Dialog" w:hAnsi="Dialog" w:cs="Dialog"/>
          <w:color w:val="000000"/>
        </w:rPr>
        <w:t xml:space="preserve"> upload correctly the software must perform t</w:t>
      </w:r>
      <w:r>
        <w:rPr>
          <w:rFonts w:ascii="Dialog" w:eastAsia="Dialog" w:hAnsi="Dialog" w:cs="Dialog"/>
          <w:color w:val="000000"/>
        </w:rPr>
        <w:t xml:space="preserve">he following operations in the given order: </w:t>
      </w:r>
    </w:p>
    <w:p w14:paraId="2EB039B3" w14:textId="77777777" w:rsidR="009C3439" w:rsidRDefault="00A47772">
      <w:pPr>
        <w:numPr>
          <w:ilvl w:val="0"/>
          <w:numId w:val="3"/>
        </w:numPr>
      </w:pPr>
      <w:hyperlink w:anchor="P4MHtP6GAqBwAWnT" w:history="1">
        <w:proofErr w:type="gramStart"/>
        <w:r>
          <w:rPr>
            <w:rFonts w:ascii="Dialog" w:eastAsia="Dialog" w:hAnsi="Dialog" w:cs="Dialog"/>
            <w:color w:val="0000FF"/>
          </w:rPr>
          <w:t>pressBoot(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</w:t>
      </w:r>
    </w:p>
    <w:p w14:paraId="39A26610" w14:textId="77777777" w:rsidR="009C3439" w:rsidRDefault="00A47772">
      <w:pPr>
        <w:numPr>
          <w:ilvl w:val="0"/>
          <w:numId w:val="3"/>
        </w:numPr>
      </w:pPr>
      <w:hyperlink w:anchor="P4MHtP6GAqBwAWnU" w:history="1">
        <w:proofErr w:type="gramStart"/>
        <w:r>
          <w:rPr>
            <w:rFonts w:ascii="Dialog" w:eastAsia="Dialog" w:hAnsi="Dialog" w:cs="Dialog"/>
            <w:color w:val="0000FF"/>
          </w:rPr>
          <w:t>pressReset(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</w:t>
      </w:r>
    </w:p>
    <w:p w14:paraId="26324C14" w14:textId="77777777" w:rsidR="009C3439" w:rsidRDefault="00A47772">
      <w:pPr>
        <w:numPr>
          <w:ilvl w:val="0"/>
          <w:numId w:val="3"/>
        </w:numPr>
      </w:pPr>
      <w:hyperlink w:anchor="v4MHtP6GAqBwAWnV" w:history="1">
        <w:proofErr w:type="gramStart"/>
        <w:r>
          <w:rPr>
            <w:rFonts w:ascii="Dialog" w:eastAsia="Dialog" w:hAnsi="Dialog" w:cs="Dialog"/>
            <w:color w:val="0000FF"/>
          </w:rPr>
          <w:t>releaseReset(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</w:t>
      </w:r>
    </w:p>
    <w:p w14:paraId="729D740E" w14:textId="77777777" w:rsidR="009C3439" w:rsidRDefault="00A47772">
      <w:pPr>
        <w:numPr>
          <w:ilvl w:val="0"/>
          <w:numId w:val="3"/>
        </w:numPr>
      </w:pPr>
      <w:hyperlink w:anchor="v4MHtP6GAqBwAWnW" w:history="1">
        <w:proofErr w:type="gramStart"/>
        <w:r>
          <w:rPr>
            <w:rFonts w:ascii="Dialog" w:eastAsia="Dialog" w:hAnsi="Dialog" w:cs="Dialog"/>
            <w:color w:val="0000FF"/>
          </w:rPr>
          <w:t>releaseBoot(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</w:t>
      </w:r>
    </w:p>
    <w:p w14:paraId="1D7A204B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7135A39A" w14:textId="77777777" w:rsidR="009C3439" w:rsidRDefault="00A47772">
      <w:pPr>
        <w:pStyle w:val="Titolo2"/>
      </w:pPr>
      <w:bookmarkStart w:id="34" w:name="v4MHtP6GAqBwAWnX"/>
      <w:bookmarkEnd w:id="34"/>
      <w:r>
        <w:rPr>
          <w:noProof/>
        </w:rPr>
        <w:drawing>
          <wp:inline distT="0" distB="0" distL="0" distR="0" wp14:anchorId="3CFABB27" wp14:editId="79EA89C7">
            <wp:extent cx="228600" cy="228600"/>
            <wp:effectExtent l="19050" t="0" r="0" b="0"/>
            <wp:docPr id="41" name="Image5.png" descr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5" w:name="sJmLxb6GAqBwASGq"/>
      <w:r>
        <w:t>Switch on</w:t>
      </w:r>
      <w:bookmarkEnd w:id="35"/>
    </w:p>
    <w:p w14:paraId="31D23A4A" w14:textId="77777777" w:rsidR="009C3439" w:rsidRDefault="00A47772">
      <w:r>
        <w:rPr>
          <w:rFonts w:ascii="Dialog" w:eastAsia="Dialog" w:hAnsi="Dialog" w:cs="Dialog"/>
          <w:color w:val="000000"/>
        </w:rPr>
        <w:t xml:space="preserve">The </w:t>
      </w:r>
      <w:hyperlink w:anchor="zoMHtP6GAqBwAWm1" w:history="1">
        <w:r>
          <w:rPr>
            <w:rFonts w:ascii="Dialog" w:eastAsia="Dialog" w:hAnsi="Dialog" w:cs="Dialog"/>
            <w:color w:val="0000FF"/>
          </w:rPr>
          <w:t>User</w:t>
        </w:r>
      </w:hyperlink>
      <w:r>
        <w:rPr>
          <w:rFonts w:ascii="Dialog" w:eastAsia="Dialog" w:hAnsi="Dialog" w:cs="Dialog"/>
          <w:color w:val="000000"/>
        </w:rPr>
        <w:t xml:space="preserve"> toggles </w:t>
      </w:r>
      <w:hyperlink w:anchor="kEMHtP6GAqBwAWnZ" w:history="1">
        <w:r>
          <w:rPr>
            <w:rFonts w:ascii="Dialog" w:eastAsia="Dialog" w:hAnsi="Dialog" w:cs="Dialog"/>
            <w:color w:val="0000FF"/>
          </w:rPr>
          <w:t>SW1: SPDT_ON-OFF_ToggleSwitch_THT</w:t>
        </w:r>
      </w:hyperlink>
      <w:r>
        <w:rPr>
          <w:rFonts w:ascii="Dialog" w:eastAsia="Dialog" w:hAnsi="Dialog" w:cs="Dialog"/>
          <w:color w:val="000000"/>
        </w:rPr>
        <w:t xml:space="preserve"> in the ON position (</w:t>
      </w:r>
      <w:hyperlink w:anchor="LYMHtP6GAqBwAWnD" w:history="1">
        <w:r>
          <w:rPr>
            <w:rFonts w:ascii="Dialog" w:eastAsia="Dialog" w:hAnsi="Dialog" w:cs="Dialog"/>
            <w:color w:val="0000FF"/>
          </w:rPr>
          <w:t>switchOn()</w:t>
        </w:r>
      </w:hyperlink>
      <w:r>
        <w:rPr>
          <w:rFonts w:ascii="Dialog" w:eastAsia="Dialog" w:hAnsi="Dialog" w:cs="Dialog"/>
          <w:color w:val="000000"/>
        </w:rPr>
        <w:t xml:space="preserve">). If connected, </w:t>
      </w:r>
      <w:hyperlink w:anchor="soMHtP6GAqBwAWmy" w:history="1">
        <w:r>
          <w:rPr>
            <w:rFonts w:ascii="Dialog" w:eastAsia="Dialog" w:hAnsi="Dialog" w:cs="Dialog"/>
            <w:color w:val="0000FF"/>
          </w:rPr>
          <w:t>Power_supply and cable</w:t>
        </w:r>
      </w:hyperlink>
      <w:r>
        <w:rPr>
          <w:rFonts w:ascii="Dialog" w:eastAsia="Dialog" w:hAnsi="Dialog" w:cs="Dialog"/>
          <w:color w:val="000000"/>
        </w:rPr>
        <w:t xml:space="preserve"> provides power to the system. </w:t>
      </w:r>
    </w:p>
    <w:p w14:paraId="6912FFB9" w14:textId="77777777" w:rsidR="009C3439" w:rsidRDefault="00A47772">
      <w:r>
        <w:rPr>
          <w:rFonts w:ascii="Dialog" w:eastAsia="Dialog" w:hAnsi="Dialog" w:cs="Dialog"/>
          <w:color w:val="000000"/>
        </w:rPr>
        <w:t xml:space="preserve">The </w:t>
      </w:r>
      <w:hyperlink w:anchor="kYMHtP6GAqBwAWm4" w:history="1">
        <w:r>
          <w:rPr>
            <w:rFonts w:ascii="Dialog" w:eastAsia="Dialog" w:hAnsi="Dialog" w:cs="Dialog"/>
            <w:color w:val="0000FF"/>
          </w:rPr>
          <w:t>MultiFX_nese10_2122</w:t>
        </w:r>
      </w:hyperlink>
      <w:r>
        <w:rPr>
          <w:rFonts w:ascii="Dialog" w:eastAsia="Dialog" w:hAnsi="Dialog" w:cs="Dialog"/>
          <w:color w:val="000000"/>
        </w:rPr>
        <w:t xml:space="preserve"> starts applying the default effect (</w:t>
      </w:r>
      <w:hyperlink w:anchor="kEMHtP6GAqBwAWna" w:history="1">
        <w:r>
          <w:rPr>
            <w:rFonts w:ascii="Dialog" w:eastAsia="Dialog" w:hAnsi="Dialog" w:cs="Dialog"/>
            <w:color w:val="0000FF"/>
          </w:rPr>
          <w:t>delay(&amp;in: float): void</w:t>
        </w:r>
      </w:hyperlink>
      <w:r>
        <w:rPr>
          <w:rFonts w:ascii="Dialog" w:eastAsia="Dialog" w:hAnsi="Dialog" w:cs="Dialog"/>
          <w:color w:val="000000"/>
        </w:rPr>
        <w:t xml:space="preserve">) on input signal and </w:t>
      </w:r>
      <w:hyperlink w:anchor="kEMHtP6GAqBwAWnb" w:history="1">
        <w:r>
          <w:rPr>
            <w:rFonts w:ascii="Dialog" w:eastAsia="Dialog" w:hAnsi="Dialog" w:cs="Dialog"/>
            <w:color w:val="0000FF"/>
          </w:rPr>
          <w:t>LD1: RedLED_AlGaInP_SMD</w:t>
        </w:r>
      </w:hyperlink>
      <w:r>
        <w:rPr>
          <w:rFonts w:ascii="Dialog" w:eastAsia="Dialog" w:hAnsi="Dialog" w:cs="Dialog"/>
          <w:color w:val="000000"/>
        </w:rPr>
        <w:t xml:space="preserve"> is kept OFF.</w:t>
      </w:r>
    </w:p>
    <w:p w14:paraId="18E94A0E" w14:textId="77777777" w:rsidR="009C3439" w:rsidRDefault="00A47772">
      <w:pPr>
        <w:pStyle w:val="Titolo2"/>
      </w:pPr>
      <w:bookmarkStart w:id="36" w:name="kEMHtP6GAqBwAWnc"/>
      <w:bookmarkEnd w:id="36"/>
      <w:r>
        <w:rPr>
          <w:noProof/>
        </w:rPr>
        <w:lastRenderedPageBreak/>
        <w:drawing>
          <wp:inline distT="0" distB="0" distL="0" distR="0" wp14:anchorId="35B4837E" wp14:editId="69253756">
            <wp:extent cx="228600" cy="228600"/>
            <wp:effectExtent l="19050" t="0" r="0" b="0"/>
            <wp:docPr id="43" name="Image5.png" descr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7" w:name="UouLxb6GAqBwASG8"/>
      <w:r>
        <w:t>Switch off</w:t>
      </w:r>
      <w:bookmarkEnd w:id="37"/>
    </w:p>
    <w:p w14:paraId="48CAB980" w14:textId="77777777" w:rsidR="009C3439" w:rsidRDefault="00A47772">
      <w:r>
        <w:rPr>
          <w:rFonts w:ascii="Dialog" w:eastAsia="Dialog" w:hAnsi="Dialog" w:cs="Dialog"/>
          <w:color w:val="000000"/>
        </w:rPr>
        <w:t xml:space="preserve">The </w:t>
      </w:r>
      <w:hyperlink w:anchor="zoMHtP6GAqBwAWm1" w:history="1">
        <w:r>
          <w:rPr>
            <w:rFonts w:ascii="Dialog" w:eastAsia="Dialog" w:hAnsi="Dialog" w:cs="Dialog"/>
            <w:color w:val="0000FF"/>
          </w:rPr>
          <w:t>User</w:t>
        </w:r>
      </w:hyperlink>
      <w:r>
        <w:rPr>
          <w:rFonts w:ascii="Dialog" w:eastAsia="Dialog" w:hAnsi="Dialog" w:cs="Dialog"/>
          <w:color w:val="000000"/>
        </w:rPr>
        <w:t xml:space="preserve"> toggles </w:t>
      </w:r>
      <w:hyperlink w:anchor="kEMHtP6GAqBwAWnZ" w:history="1">
        <w:r>
          <w:rPr>
            <w:rFonts w:ascii="Dialog" w:eastAsia="Dialog" w:hAnsi="Dialog" w:cs="Dialog"/>
            <w:color w:val="0000FF"/>
          </w:rPr>
          <w:t>SW1: SPDT</w:t>
        </w:r>
        <w:r>
          <w:rPr>
            <w:rFonts w:ascii="Dialog" w:eastAsia="Dialog" w:hAnsi="Dialog" w:cs="Dialog"/>
            <w:color w:val="0000FF"/>
          </w:rPr>
          <w:t>_ON-OFF_ToggleSwitch_THT</w:t>
        </w:r>
      </w:hyperlink>
      <w:r>
        <w:rPr>
          <w:rFonts w:ascii="Dialog" w:eastAsia="Dialog" w:hAnsi="Dialog" w:cs="Dialog"/>
          <w:color w:val="000000"/>
        </w:rPr>
        <w:t xml:space="preserve"> in the OFF position (</w:t>
      </w:r>
      <w:hyperlink w:anchor="KEMHtP6GAqBwAWne" w:history="1">
        <w:r>
          <w:rPr>
            <w:rFonts w:ascii="Dialog" w:eastAsia="Dialog" w:hAnsi="Dialog" w:cs="Dialog"/>
            <w:color w:val="0000FF"/>
          </w:rPr>
          <w:t>switchOff()</w:t>
        </w:r>
      </w:hyperlink>
      <w:r>
        <w:rPr>
          <w:rFonts w:ascii="Dialog" w:eastAsia="Dialog" w:hAnsi="Dialog" w:cs="Dialog"/>
          <w:color w:val="000000"/>
        </w:rPr>
        <w:t>), so that the system is not supplied.</w:t>
      </w:r>
    </w:p>
    <w:p w14:paraId="243B491B" w14:textId="77777777" w:rsidR="009C3439" w:rsidRDefault="00A47772">
      <w:pPr>
        <w:pStyle w:val="Titolo2"/>
      </w:pPr>
      <w:bookmarkStart w:id="38" w:name="KEMHtP6GAqBwAWnf"/>
      <w:bookmarkEnd w:id="38"/>
      <w:r>
        <w:rPr>
          <w:noProof/>
        </w:rPr>
        <w:drawing>
          <wp:inline distT="0" distB="0" distL="0" distR="0" wp14:anchorId="53C8D1C8" wp14:editId="5A24C2F1">
            <wp:extent cx="228600" cy="228600"/>
            <wp:effectExtent l="19050" t="0" r="0" b="0"/>
            <wp:docPr id="45" name="Image5.png" descr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9" w:name="Q6Crxb6GAqBwASIJ"/>
      <w:r>
        <w:t>Tune fx parameter UP</w:t>
      </w:r>
      <w:bookmarkEnd w:id="39"/>
    </w:p>
    <w:p w14:paraId="11704FFA" w14:textId="77777777" w:rsidR="009C3439" w:rsidRDefault="00A47772">
      <w:hyperlink w:anchor="zoMHtP6GAqBwAWm1" w:history="1">
        <w:r>
          <w:rPr>
            <w:rFonts w:ascii="Dialog" w:eastAsia="Dialog" w:hAnsi="Dialog" w:cs="Dialog"/>
            <w:color w:val="0000FF"/>
          </w:rPr>
          <w:t>User</w:t>
        </w:r>
      </w:hyperlink>
      <w:r>
        <w:rPr>
          <w:rFonts w:ascii="Dialog" w:eastAsia="Dialog" w:hAnsi="Dialog" w:cs="Dialog"/>
          <w:color w:val="000000"/>
        </w:rPr>
        <w:t xml:space="preserve"> rotates </w:t>
      </w:r>
      <w:hyperlink w:anchor="hEMHtP6GAqBwAWnh" w:history="1">
        <w:r>
          <w:rPr>
            <w:rFonts w:ascii="Dialog" w:eastAsia="Dialog" w:hAnsi="Dialog" w:cs="Dialog"/>
            <w:color w:val="0000FF"/>
          </w:rPr>
          <w:t>POT2: 10K_t20%_L</w:t>
        </w:r>
        <w:r>
          <w:rPr>
            <w:rFonts w:ascii="Dialog" w:eastAsia="Dialog" w:hAnsi="Dialog" w:cs="Dialog"/>
            <w:color w:val="0000FF"/>
          </w:rPr>
          <w:t>OG_POT_H20mm_THT</w:t>
        </w:r>
      </w:hyperlink>
      <w:r>
        <w:rPr>
          <w:rFonts w:ascii="Dialog" w:eastAsia="Dialog" w:hAnsi="Dialog" w:cs="Dialog"/>
          <w:color w:val="000000"/>
        </w:rPr>
        <w:t xml:space="preserve"> clockwise (</w:t>
      </w:r>
      <w:hyperlink w:anchor="REMHtP6GAqBwAWni" w:history="1">
        <w:proofErr w:type="gramStart"/>
        <w:r>
          <w:rPr>
            <w:rFonts w:ascii="Dialog" w:eastAsia="Dialog" w:hAnsi="Dialog" w:cs="Dialog"/>
            <w:color w:val="0000FF"/>
          </w:rPr>
          <w:t>FxUp(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). Parameter value of the selected effect is increased until </w:t>
      </w:r>
      <w:hyperlink w:anchor="zoMHtP6GAqBwAWm1" w:history="1">
        <w:r>
          <w:rPr>
            <w:rFonts w:ascii="Dialog" w:eastAsia="Dialog" w:hAnsi="Dialog" w:cs="Dialog"/>
            <w:color w:val="0000FF"/>
          </w:rPr>
          <w:t>User</w:t>
        </w:r>
      </w:hyperlink>
      <w:r>
        <w:rPr>
          <w:rFonts w:ascii="Dialog" w:eastAsia="Dialog" w:hAnsi="Dialog" w:cs="Dialog"/>
          <w:color w:val="000000"/>
        </w:rPr>
        <w:t xml:space="preserve"> stops the rotation and is sent to </w:t>
      </w:r>
      <w:hyperlink w:anchor="kYMHtP6GAqBwAWm4" w:history="1">
        <w:r>
          <w:rPr>
            <w:rFonts w:ascii="Dialog" w:eastAsia="Dialog" w:hAnsi="Dialog" w:cs="Dialog"/>
            <w:color w:val="0000FF"/>
          </w:rPr>
          <w:t>MultiFX_nese10</w:t>
        </w:r>
        <w:r>
          <w:rPr>
            <w:rFonts w:ascii="Dialog" w:eastAsia="Dialog" w:hAnsi="Dialog" w:cs="Dialog"/>
            <w:color w:val="0000FF"/>
          </w:rPr>
          <w:t>_2122</w:t>
        </w:r>
      </w:hyperlink>
      <w:r>
        <w:rPr>
          <w:rFonts w:ascii="Dialog" w:eastAsia="Dialog" w:hAnsi="Dialog" w:cs="Dialog"/>
          <w:color w:val="000000"/>
        </w:rPr>
        <w:t xml:space="preserve"> </w:t>
      </w:r>
      <w:proofErr w:type="gramStart"/>
      <w:r>
        <w:rPr>
          <w:rFonts w:ascii="Dialog" w:eastAsia="Dialog" w:hAnsi="Dialog" w:cs="Dialog"/>
          <w:color w:val="000000"/>
        </w:rPr>
        <w:t>in order to</w:t>
      </w:r>
      <w:proofErr w:type="gramEnd"/>
      <w:r>
        <w:rPr>
          <w:rFonts w:ascii="Dialog" w:eastAsia="Dialog" w:hAnsi="Dialog" w:cs="Dialog"/>
          <w:color w:val="000000"/>
        </w:rPr>
        <w:t xml:space="preserve"> obtain the desired signal processing: </w:t>
      </w:r>
    </w:p>
    <w:p w14:paraId="1CB8E205" w14:textId="77777777" w:rsidR="009C3439" w:rsidRDefault="00A47772">
      <w:pPr>
        <w:numPr>
          <w:ilvl w:val="0"/>
          <w:numId w:val="4"/>
        </w:numPr>
      </w:pPr>
      <w:r>
        <w:rPr>
          <w:rFonts w:ascii="Dialog" w:eastAsia="Dialog" w:hAnsi="Dialog" w:cs="Dialog"/>
          <w:color w:val="000000"/>
        </w:rPr>
        <w:t xml:space="preserve">in case of </w:t>
      </w:r>
      <w:hyperlink w:anchor="kEMHtP6GAqBwAWna" w:history="1">
        <w:proofErr w:type="gramStart"/>
        <w:r>
          <w:rPr>
            <w:rFonts w:ascii="Dialog" w:eastAsia="Dialog" w:hAnsi="Dialog" w:cs="Dialog"/>
            <w:color w:val="0000FF"/>
          </w:rPr>
          <w:t>delay(</w:t>
        </w:r>
        <w:proofErr w:type="gramEnd"/>
        <w:r>
          <w:rPr>
            <w:rFonts w:ascii="Dialog" w:eastAsia="Dialog" w:hAnsi="Dialog" w:cs="Dialog"/>
            <w:color w:val="0000FF"/>
          </w:rPr>
          <w:t>&amp;in: float): void</w:t>
        </w:r>
      </w:hyperlink>
      <w:r>
        <w:rPr>
          <w:rFonts w:ascii="Dialog" w:eastAsia="Dialog" w:hAnsi="Dialog" w:cs="Dialog"/>
          <w:color w:val="000000"/>
        </w:rPr>
        <w:t xml:space="preserve"> time delay is increased </w:t>
      </w:r>
    </w:p>
    <w:p w14:paraId="7BC39621" w14:textId="77777777" w:rsidR="009C3439" w:rsidRDefault="00A47772">
      <w:pPr>
        <w:numPr>
          <w:ilvl w:val="0"/>
          <w:numId w:val="4"/>
        </w:numPr>
      </w:pPr>
      <w:r>
        <w:rPr>
          <w:rFonts w:ascii="Dialog" w:eastAsia="Dialog" w:hAnsi="Dialog" w:cs="Dialog"/>
          <w:color w:val="000000"/>
        </w:rPr>
        <w:t xml:space="preserve">in case of </w:t>
      </w:r>
      <w:hyperlink w:anchor="REMHtP6GAqBwAWnj" w:history="1">
        <w:proofErr w:type="gramStart"/>
        <w:r>
          <w:rPr>
            <w:rFonts w:ascii="Dialog" w:eastAsia="Dialog" w:hAnsi="Dialog" w:cs="Dialog"/>
            <w:color w:val="0000FF"/>
          </w:rPr>
          <w:t>tremolo(</w:t>
        </w:r>
        <w:proofErr w:type="gramEnd"/>
        <w:r>
          <w:rPr>
            <w:rFonts w:ascii="Dialog" w:eastAsia="Dialog" w:hAnsi="Dialog" w:cs="Dialog"/>
            <w:color w:val="0000FF"/>
          </w:rPr>
          <w:t>&amp;in: float): void</w:t>
        </w:r>
      </w:hyperlink>
      <w:r>
        <w:rPr>
          <w:rFonts w:ascii="Dialog" w:eastAsia="Dialog" w:hAnsi="Dialog" w:cs="Dialog"/>
          <w:color w:val="000000"/>
        </w:rPr>
        <w:t xml:space="preserve"> modulation frequency is increased </w:t>
      </w:r>
    </w:p>
    <w:p w14:paraId="196378A9" w14:textId="77777777" w:rsidR="009C3439" w:rsidRDefault="00A47772">
      <w:pPr>
        <w:numPr>
          <w:ilvl w:val="0"/>
          <w:numId w:val="4"/>
        </w:numPr>
      </w:pPr>
      <w:r>
        <w:rPr>
          <w:rFonts w:ascii="Dialog" w:eastAsia="Dialog" w:hAnsi="Dialog" w:cs="Dialog"/>
          <w:color w:val="000000"/>
        </w:rPr>
        <w:t xml:space="preserve">in case of </w:t>
      </w:r>
      <w:hyperlink w:anchor="xEMHtP6GAqBwAWnk" w:history="1">
        <w:proofErr w:type="gramStart"/>
        <w:r>
          <w:rPr>
            <w:rFonts w:ascii="Dialog" w:eastAsia="Dialog" w:hAnsi="Dialog" w:cs="Dialog"/>
            <w:color w:val="0000FF"/>
          </w:rPr>
          <w:t>phaser(</w:t>
        </w:r>
        <w:proofErr w:type="gramEnd"/>
        <w:r>
          <w:rPr>
            <w:rFonts w:ascii="Dialog" w:eastAsia="Dialog" w:hAnsi="Dialog" w:cs="Dialog"/>
            <w:color w:val="0000FF"/>
          </w:rPr>
          <w:t>&amp;in: float): void</w:t>
        </w:r>
      </w:hyperlink>
      <w:r>
        <w:rPr>
          <w:rFonts w:ascii="Dialog" w:eastAsia="Dialog" w:hAnsi="Dialog" w:cs="Dialog"/>
          <w:color w:val="000000"/>
        </w:rPr>
        <w:t xml:space="preserve"> modulation frequency is increased </w:t>
      </w:r>
    </w:p>
    <w:p w14:paraId="1818AADD" w14:textId="77777777" w:rsidR="009C3439" w:rsidRDefault="00A47772">
      <w:r>
        <w:rPr>
          <w:rFonts w:ascii="Dialog" w:eastAsia="Dialog" w:hAnsi="Dialog" w:cs="Dialog"/>
          <w:color w:val="000000"/>
        </w:rPr>
        <w:t xml:space="preserve">The new increased value is updated on the </w:t>
      </w:r>
      <w:hyperlink w:anchor="xEMHtP6GAqBwAWnl" w:history="1">
        <w:r>
          <w:rPr>
            <w:rFonts w:ascii="Dialog" w:eastAsia="Dialog" w:hAnsi="Dialog" w:cs="Dialog"/>
            <w:color w:val="0000FF"/>
          </w:rPr>
          <w:t>I2C_OLED_Display_SSD1306</w:t>
        </w:r>
      </w:hyperlink>
      <w:r>
        <w:rPr>
          <w:rFonts w:ascii="Dialog" w:eastAsia="Dialog" w:hAnsi="Dialog" w:cs="Dialog"/>
          <w:color w:val="000000"/>
        </w:rPr>
        <w:t xml:space="preserve"> (</w:t>
      </w:r>
      <w:hyperlink w:anchor="xEMHtP6GAqBwAWnm" w:history="1">
        <w:proofErr w:type="gramStart"/>
        <w:r>
          <w:rPr>
            <w:rFonts w:ascii="Dialog" w:eastAsia="Dialog" w:hAnsi="Dialog" w:cs="Dialog"/>
            <w:color w:val="0000FF"/>
          </w:rPr>
          <w:t>updateDisplay(</w:t>
        </w:r>
        <w:proofErr w:type="gramEnd"/>
        <w:r>
          <w:rPr>
            <w:rFonts w:ascii="Dialog" w:eastAsia="Dialog" w:hAnsi="Dialog" w:cs="Dialog"/>
            <w:color w:val="0000FF"/>
          </w:rPr>
          <w:t>): void</w:t>
        </w:r>
      </w:hyperlink>
      <w:r>
        <w:rPr>
          <w:rFonts w:ascii="Dialog" w:eastAsia="Dialog" w:hAnsi="Dialog" w:cs="Dialog"/>
          <w:color w:val="000000"/>
        </w:rPr>
        <w:t>).</w:t>
      </w:r>
    </w:p>
    <w:p w14:paraId="055F8DFF" w14:textId="77777777" w:rsidR="009C3439" w:rsidRDefault="00A47772">
      <w:pPr>
        <w:pStyle w:val="Titolo2"/>
      </w:pPr>
      <w:bookmarkStart w:id="40" w:name="xEMHtP6GAqBwAWnn"/>
      <w:bookmarkEnd w:id="40"/>
      <w:r>
        <w:rPr>
          <w:noProof/>
        </w:rPr>
        <w:drawing>
          <wp:inline distT="0" distB="0" distL="0" distR="0" wp14:anchorId="4F5776DC" wp14:editId="6977B18F">
            <wp:extent cx="228600" cy="228600"/>
            <wp:effectExtent l="19050" t="0" r="0" b="0"/>
            <wp:docPr id="47" name="Image5.png" descr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1" w:name="0Vp7Lb6GAqBwAVaJ"/>
      <w:r>
        <w:t>Tune fx parameter DOWN</w:t>
      </w:r>
      <w:bookmarkEnd w:id="41"/>
    </w:p>
    <w:p w14:paraId="3DD71B78" w14:textId="77777777" w:rsidR="009C3439" w:rsidRDefault="00A47772">
      <w:hyperlink w:anchor="zoMHtP6GAqBwAWm1" w:history="1">
        <w:r>
          <w:rPr>
            <w:rFonts w:ascii="Dialog" w:eastAsia="Dialog" w:hAnsi="Dialog" w:cs="Dialog"/>
            <w:color w:val="0000FF"/>
          </w:rPr>
          <w:t>User</w:t>
        </w:r>
      </w:hyperlink>
      <w:r>
        <w:rPr>
          <w:rFonts w:ascii="Dialog" w:eastAsia="Dialog" w:hAnsi="Dialog" w:cs="Dialog"/>
          <w:color w:val="000000"/>
        </w:rPr>
        <w:t xml:space="preserve"> rotates </w:t>
      </w:r>
      <w:hyperlink w:anchor="hEMHtP6GAqBwAWnh" w:history="1">
        <w:r>
          <w:rPr>
            <w:rFonts w:ascii="Dialog" w:eastAsia="Dialog" w:hAnsi="Dialog" w:cs="Dialog"/>
            <w:color w:val="0000FF"/>
          </w:rPr>
          <w:t>POT2: 10K_t20%_LOG_POT_H20mm_THT</w:t>
        </w:r>
      </w:hyperlink>
      <w:r>
        <w:rPr>
          <w:rFonts w:ascii="Dialog" w:eastAsia="Dialog" w:hAnsi="Dialog" w:cs="Dialog"/>
          <w:color w:val="000000"/>
        </w:rPr>
        <w:t xml:space="preserve"> counterclockwise (</w:t>
      </w:r>
      <w:hyperlink w:anchor="TEMHtP6GAqBwAWnp" w:history="1">
        <w:proofErr w:type="gramStart"/>
        <w:r>
          <w:rPr>
            <w:rFonts w:ascii="Dialog" w:eastAsia="Dialog" w:hAnsi="Dialog" w:cs="Dialog"/>
            <w:color w:val="0000FF"/>
          </w:rPr>
          <w:t>FxDown(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). Parameter value of the selected effect is decreased until </w:t>
      </w:r>
      <w:hyperlink w:anchor="zoMHtP6GAqBwAWm1" w:history="1">
        <w:r>
          <w:rPr>
            <w:rFonts w:ascii="Dialog" w:eastAsia="Dialog" w:hAnsi="Dialog" w:cs="Dialog"/>
            <w:color w:val="0000FF"/>
          </w:rPr>
          <w:t>User</w:t>
        </w:r>
      </w:hyperlink>
      <w:r>
        <w:rPr>
          <w:rFonts w:ascii="Dialog" w:eastAsia="Dialog" w:hAnsi="Dialog" w:cs="Dialog"/>
          <w:color w:val="000000"/>
        </w:rPr>
        <w:t xml:space="preserve"> stops the rotation and is sent to </w:t>
      </w:r>
      <w:hyperlink w:anchor="kYMHtP6GAqBwAWm4" w:history="1">
        <w:r>
          <w:rPr>
            <w:rFonts w:ascii="Dialog" w:eastAsia="Dialog" w:hAnsi="Dialog" w:cs="Dialog"/>
            <w:color w:val="0000FF"/>
          </w:rPr>
          <w:t>MultiFX_nese10_2122</w:t>
        </w:r>
      </w:hyperlink>
      <w:r>
        <w:rPr>
          <w:rFonts w:ascii="Dialog" w:eastAsia="Dialog" w:hAnsi="Dialog" w:cs="Dialog"/>
          <w:color w:val="000000"/>
        </w:rPr>
        <w:t xml:space="preserve"> </w:t>
      </w:r>
      <w:proofErr w:type="gramStart"/>
      <w:r>
        <w:rPr>
          <w:rFonts w:ascii="Dialog" w:eastAsia="Dialog" w:hAnsi="Dialog" w:cs="Dialog"/>
          <w:color w:val="000000"/>
        </w:rPr>
        <w:t>in order to</w:t>
      </w:r>
      <w:proofErr w:type="gramEnd"/>
      <w:r>
        <w:rPr>
          <w:rFonts w:ascii="Dialog" w:eastAsia="Dialog" w:hAnsi="Dialog" w:cs="Dialog"/>
          <w:color w:val="000000"/>
        </w:rPr>
        <w:t xml:space="preserve"> obtain the desired signal processing: </w:t>
      </w:r>
    </w:p>
    <w:p w14:paraId="0045AE67" w14:textId="77777777" w:rsidR="009C3439" w:rsidRDefault="00A47772">
      <w:pPr>
        <w:numPr>
          <w:ilvl w:val="0"/>
          <w:numId w:val="5"/>
        </w:numPr>
      </w:pPr>
      <w:r>
        <w:rPr>
          <w:rFonts w:ascii="Dialog" w:eastAsia="Dialog" w:hAnsi="Dialog" w:cs="Dialog"/>
          <w:color w:val="000000"/>
        </w:rPr>
        <w:t xml:space="preserve">in case of </w:t>
      </w:r>
      <w:hyperlink w:anchor="kEMHtP6GAqBwAWna" w:history="1">
        <w:proofErr w:type="gramStart"/>
        <w:r>
          <w:rPr>
            <w:rFonts w:ascii="Dialog" w:eastAsia="Dialog" w:hAnsi="Dialog" w:cs="Dialog"/>
            <w:color w:val="0000FF"/>
          </w:rPr>
          <w:t>delay(</w:t>
        </w:r>
        <w:proofErr w:type="gramEnd"/>
        <w:r>
          <w:rPr>
            <w:rFonts w:ascii="Dialog" w:eastAsia="Dialog" w:hAnsi="Dialog" w:cs="Dialog"/>
            <w:color w:val="0000FF"/>
          </w:rPr>
          <w:t>&amp;in: float): void</w:t>
        </w:r>
      </w:hyperlink>
      <w:r>
        <w:rPr>
          <w:rFonts w:ascii="Dialog" w:eastAsia="Dialog" w:hAnsi="Dialog" w:cs="Dialog"/>
          <w:color w:val="000000"/>
        </w:rPr>
        <w:t xml:space="preserve"> time delay is increased </w:t>
      </w:r>
    </w:p>
    <w:p w14:paraId="0C4056CD" w14:textId="77777777" w:rsidR="009C3439" w:rsidRDefault="00A47772">
      <w:pPr>
        <w:numPr>
          <w:ilvl w:val="0"/>
          <w:numId w:val="5"/>
        </w:numPr>
      </w:pPr>
      <w:r>
        <w:rPr>
          <w:rFonts w:ascii="Dialog" w:eastAsia="Dialog" w:hAnsi="Dialog" w:cs="Dialog"/>
          <w:color w:val="000000"/>
        </w:rPr>
        <w:t xml:space="preserve">in case of </w:t>
      </w:r>
      <w:hyperlink w:anchor="REMHtP6GAqBwAWnj" w:history="1">
        <w:proofErr w:type="gramStart"/>
        <w:r>
          <w:rPr>
            <w:rFonts w:ascii="Dialog" w:eastAsia="Dialog" w:hAnsi="Dialog" w:cs="Dialog"/>
            <w:color w:val="0000FF"/>
          </w:rPr>
          <w:t>tremolo(</w:t>
        </w:r>
        <w:proofErr w:type="gramEnd"/>
        <w:r>
          <w:rPr>
            <w:rFonts w:ascii="Dialog" w:eastAsia="Dialog" w:hAnsi="Dialog" w:cs="Dialog"/>
            <w:color w:val="0000FF"/>
          </w:rPr>
          <w:t>&amp;in: float): void</w:t>
        </w:r>
      </w:hyperlink>
      <w:r>
        <w:rPr>
          <w:rFonts w:ascii="Dialog" w:eastAsia="Dialog" w:hAnsi="Dialog" w:cs="Dialog"/>
          <w:color w:val="000000"/>
        </w:rPr>
        <w:t xml:space="preserve"> modulation frequency is increased </w:t>
      </w:r>
    </w:p>
    <w:p w14:paraId="1B4E9E7D" w14:textId="77777777" w:rsidR="009C3439" w:rsidRDefault="00A47772">
      <w:pPr>
        <w:numPr>
          <w:ilvl w:val="0"/>
          <w:numId w:val="5"/>
        </w:numPr>
      </w:pPr>
      <w:r>
        <w:rPr>
          <w:rFonts w:ascii="Dialog" w:eastAsia="Dialog" w:hAnsi="Dialog" w:cs="Dialog"/>
          <w:color w:val="000000"/>
        </w:rPr>
        <w:t xml:space="preserve">in case of </w:t>
      </w:r>
      <w:hyperlink w:anchor="xEMHtP6GAqBwAWnk" w:history="1">
        <w:proofErr w:type="gramStart"/>
        <w:r>
          <w:rPr>
            <w:rFonts w:ascii="Dialog" w:eastAsia="Dialog" w:hAnsi="Dialog" w:cs="Dialog"/>
            <w:color w:val="0000FF"/>
          </w:rPr>
          <w:t>phaser(</w:t>
        </w:r>
        <w:proofErr w:type="gramEnd"/>
        <w:r>
          <w:rPr>
            <w:rFonts w:ascii="Dialog" w:eastAsia="Dialog" w:hAnsi="Dialog" w:cs="Dialog"/>
            <w:color w:val="0000FF"/>
          </w:rPr>
          <w:t>&amp;in: float): void</w:t>
        </w:r>
      </w:hyperlink>
      <w:r>
        <w:rPr>
          <w:rFonts w:ascii="Dialog" w:eastAsia="Dialog" w:hAnsi="Dialog" w:cs="Dialog"/>
          <w:color w:val="000000"/>
        </w:rPr>
        <w:t xml:space="preserve"> modulation frequency is increased </w:t>
      </w:r>
    </w:p>
    <w:p w14:paraId="3222E31D" w14:textId="77777777" w:rsidR="009C3439" w:rsidRDefault="00A47772">
      <w:r>
        <w:rPr>
          <w:rFonts w:ascii="Dialog" w:eastAsia="Dialog" w:hAnsi="Dialog" w:cs="Dialog"/>
          <w:color w:val="000000"/>
        </w:rPr>
        <w:t xml:space="preserve">The new decreased value is updated on the </w:t>
      </w:r>
      <w:hyperlink w:anchor="xEMHtP6GAqBwAWnl" w:history="1">
        <w:r>
          <w:rPr>
            <w:rFonts w:ascii="Dialog" w:eastAsia="Dialog" w:hAnsi="Dialog" w:cs="Dialog"/>
            <w:color w:val="0000FF"/>
          </w:rPr>
          <w:t>I2C_OLED_Display_SSD1306</w:t>
        </w:r>
      </w:hyperlink>
      <w:r>
        <w:rPr>
          <w:rFonts w:ascii="Dialog" w:eastAsia="Dialog" w:hAnsi="Dialog" w:cs="Dialog"/>
          <w:color w:val="000000"/>
        </w:rPr>
        <w:t xml:space="preserve"> (</w:t>
      </w:r>
      <w:hyperlink w:anchor="xEMHtP6GAqBwAWnm" w:history="1">
        <w:proofErr w:type="gramStart"/>
        <w:r>
          <w:rPr>
            <w:rFonts w:ascii="Dialog" w:eastAsia="Dialog" w:hAnsi="Dialog" w:cs="Dialog"/>
            <w:color w:val="0000FF"/>
          </w:rPr>
          <w:t>updateDisplay(</w:t>
        </w:r>
        <w:proofErr w:type="gramEnd"/>
        <w:r>
          <w:rPr>
            <w:rFonts w:ascii="Dialog" w:eastAsia="Dialog" w:hAnsi="Dialog" w:cs="Dialog"/>
            <w:color w:val="0000FF"/>
          </w:rPr>
          <w:t>): void</w:t>
        </w:r>
      </w:hyperlink>
      <w:r>
        <w:rPr>
          <w:rFonts w:ascii="Dialog" w:eastAsia="Dialog" w:hAnsi="Dialog" w:cs="Dialog"/>
          <w:color w:val="000000"/>
        </w:rPr>
        <w:t>).</w:t>
      </w:r>
    </w:p>
    <w:p w14:paraId="7F6FA596" w14:textId="77777777" w:rsidR="009C3439" w:rsidRDefault="00A47772">
      <w:pPr>
        <w:pStyle w:val="Titolo2"/>
      </w:pPr>
      <w:bookmarkStart w:id="42" w:name="LEMHtP6GAqBwAWnq"/>
      <w:bookmarkEnd w:id="42"/>
      <w:r>
        <w:rPr>
          <w:noProof/>
        </w:rPr>
        <w:drawing>
          <wp:inline distT="0" distB="0" distL="0" distR="0" wp14:anchorId="2FE39A69" wp14:editId="49A7715B">
            <wp:extent cx="228600" cy="228600"/>
            <wp:effectExtent l="19050" t="0" r="0" b="0"/>
            <wp:docPr id="49" name="Image5.png" descr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3" w:name="mUBLxb6GAqBwASHU"/>
      <w:r>
        <w:t>Volume UP</w:t>
      </w:r>
      <w:bookmarkEnd w:id="43"/>
    </w:p>
    <w:p w14:paraId="79307013" w14:textId="77777777" w:rsidR="009C3439" w:rsidRDefault="00A47772">
      <w:r>
        <w:rPr>
          <w:rFonts w:ascii="Dialog" w:eastAsia="Dialog" w:hAnsi="Dialog" w:cs="Dialog"/>
          <w:color w:val="000000"/>
        </w:rPr>
        <w:t xml:space="preserve">The </w:t>
      </w:r>
      <w:hyperlink w:anchor="zoMHtP6GAqBwAWm1" w:history="1">
        <w:r>
          <w:rPr>
            <w:rFonts w:ascii="Dialog" w:eastAsia="Dialog" w:hAnsi="Dialog" w:cs="Dialog"/>
            <w:color w:val="0000FF"/>
          </w:rPr>
          <w:t>User</w:t>
        </w:r>
      </w:hyperlink>
      <w:r>
        <w:rPr>
          <w:rFonts w:ascii="Dialog" w:eastAsia="Dialog" w:hAnsi="Dialog" w:cs="Dialog"/>
          <w:color w:val="000000"/>
        </w:rPr>
        <w:t xml:space="preserve"> rotates </w:t>
      </w:r>
      <w:hyperlink w:anchor="AkMHtP6GAqBwAWns" w:history="1">
        <w:r>
          <w:rPr>
            <w:rFonts w:ascii="Dialog" w:eastAsia="Dialog" w:hAnsi="Dialog" w:cs="Dialog"/>
            <w:color w:val="0000FF"/>
          </w:rPr>
          <w:t>POT1: 10K_t20%_LOG_POT_H20mm_THT</w:t>
        </w:r>
      </w:hyperlink>
      <w:r>
        <w:rPr>
          <w:rFonts w:ascii="Dialog" w:eastAsia="Dialog" w:hAnsi="Dialog" w:cs="Dialog"/>
          <w:color w:val="000000"/>
        </w:rPr>
        <w:t xml:space="preserve"> clockwise (</w:t>
      </w:r>
      <w:hyperlink w:anchor="AkMHtP6GAqBwAWnt" w:history="1">
        <w:proofErr w:type="gramStart"/>
        <w:r>
          <w:rPr>
            <w:rFonts w:ascii="Dialog" w:eastAsia="Dialog" w:hAnsi="Dialog" w:cs="Dialog"/>
            <w:color w:val="0000FF"/>
          </w:rPr>
          <w:t>volumeUp(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). Volume value is sent to </w:t>
      </w:r>
      <w:hyperlink w:anchor="kYMHtP6GAqBwAWm4" w:history="1">
        <w:r>
          <w:rPr>
            <w:rFonts w:ascii="Dialog" w:eastAsia="Dialog" w:hAnsi="Dialog" w:cs="Dialog"/>
            <w:color w:val="0000FF"/>
          </w:rPr>
          <w:t>MultiFX_nese10_2122</w:t>
        </w:r>
      </w:hyperlink>
      <w:r>
        <w:rPr>
          <w:rFonts w:ascii="Dialog" w:eastAsia="Dialog" w:hAnsi="Dialog" w:cs="Dialog"/>
          <w:color w:val="000000"/>
        </w:rPr>
        <w:t xml:space="preserve"> so that amplit</w:t>
      </w:r>
      <w:r>
        <w:rPr>
          <w:rFonts w:ascii="Dialog" w:eastAsia="Dialog" w:hAnsi="Dialog" w:cs="Dialog"/>
          <w:color w:val="000000"/>
        </w:rPr>
        <w:t xml:space="preserve">ude of output signal increases until </w:t>
      </w:r>
      <w:hyperlink w:anchor="zoMHtP6GAqBwAWm1" w:history="1">
        <w:r>
          <w:rPr>
            <w:rFonts w:ascii="Dialog" w:eastAsia="Dialog" w:hAnsi="Dialog" w:cs="Dialog"/>
            <w:color w:val="0000FF"/>
          </w:rPr>
          <w:t>User</w:t>
        </w:r>
      </w:hyperlink>
      <w:r>
        <w:rPr>
          <w:rFonts w:ascii="Dialog" w:eastAsia="Dialog" w:hAnsi="Dialog" w:cs="Dialog"/>
          <w:color w:val="000000"/>
        </w:rPr>
        <w:t xml:space="preserve"> stops the rotation. The new increased value of volume is updated (</w:t>
      </w:r>
      <w:hyperlink w:anchor="xEMHtP6GAqBwAWnm" w:history="1">
        <w:proofErr w:type="gramStart"/>
        <w:r>
          <w:rPr>
            <w:rFonts w:ascii="Dialog" w:eastAsia="Dialog" w:hAnsi="Dialog" w:cs="Dialog"/>
            <w:color w:val="0000FF"/>
          </w:rPr>
          <w:t>updateDisplay(</w:t>
        </w:r>
        <w:proofErr w:type="gramEnd"/>
        <w:r>
          <w:rPr>
            <w:rFonts w:ascii="Dialog" w:eastAsia="Dialog" w:hAnsi="Dialog" w:cs="Dialog"/>
            <w:color w:val="0000FF"/>
          </w:rPr>
          <w:t>): void</w:t>
        </w:r>
      </w:hyperlink>
      <w:r>
        <w:rPr>
          <w:rFonts w:ascii="Dialog" w:eastAsia="Dialog" w:hAnsi="Dialog" w:cs="Dialog"/>
          <w:color w:val="000000"/>
        </w:rPr>
        <w:t xml:space="preserve">) on the </w:t>
      </w:r>
      <w:hyperlink w:anchor="xEMHtP6GAqBwAWnl" w:history="1">
        <w:r>
          <w:rPr>
            <w:rFonts w:ascii="Dialog" w:eastAsia="Dialog" w:hAnsi="Dialog" w:cs="Dialog"/>
            <w:color w:val="0000FF"/>
          </w:rPr>
          <w:t>I2C_OLED_D</w:t>
        </w:r>
        <w:r>
          <w:rPr>
            <w:rFonts w:ascii="Dialog" w:eastAsia="Dialog" w:hAnsi="Dialog" w:cs="Dialog"/>
            <w:color w:val="0000FF"/>
          </w:rPr>
          <w:t>isplay_SSD1306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524885CF" w14:textId="77777777" w:rsidR="009C3439" w:rsidRDefault="00A47772">
      <w:pPr>
        <w:pStyle w:val="Titolo2"/>
      </w:pPr>
      <w:bookmarkStart w:id="44" w:name="AkMHtP6GAqBwAWnu"/>
      <w:bookmarkEnd w:id="44"/>
      <w:r>
        <w:rPr>
          <w:noProof/>
        </w:rPr>
        <w:drawing>
          <wp:inline distT="0" distB="0" distL="0" distR="0" wp14:anchorId="37B48747" wp14:editId="23B672C1">
            <wp:extent cx="228600" cy="228600"/>
            <wp:effectExtent l="19050" t="0" r="0" b="0"/>
            <wp:docPr id="51" name="Image5.png" descr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5" w:name="xl87Lb6GAqBwAVX_"/>
      <w:r>
        <w:t>Volume DOWN</w:t>
      </w:r>
      <w:bookmarkEnd w:id="45"/>
    </w:p>
    <w:p w14:paraId="4342283F" w14:textId="77777777" w:rsidR="009C3439" w:rsidRDefault="00A47772">
      <w:r>
        <w:rPr>
          <w:rFonts w:ascii="Dialog" w:eastAsia="Dialog" w:hAnsi="Dialog" w:cs="Dialog"/>
          <w:color w:val="000000"/>
        </w:rPr>
        <w:t xml:space="preserve">The </w:t>
      </w:r>
      <w:hyperlink w:anchor="zoMHtP6GAqBwAWm1" w:history="1">
        <w:r>
          <w:rPr>
            <w:rFonts w:ascii="Dialog" w:eastAsia="Dialog" w:hAnsi="Dialog" w:cs="Dialog"/>
            <w:color w:val="0000FF"/>
          </w:rPr>
          <w:t>User</w:t>
        </w:r>
      </w:hyperlink>
      <w:r>
        <w:rPr>
          <w:rFonts w:ascii="Dialog" w:eastAsia="Dialog" w:hAnsi="Dialog" w:cs="Dialog"/>
          <w:color w:val="000000"/>
        </w:rPr>
        <w:t xml:space="preserve"> rotates </w:t>
      </w:r>
      <w:hyperlink w:anchor="AkMHtP6GAqBwAWns" w:history="1">
        <w:r>
          <w:rPr>
            <w:rFonts w:ascii="Dialog" w:eastAsia="Dialog" w:hAnsi="Dialog" w:cs="Dialog"/>
            <w:color w:val="0000FF"/>
          </w:rPr>
          <w:t>POT1: 10K_t20%_LOG_POT_H20mm_THT</w:t>
        </w:r>
      </w:hyperlink>
      <w:r>
        <w:rPr>
          <w:rFonts w:ascii="Dialog" w:eastAsia="Dialog" w:hAnsi="Dialog" w:cs="Dialog"/>
          <w:color w:val="000000"/>
        </w:rPr>
        <w:t xml:space="preserve"> counterclockwise (</w:t>
      </w:r>
      <w:hyperlink w:anchor="MkMHtP6GAqBwAWnw" w:history="1">
        <w:proofErr w:type="gramStart"/>
        <w:r>
          <w:rPr>
            <w:rFonts w:ascii="Dialog" w:eastAsia="Dialog" w:hAnsi="Dialog" w:cs="Dialog"/>
            <w:color w:val="0000FF"/>
          </w:rPr>
          <w:t>volumeDown(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). Volume value is sent to </w:t>
      </w:r>
      <w:hyperlink w:anchor="kYMHtP6GAqBwAWm4" w:history="1">
        <w:r>
          <w:rPr>
            <w:rFonts w:ascii="Dialog" w:eastAsia="Dialog" w:hAnsi="Dialog" w:cs="Dialog"/>
            <w:color w:val="0000FF"/>
          </w:rPr>
          <w:t>MultiFX_nese10_2122</w:t>
        </w:r>
      </w:hyperlink>
      <w:r>
        <w:rPr>
          <w:rFonts w:ascii="Dialog" w:eastAsia="Dialog" w:hAnsi="Dialog" w:cs="Dialog"/>
          <w:color w:val="000000"/>
        </w:rPr>
        <w:t xml:space="preserve"> so that amplitude of output signal decreases until </w:t>
      </w:r>
      <w:hyperlink w:anchor="zoMHtP6GAqBwAWm1" w:history="1">
        <w:r>
          <w:rPr>
            <w:rFonts w:ascii="Dialog" w:eastAsia="Dialog" w:hAnsi="Dialog" w:cs="Dialog"/>
            <w:color w:val="0000FF"/>
          </w:rPr>
          <w:t>User</w:t>
        </w:r>
      </w:hyperlink>
      <w:r>
        <w:rPr>
          <w:rFonts w:ascii="Dialog" w:eastAsia="Dialog" w:hAnsi="Dialog" w:cs="Dialog"/>
          <w:color w:val="000000"/>
        </w:rPr>
        <w:t xml:space="preserve"> stops the rotation. The new decreased value of volume is updated (</w:t>
      </w:r>
      <w:hyperlink w:anchor="xEMHtP6GAqBwAWnm" w:history="1">
        <w:proofErr w:type="gramStart"/>
        <w:r>
          <w:rPr>
            <w:rFonts w:ascii="Dialog" w:eastAsia="Dialog" w:hAnsi="Dialog" w:cs="Dialog"/>
            <w:color w:val="0000FF"/>
          </w:rPr>
          <w:t>updateDisplay(</w:t>
        </w:r>
        <w:proofErr w:type="gramEnd"/>
        <w:r>
          <w:rPr>
            <w:rFonts w:ascii="Dialog" w:eastAsia="Dialog" w:hAnsi="Dialog" w:cs="Dialog"/>
            <w:color w:val="0000FF"/>
          </w:rPr>
          <w:t>): void</w:t>
        </w:r>
      </w:hyperlink>
      <w:r>
        <w:rPr>
          <w:rFonts w:ascii="Dialog" w:eastAsia="Dialog" w:hAnsi="Dialog" w:cs="Dialog"/>
          <w:color w:val="000000"/>
        </w:rPr>
        <w:t xml:space="preserve">) on the </w:t>
      </w:r>
      <w:hyperlink w:anchor="xEMHtP6GAqBwAWnl" w:history="1">
        <w:r>
          <w:rPr>
            <w:rFonts w:ascii="Dialog" w:eastAsia="Dialog" w:hAnsi="Dialog" w:cs="Dialog"/>
            <w:color w:val="0000FF"/>
          </w:rPr>
          <w:t>I2C_OLED_Display_SSD1306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5C0ECEC1" w14:textId="77777777" w:rsidR="009C3439" w:rsidRDefault="00A47772">
      <w:pPr>
        <w:pStyle w:val="Titolo2"/>
      </w:pPr>
      <w:bookmarkStart w:id="46" w:name="skMHtP6GAqBwAWnx"/>
      <w:bookmarkEnd w:id="46"/>
      <w:r>
        <w:rPr>
          <w:noProof/>
        </w:rPr>
        <w:drawing>
          <wp:inline distT="0" distB="0" distL="0" distR="0" wp14:anchorId="295D264A" wp14:editId="7592A5FE">
            <wp:extent cx="228600" cy="228600"/>
            <wp:effectExtent l="19050" t="0" r="0" b="0"/>
            <wp:docPr id="53" name="Image5.png" descr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7" w:name="mJpLxb6GAqBwASHl"/>
      <w:r>
        <w:t>Next effect</w:t>
      </w:r>
      <w:bookmarkEnd w:id="47"/>
    </w:p>
    <w:p w14:paraId="3F1EA219" w14:textId="77777777" w:rsidR="009C3439" w:rsidRDefault="00A47772">
      <w:hyperlink w:anchor="zoMHtP6GAqBwAWm1" w:history="1">
        <w:r>
          <w:rPr>
            <w:rFonts w:ascii="Dialog" w:eastAsia="Dialog" w:hAnsi="Dialog" w:cs="Dialog"/>
            <w:color w:val="0000FF"/>
          </w:rPr>
          <w:t>User</w:t>
        </w:r>
      </w:hyperlink>
      <w:r>
        <w:rPr>
          <w:rFonts w:ascii="Dialog" w:eastAsia="Dialog" w:hAnsi="Dialog" w:cs="Dialog"/>
          <w:color w:val="000000"/>
        </w:rPr>
        <w:t xml:space="preserve"> </w:t>
      </w:r>
      <w:hyperlink w:anchor="WkMHtP6GAqBwAWnz" w:history="1">
        <w:proofErr w:type="gramStart"/>
        <w:r>
          <w:rPr>
            <w:rFonts w:ascii="Dialog" w:eastAsia="Dialog" w:hAnsi="Dialog" w:cs="Dialog"/>
            <w:color w:val="0000FF"/>
          </w:rPr>
          <w:t>pushNextFx(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and </w:t>
      </w:r>
      <w:hyperlink w:anchor="WkMHtP6GAqBwAWn0" w:history="1">
        <w:r>
          <w:rPr>
            <w:rFonts w:ascii="Dialog" w:eastAsia="Dialog" w:hAnsi="Dialog" w:cs="Dialog"/>
            <w:color w:val="0000FF"/>
          </w:rPr>
          <w:t>releaseNextFx()</w:t>
        </w:r>
      </w:hyperlink>
      <w:r>
        <w:rPr>
          <w:rFonts w:ascii="Dialog" w:eastAsia="Dialog" w:hAnsi="Dialog" w:cs="Dialog"/>
          <w:color w:val="000000"/>
        </w:rPr>
        <w:t xml:space="preserve">. A digital signal is sent to </w:t>
      </w:r>
      <w:hyperlink w:anchor="kYMHtP6GAqBwAWm4" w:history="1">
        <w:r>
          <w:rPr>
            <w:rFonts w:ascii="Dialog" w:eastAsia="Dialog" w:hAnsi="Dialog" w:cs="Dialog"/>
            <w:color w:val="0000FF"/>
          </w:rPr>
          <w:t>MultiFX_nese10_2122</w:t>
        </w:r>
      </w:hyperlink>
      <w:r>
        <w:rPr>
          <w:rFonts w:ascii="Dialog" w:eastAsia="Dialog" w:hAnsi="Dialog" w:cs="Dialog"/>
          <w:color w:val="000000"/>
        </w:rPr>
        <w:t xml:space="preserve"> in order to change to the next processing effect between the ones availa</w:t>
      </w:r>
      <w:r>
        <w:rPr>
          <w:rFonts w:ascii="Dialog" w:eastAsia="Dialog" w:hAnsi="Dialog" w:cs="Dialog"/>
          <w:color w:val="000000"/>
        </w:rPr>
        <w:t xml:space="preserve">ble, according to the effect sequence </w:t>
      </w:r>
      <w:hyperlink w:anchor="kEMHtP6GAqBwAWna" w:history="1">
        <w:r>
          <w:rPr>
            <w:rFonts w:ascii="Dialog" w:eastAsia="Dialog" w:hAnsi="Dialog" w:cs="Dialog"/>
            <w:color w:val="0000FF"/>
          </w:rPr>
          <w:t>delay(&amp;in: float): void</w:t>
        </w:r>
      </w:hyperlink>
      <w:r>
        <w:rPr>
          <w:rFonts w:ascii="Dialog" w:eastAsia="Dialog" w:hAnsi="Dialog" w:cs="Dialog"/>
          <w:color w:val="000000"/>
        </w:rPr>
        <w:t>-&gt;</w:t>
      </w:r>
      <w:hyperlink w:anchor="REMHtP6GAqBwAWnj" w:history="1">
        <w:r>
          <w:rPr>
            <w:rFonts w:ascii="Dialog" w:eastAsia="Dialog" w:hAnsi="Dialog" w:cs="Dialog"/>
            <w:color w:val="0000FF"/>
          </w:rPr>
          <w:t>tremolo(&amp;in: float): void</w:t>
        </w:r>
      </w:hyperlink>
      <w:r>
        <w:rPr>
          <w:rFonts w:ascii="Dialog" w:eastAsia="Dialog" w:hAnsi="Dialog" w:cs="Dialog"/>
          <w:color w:val="000000"/>
        </w:rPr>
        <w:t>-&gt;</w:t>
      </w:r>
      <w:hyperlink w:anchor="xEMHtP6GAqBwAWnk" w:history="1">
        <w:r>
          <w:rPr>
            <w:rFonts w:ascii="Dialog" w:eastAsia="Dialog" w:hAnsi="Dialog" w:cs="Dialog"/>
            <w:color w:val="0000FF"/>
          </w:rPr>
          <w:t>phaser(&amp;in: float): void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153D66B6" w14:textId="77777777" w:rsidR="009C3439" w:rsidRDefault="00A47772">
      <w:r>
        <w:rPr>
          <w:rFonts w:ascii="Dialog" w:eastAsia="Dialog" w:hAnsi="Dialog" w:cs="Dialog"/>
          <w:color w:val="000000"/>
        </w:rPr>
        <w:t xml:space="preserve">The </w:t>
      </w:r>
      <w:hyperlink w:anchor="kEMHtP6GAqBwAWna" w:history="1">
        <w:proofErr w:type="gramStart"/>
        <w:r>
          <w:rPr>
            <w:rFonts w:ascii="Dialog" w:eastAsia="Dialog" w:hAnsi="Dialog" w:cs="Dialog"/>
            <w:color w:val="0000FF"/>
          </w:rPr>
          <w:t>delay(</w:t>
        </w:r>
        <w:proofErr w:type="gramEnd"/>
        <w:r>
          <w:rPr>
            <w:rFonts w:ascii="Dialog" w:eastAsia="Dialog" w:hAnsi="Dialog" w:cs="Dialog"/>
            <w:color w:val="0000FF"/>
          </w:rPr>
          <w:t>&amp;in: float): void</w:t>
        </w:r>
      </w:hyperlink>
      <w:r>
        <w:rPr>
          <w:rFonts w:ascii="Dialog" w:eastAsia="Dialog" w:hAnsi="Dialog" w:cs="Dialog"/>
          <w:color w:val="000000"/>
        </w:rPr>
        <w:t xml:space="preserve"> effect allows to apply a temporal delay to the input audio signal. Then the delayed signal is overlapped to the original one </w:t>
      </w:r>
      <w:proofErr w:type="gramStart"/>
      <w:r>
        <w:rPr>
          <w:rFonts w:ascii="Dialog" w:eastAsia="Dialog" w:hAnsi="Dialog" w:cs="Dialog"/>
          <w:color w:val="000000"/>
        </w:rPr>
        <w:t>in order to</w:t>
      </w:r>
      <w:proofErr w:type="gramEnd"/>
      <w:r>
        <w:rPr>
          <w:rFonts w:ascii="Dialog" w:eastAsia="Dialog" w:hAnsi="Dialog" w:cs="Dialog"/>
          <w:color w:val="000000"/>
        </w:rPr>
        <w:t xml:space="preserve"> have an effect that is similar to the echo. </w:t>
      </w:r>
    </w:p>
    <w:p w14:paraId="6F9A0E7C" w14:textId="77777777" w:rsidR="009C3439" w:rsidRDefault="00A47772">
      <w:r>
        <w:rPr>
          <w:rFonts w:ascii="Dialog" w:eastAsia="Dialog" w:hAnsi="Dialog" w:cs="Dialog"/>
          <w:color w:val="000000"/>
        </w:rPr>
        <w:t xml:space="preserve">The </w:t>
      </w:r>
      <w:hyperlink w:anchor="REMHtP6GAqBwAWnj" w:history="1">
        <w:proofErr w:type="gramStart"/>
        <w:r>
          <w:rPr>
            <w:rFonts w:ascii="Dialog" w:eastAsia="Dialog" w:hAnsi="Dialog" w:cs="Dialog"/>
            <w:color w:val="0000FF"/>
          </w:rPr>
          <w:t>t</w:t>
        </w:r>
        <w:r>
          <w:rPr>
            <w:rFonts w:ascii="Dialog" w:eastAsia="Dialog" w:hAnsi="Dialog" w:cs="Dialog"/>
            <w:color w:val="0000FF"/>
          </w:rPr>
          <w:t>remolo(</w:t>
        </w:r>
        <w:proofErr w:type="gramEnd"/>
        <w:r>
          <w:rPr>
            <w:rFonts w:ascii="Dialog" w:eastAsia="Dialog" w:hAnsi="Dialog" w:cs="Dialog"/>
            <w:color w:val="0000FF"/>
          </w:rPr>
          <w:t>&amp;in: float): void</w:t>
        </w:r>
      </w:hyperlink>
      <w:r>
        <w:rPr>
          <w:rFonts w:ascii="Dialog" w:eastAsia="Dialog" w:hAnsi="Dialog" w:cs="Dialog"/>
          <w:color w:val="000000"/>
        </w:rPr>
        <w:t xml:space="preserve"> effect applies a little amplitude modulation to the input audio signal. </w:t>
      </w:r>
    </w:p>
    <w:p w14:paraId="042A97FF" w14:textId="77777777" w:rsidR="009C3439" w:rsidRDefault="00A47772">
      <w:r>
        <w:rPr>
          <w:rFonts w:ascii="Dialog" w:eastAsia="Dialog" w:hAnsi="Dialog" w:cs="Dialog"/>
          <w:color w:val="000000"/>
        </w:rPr>
        <w:t xml:space="preserve">The </w:t>
      </w:r>
      <w:hyperlink w:anchor="xEMHtP6GAqBwAWnk" w:history="1">
        <w:proofErr w:type="gramStart"/>
        <w:r>
          <w:rPr>
            <w:rFonts w:ascii="Dialog" w:eastAsia="Dialog" w:hAnsi="Dialog" w:cs="Dialog"/>
            <w:color w:val="0000FF"/>
          </w:rPr>
          <w:t>phaser(</w:t>
        </w:r>
        <w:proofErr w:type="gramEnd"/>
        <w:r>
          <w:rPr>
            <w:rFonts w:ascii="Dialog" w:eastAsia="Dialog" w:hAnsi="Dialog" w:cs="Dialog"/>
            <w:color w:val="0000FF"/>
          </w:rPr>
          <w:t>&amp;in: float): void</w:t>
        </w:r>
      </w:hyperlink>
      <w:r>
        <w:rPr>
          <w:rFonts w:ascii="Dialog" w:eastAsia="Dialog" w:hAnsi="Dialog" w:cs="Dialog"/>
          <w:color w:val="000000"/>
        </w:rPr>
        <w:t xml:space="preserve"> effect applies a phase shift to the input audio signal. </w:t>
      </w:r>
    </w:p>
    <w:p w14:paraId="7115C94E" w14:textId="77777777" w:rsidR="009C3439" w:rsidRDefault="00A47772">
      <w:r>
        <w:rPr>
          <w:rFonts w:ascii="Dialog" w:eastAsia="Dialog" w:hAnsi="Dialog" w:cs="Dialog"/>
          <w:color w:val="000000"/>
        </w:rPr>
        <w:t xml:space="preserve">The new effect name is displayed on the </w:t>
      </w:r>
      <w:hyperlink w:anchor="xEMHtP6GAqBwAWnl" w:history="1">
        <w:r>
          <w:rPr>
            <w:rFonts w:ascii="Dialog" w:eastAsia="Dialog" w:hAnsi="Dialog" w:cs="Dialog"/>
            <w:color w:val="0000FF"/>
          </w:rPr>
          <w:t>I2C_OLED_Display_SSD1306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6BD8B3F6" w14:textId="77777777" w:rsidR="009C3439" w:rsidRDefault="00A47772">
      <w:pPr>
        <w:pStyle w:val="Titolo2"/>
      </w:pPr>
      <w:bookmarkStart w:id="48" w:name="2kMHtP6GAqBwAWn1"/>
      <w:bookmarkEnd w:id="48"/>
      <w:r>
        <w:rPr>
          <w:noProof/>
        </w:rPr>
        <w:drawing>
          <wp:inline distT="0" distB="0" distL="0" distR="0" wp14:anchorId="15F6FB8F" wp14:editId="3F1D6136">
            <wp:extent cx="228600" cy="228600"/>
            <wp:effectExtent l="19050" t="0" r="0" b="0"/>
            <wp:docPr id="55" name="Image5.png" descr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9" w:name="tU5Lxb6GAqBwASH2"/>
      <w:r>
        <w:t>Back effect</w:t>
      </w:r>
      <w:bookmarkEnd w:id="49"/>
    </w:p>
    <w:p w14:paraId="737CE3AB" w14:textId="77777777" w:rsidR="009C3439" w:rsidRDefault="00A47772">
      <w:hyperlink w:anchor="zoMHtP6GAqBwAWm1" w:history="1">
        <w:r>
          <w:rPr>
            <w:rFonts w:ascii="Dialog" w:eastAsia="Dialog" w:hAnsi="Dialog" w:cs="Dialog"/>
            <w:color w:val="0000FF"/>
          </w:rPr>
          <w:t>User</w:t>
        </w:r>
      </w:hyperlink>
      <w:r>
        <w:rPr>
          <w:rFonts w:ascii="Dialog" w:eastAsia="Dialog" w:hAnsi="Dialog" w:cs="Dialog"/>
          <w:color w:val="000000"/>
        </w:rPr>
        <w:t xml:space="preserve"> </w:t>
      </w:r>
      <w:hyperlink w:anchor="lkMHtP6GAqBwAWn3" w:history="1">
        <w:proofErr w:type="gramStart"/>
        <w:r>
          <w:rPr>
            <w:rFonts w:ascii="Dialog" w:eastAsia="Dialog" w:hAnsi="Dialog" w:cs="Dialog"/>
            <w:color w:val="0000FF"/>
          </w:rPr>
          <w:t>pushBackFx(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and </w:t>
      </w:r>
      <w:hyperlink w:anchor="lkMHtP6GAqBwAWn4" w:history="1">
        <w:r>
          <w:rPr>
            <w:rFonts w:ascii="Dialog" w:eastAsia="Dialog" w:hAnsi="Dialog" w:cs="Dialog"/>
            <w:color w:val="0000FF"/>
          </w:rPr>
          <w:t>releaseBackFx()</w:t>
        </w:r>
      </w:hyperlink>
      <w:r>
        <w:rPr>
          <w:rFonts w:ascii="Dialog" w:eastAsia="Dialog" w:hAnsi="Dialog" w:cs="Dialog"/>
          <w:color w:val="000000"/>
        </w:rPr>
        <w:t xml:space="preserve">. A digital signal is sent to </w:t>
      </w:r>
      <w:hyperlink w:anchor="kYMHtP6GAqBwAWm4" w:history="1">
        <w:r>
          <w:rPr>
            <w:rFonts w:ascii="Dialog" w:eastAsia="Dialog" w:hAnsi="Dialog" w:cs="Dialog"/>
            <w:color w:val="0000FF"/>
          </w:rPr>
          <w:t>MultiFX_nese10_2122</w:t>
        </w:r>
      </w:hyperlink>
      <w:r>
        <w:rPr>
          <w:rFonts w:ascii="Dialog" w:eastAsia="Dialog" w:hAnsi="Dialog" w:cs="Dialog"/>
          <w:color w:val="000000"/>
        </w:rPr>
        <w:t xml:space="preserve"> in order to change to the previous processing effect between the one</w:t>
      </w:r>
      <w:r>
        <w:rPr>
          <w:rFonts w:ascii="Dialog" w:eastAsia="Dialog" w:hAnsi="Dialog" w:cs="Dialog"/>
          <w:color w:val="000000"/>
        </w:rPr>
        <w:t xml:space="preserve">s available, according to the effect sequence </w:t>
      </w:r>
      <w:hyperlink w:anchor="kEMHtP6GAqBwAWna" w:history="1">
        <w:r>
          <w:rPr>
            <w:rFonts w:ascii="Dialog" w:eastAsia="Dialog" w:hAnsi="Dialog" w:cs="Dialog"/>
            <w:color w:val="0000FF"/>
          </w:rPr>
          <w:t>delay(&amp;in: float): void</w:t>
        </w:r>
      </w:hyperlink>
      <w:r>
        <w:rPr>
          <w:rFonts w:ascii="Dialog" w:eastAsia="Dialog" w:hAnsi="Dialog" w:cs="Dialog"/>
          <w:color w:val="000000"/>
        </w:rPr>
        <w:t>-&gt;</w:t>
      </w:r>
      <w:hyperlink w:anchor="xEMHtP6GAqBwAWnk" w:history="1">
        <w:r>
          <w:rPr>
            <w:rFonts w:ascii="Dialog" w:eastAsia="Dialog" w:hAnsi="Dialog" w:cs="Dialog"/>
            <w:color w:val="0000FF"/>
          </w:rPr>
          <w:t>phaser(&amp;in: float): void</w:t>
        </w:r>
      </w:hyperlink>
      <w:r>
        <w:rPr>
          <w:rFonts w:ascii="Dialog" w:eastAsia="Dialog" w:hAnsi="Dialog" w:cs="Dialog"/>
          <w:color w:val="000000"/>
        </w:rPr>
        <w:t>-&gt;</w:t>
      </w:r>
      <w:hyperlink w:anchor="REMHtP6GAqBwAWnj" w:history="1">
        <w:r>
          <w:rPr>
            <w:rFonts w:ascii="Dialog" w:eastAsia="Dialog" w:hAnsi="Dialog" w:cs="Dialog"/>
            <w:color w:val="0000FF"/>
          </w:rPr>
          <w:t>tremolo(&amp;in: float): void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19370857" w14:textId="77777777" w:rsidR="009C3439" w:rsidRDefault="00A47772">
      <w:r>
        <w:rPr>
          <w:rFonts w:ascii="Dialog" w:eastAsia="Dialog" w:hAnsi="Dialog" w:cs="Dialog"/>
          <w:color w:val="000000"/>
        </w:rPr>
        <w:lastRenderedPageBreak/>
        <w:t xml:space="preserve">The </w:t>
      </w:r>
      <w:hyperlink w:anchor="kEMHtP6GAqBwAWna" w:history="1">
        <w:proofErr w:type="gramStart"/>
        <w:r>
          <w:rPr>
            <w:rFonts w:ascii="Dialog" w:eastAsia="Dialog" w:hAnsi="Dialog" w:cs="Dialog"/>
            <w:color w:val="0000FF"/>
          </w:rPr>
          <w:t>delay(</w:t>
        </w:r>
        <w:proofErr w:type="gramEnd"/>
        <w:r>
          <w:rPr>
            <w:rFonts w:ascii="Dialog" w:eastAsia="Dialog" w:hAnsi="Dialog" w:cs="Dialog"/>
            <w:color w:val="0000FF"/>
          </w:rPr>
          <w:t>&amp;in: float): void</w:t>
        </w:r>
      </w:hyperlink>
      <w:r>
        <w:rPr>
          <w:rFonts w:ascii="Dialog" w:eastAsia="Dialog" w:hAnsi="Dialog" w:cs="Dialog"/>
          <w:color w:val="000000"/>
        </w:rPr>
        <w:t xml:space="preserve"> effect allows to apply a temporal delay to the input audio signal. Then the delayed signal is overlapped to the original one </w:t>
      </w:r>
      <w:proofErr w:type="gramStart"/>
      <w:r>
        <w:rPr>
          <w:rFonts w:ascii="Dialog" w:eastAsia="Dialog" w:hAnsi="Dialog" w:cs="Dialog"/>
          <w:color w:val="000000"/>
        </w:rPr>
        <w:t>in order to</w:t>
      </w:r>
      <w:proofErr w:type="gramEnd"/>
      <w:r>
        <w:rPr>
          <w:rFonts w:ascii="Dialog" w:eastAsia="Dialog" w:hAnsi="Dialog" w:cs="Dialog"/>
          <w:color w:val="000000"/>
        </w:rPr>
        <w:t xml:space="preserve"> have an effect that is similar to the echo. </w:t>
      </w:r>
    </w:p>
    <w:p w14:paraId="6F47B6C3" w14:textId="77777777" w:rsidR="009C3439" w:rsidRDefault="00A47772">
      <w:r>
        <w:rPr>
          <w:rFonts w:ascii="Dialog" w:eastAsia="Dialog" w:hAnsi="Dialog" w:cs="Dialog"/>
          <w:color w:val="000000"/>
        </w:rPr>
        <w:t xml:space="preserve">The </w:t>
      </w:r>
      <w:hyperlink w:anchor="REMHtP6GAqBwAWnj" w:history="1">
        <w:proofErr w:type="gramStart"/>
        <w:r>
          <w:rPr>
            <w:rFonts w:ascii="Dialog" w:eastAsia="Dialog" w:hAnsi="Dialog" w:cs="Dialog"/>
            <w:color w:val="0000FF"/>
          </w:rPr>
          <w:t>tremolo(</w:t>
        </w:r>
        <w:proofErr w:type="gramEnd"/>
        <w:r>
          <w:rPr>
            <w:rFonts w:ascii="Dialog" w:eastAsia="Dialog" w:hAnsi="Dialog" w:cs="Dialog"/>
            <w:color w:val="0000FF"/>
          </w:rPr>
          <w:t>&amp;in: float): void</w:t>
        </w:r>
      </w:hyperlink>
      <w:r>
        <w:rPr>
          <w:rFonts w:ascii="Dialog" w:eastAsia="Dialog" w:hAnsi="Dialog" w:cs="Dialog"/>
          <w:color w:val="000000"/>
        </w:rPr>
        <w:t xml:space="preserve"> effect applies a little amplitude modulation to the input audio signal. </w:t>
      </w:r>
    </w:p>
    <w:p w14:paraId="2D3B49C8" w14:textId="77777777" w:rsidR="009C3439" w:rsidRDefault="00A47772">
      <w:r>
        <w:rPr>
          <w:rFonts w:ascii="Dialog" w:eastAsia="Dialog" w:hAnsi="Dialog" w:cs="Dialog"/>
          <w:color w:val="000000"/>
        </w:rPr>
        <w:t xml:space="preserve">The </w:t>
      </w:r>
      <w:hyperlink w:anchor="xEMHtP6GAqBwAWnk" w:history="1">
        <w:proofErr w:type="gramStart"/>
        <w:r>
          <w:rPr>
            <w:rFonts w:ascii="Dialog" w:eastAsia="Dialog" w:hAnsi="Dialog" w:cs="Dialog"/>
            <w:color w:val="0000FF"/>
          </w:rPr>
          <w:t>phaser(</w:t>
        </w:r>
        <w:proofErr w:type="gramEnd"/>
        <w:r>
          <w:rPr>
            <w:rFonts w:ascii="Dialog" w:eastAsia="Dialog" w:hAnsi="Dialog" w:cs="Dialog"/>
            <w:color w:val="0000FF"/>
          </w:rPr>
          <w:t>&amp;in: float): void</w:t>
        </w:r>
      </w:hyperlink>
      <w:r>
        <w:rPr>
          <w:rFonts w:ascii="Dialog" w:eastAsia="Dialog" w:hAnsi="Dialog" w:cs="Dialog"/>
          <w:color w:val="000000"/>
        </w:rPr>
        <w:t xml:space="preserve"> effect applies a phase shift to the input audio signal. </w:t>
      </w:r>
    </w:p>
    <w:p w14:paraId="568A49B5" w14:textId="77777777" w:rsidR="009C3439" w:rsidRDefault="00A47772">
      <w:r>
        <w:rPr>
          <w:rFonts w:ascii="Dialog" w:eastAsia="Dialog" w:hAnsi="Dialog" w:cs="Dialog"/>
          <w:color w:val="000000"/>
        </w:rPr>
        <w:t>The new effect name is displ</w:t>
      </w:r>
      <w:r>
        <w:rPr>
          <w:rFonts w:ascii="Dialog" w:eastAsia="Dialog" w:hAnsi="Dialog" w:cs="Dialog"/>
          <w:color w:val="000000"/>
        </w:rPr>
        <w:t xml:space="preserve">ayed on the </w:t>
      </w:r>
      <w:hyperlink w:anchor="xEMHtP6GAqBwAWnl" w:history="1">
        <w:r>
          <w:rPr>
            <w:rFonts w:ascii="Dialog" w:eastAsia="Dialog" w:hAnsi="Dialog" w:cs="Dialog"/>
            <w:color w:val="0000FF"/>
          </w:rPr>
          <w:t>I2C_OLED_Display_SSD1306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123A8C9C" w14:textId="77777777" w:rsidR="009C3439" w:rsidRDefault="00A47772">
      <w:pPr>
        <w:pStyle w:val="Titolo2"/>
      </w:pPr>
      <w:bookmarkStart w:id="50" w:name="1kMHtP6GAqBwAWn5"/>
      <w:bookmarkEnd w:id="50"/>
      <w:r>
        <w:rPr>
          <w:noProof/>
        </w:rPr>
        <w:drawing>
          <wp:inline distT="0" distB="0" distL="0" distR="0" wp14:anchorId="65271A4C" wp14:editId="2828D2F7">
            <wp:extent cx="228600" cy="228600"/>
            <wp:effectExtent l="19050" t="0" r="0" b="0"/>
            <wp:docPr id="57" name="Image5.png" descr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51" w:name=".bmrxb6GAqBwASIe"/>
      <w:r>
        <w:t>Bypass ON</w:t>
      </w:r>
      <w:bookmarkEnd w:id="51"/>
    </w:p>
    <w:p w14:paraId="6B30E6B4" w14:textId="77777777" w:rsidR="009C3439" w:rsidRDefault="00A47772">
      <w:r>
        <w:rPr>
          <w:rFonts w:ascii="Dialog" w:eastAsia="Dialog" w:hAnsi="Dialog" w:cs="Dialog"/>
          <w:color w:val="000000"/>
        </w:rPr>
        <w:t xml:space="preserve">When </w:t>
      </w:r>
      <w:hyperlink w:anchor="kEMHtP6GAqBwAWnb" w:history="1">
        <w:r>
          <w:rPr>
            <w:rFonts w:ascii="Dialog" w:eastAsia="Dialog" w:hAnsi="Dialog" w:cs="Dialog"/>
            <w:color w:val="0000FF"/>
          </w:rPr>
          <w:t>LD1: RedLED_AlGaInP_SMD</w:t>
        </w:r>
      </w:hyperlink>
      <w:r>
        <w:rPr>
          <w:rFonts w:ascii="Dialog" w:eastAsia="Dialog" w:hAnsi="Dialog" w:cs="Dialog"/>
          <w:color w:val="000000"/>
        </w:rPr>
        <w:t xml:space="preserve"> is OFF and </w:t>
      </w:r>
      <w:hyperlink w:anchor="zoMHtP6GAqBwAWm1" w:history="1">
        <w:r>
          <w:rPr>
            <w:rFonts w:ascii="Dialog" w:eastAsia="Dialog" w:hAnsi="Dialog" w:cs="Dialog"/>
            <w:color w:val="0000FF"/>
          </w:rPr>
          <w:t>User</w:t>
        </w:r>
      </w:hyperlink>
      <w:r>
        <w:rPr>
          <w:rFonts w:ascii="Dialog" w:eastAsia="Dialog" w:hAnsi="Dialog" w:cs="Dialog"/>
          <w:color w:val="000000"/>
        </w:rPr>
        <w:t xml:space="preserve"> </w:t>
      </w:r>
      <w:hyperlink w:anchor="7kMHtP6GAqBwAWn7" w:history="1">
        <w:r>
          <w:rPr>
            <w:rFonts w:ascii="Dialog" w:eastAsia="Dialog" w:hAnsi="Dialog" w:cs="Dialog"/>
            <w:color w:val="0000FF"/>
          </w:rPr>
          <w:t>pushBypass()</w:t>
        </w:r>
      </w:hyperlink>
      <w:r>
        <w:rPr>
          <w:rFonts w:ascii="Dialog" w:eastAsia="Dialog" w:hAnsi="Dialog" w:cs="Dialog"/>
          <w:color w:val="000000"/>
        </w:rPr>
        <w:t xml:space="preserve">, a digital signal is sent to </w:t>
      </w:r>
      <w:hyperlink w:anchor="kYMHtP6GAqBwAWm4" w:history="1">
        <w:r>
          <w:rPr>
            <w:rFonts w:ascii="Dialog" w:eastAsia="Dialog" w:hAnsi="Dialog" w:cs="Dialog"/>
            <w:color w:val="0000FF"/>
          </w:rPr>
          <w:t>MultiFX_nese10_2122</w:t>
        </w:r>
      </w:hyperlink>
      <w:r>
        <w:rPr>
          <w:rFonts w:ascii="Dialog" w:eastAsia="Dialog" w:hAnsi="Dialog" w:cs="Dialog"/>
          <w:color w:val="000000"/>
        </w:rPr>
        <w:t xml:space="preserve"> such that it will not apply any processing on the input signal. Then </w:t>
      </w:r>
      <w:hyperlink w:anchor="kEMHtP6GAqBwAWnb" w:history="1">
        <w:r>
          <w:rPr>
            <w:rFonts w:ascii="Dialog" w:eastAsia="Dialog" w:hAnsi="Dialog" w:cs="Dialog"/>
            <w:color w:val="0000FF"/>
          </w:rPr>
          <w:t>LD1: RedLED_AlGaInP_SMD</w:t>
        </w:r>
      </w:hyperlink>
      <w:r>
        <w:rPr>
          <w:rFonts w:ascii="Dialog" w:eastAsia="Dialog" w:hAnsi="Dialog" w:cs="Dialog"/>
          <w:color w:val="000000"/>
        </w:rPr>
        <w:t xml:space="preserve"> will turn ON since </w:t>
      </w:r>
      <w:hyperlink w:anchor="HkMHtP6GAqBwAWn8" w:history="1">
        <w:proofErr w:type="gramStart"/>
        <w:r>
          <w:rPr>
            <w:rFonts w:ascii="Dialog" w:eastAsia="Dialog" w:hAnsi="Dialog" w:cs="Dialog"/>
            <w:color w:val="0000FF"/>
          </w:rPr>
          <w:t>bypass(</w:t>
        </w:r>
        <w:proofErr w:type="gramEnd"/>
        <w:r>
          <w:rPr>
            <w:rFonts w:ascii="Dialog" w:eastAsia="Dialog" w:hAnsi="Dialog" w:cs="Dialog"/>
            <w:color w:val="0000FF"/>
          </w:rPr>
          <w:t>): void</w:t>
        </w:r>
      </w:hyperlink>
      <w:r>
        <w:rPr>
          <w:rFonts w:ascii="Dialog" w:eastAsia="Dialog" w:hAnsi="Dialog" w:cs="Dialog"/>
          <w:color w:val="000000"/>
        </w:rPr>
        <w:t xml:space="preserve"> is active.</w:t>
      </w:r>
    </w:p>
    <w:p w14:paraId="4E0F83C5" w14:textId="77777777" w:rsidR="009C3439" w:rsidRDefault="00A47772">
      <w:pPr>
        <w:pStyle w:val="Titolo2"/>
      </w:pPr>
      <w:bookmarkStart w:id="52" w:name="HkMHtP6GAqBwAWn9"/>
      <w:bookmarkEnd w:id="52"/>
      <w:r>
        <w:rPr>
          <w:noProof/>
        </w:rPr>
        <w:drawing>
          <wp:inline distT="0" distB="0" distL="0" distR="0" wp14:anchorId="41322326" wp14:editId="3B7B4557">
            <wp:extent cx="228600" cy="228600"/>
            <wp:effectExtent l="19050" t="0" r="0" b="0"/>
            <wp:docPr id="59" name="Image5.png" descr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53" w:name="5lxrxb6GAqBwASI9"/>
      <w:r>
        <w:t>Bypass OFF</w:t>
      </w:r>
      <w:bookmarkEnd w:id="53"/>
    </w:p>
    <w:p w14:paraId="443F0A7C" w14:textId="77777777" w:rsidR="009C3439" w:rsidRDefault="00A47772">
      <w:r>
        <w:rPr>
          <w:rFonts w:ascii="Dialog" w:eastAsia="Dialog" w:hAnsi="Dialog" w:cs="Dialog"/>
          <w:color w:val="000000"/>
        </w:rPr>
        <w:t xml:space="preserve">When </w:t>
      </w:r>
      <w:hyperlink w:anchor="kEMHtP6GAqBwAWnb" w:history="1">
        <w:r>
          <w:rPr>
            <w:rFonts w:ascii="Dialog" w:eastAsia="Dialog" w:hAnsi="Dialog" w:cs="Dialog"/>
            <w:color w:val="0000FF"/>
          </w:rPr>
          <w:t>LD1: RedLED_AlGaInP_SMD</w:t>
        </w:r>
      </w:hyperlink>
      <w:r>
        <w:rPr>
          <w:rFonts w:ascii="Dialog" w:eastAsia="Dialog" w:hAnsi="Dialog" w:cs="Dialog"/>
          <w:color w:val="000000"/>
        </w:rPr>
        <w:t xml:space="preserve"> is ON and </w:t>
      </w:r>
      <w:hyperlink w:anchor="zoMHtP6GAqBwAWm1" w:history="1">
        <w:r>
          <w:rPr>
            <w:rFonts w:ascii="Dialog" w:eastAsia="Dialog" w:hAnsi="Dialog" w:cs="Dialog"/>
            <w:color w:val="0000FF"/>
          </w:rPr>
          <w:t>User</w:t>
        </w:r>
      </w:hyperlink>
      <w:r>
        <w:rPr>
          <w:rFonts w:ascii="Dialog" w:eastAsia="Dialog" w:hAnsi="Dialog" w:cs="Dialog"/>
          <w:color w:val="000000"/>
        </w:rPr>
        <w:t xml:space="preserve"> </w:t>
      </w:r>
      <w:hyperlink w:anchor="7kMHtP6GAqBwAWn7" w:history="1">
        <w:r>
          <w:rPr>
            <w:rFonts w:ascii="Dialog" w:eastAsia="Dialog" w:hAnsi="Dialog" w:cs="Dialog"/>
            <w:color w:val="0000FF"/>
          </w:rPr>
          <w:t>pushBypass()</w:t>
        </w:r>
      </w:hyperlink>
      <w:r>
        <w:rPr>
          <w:rFonts w:ascii="Dialog" w:eastAsia="Dialog" w:hAnsi="Dialog" w:cs="Dialog"/>
          <w:color w:val="000000"/>
        </w:rPr>
        <w:t xml:space="preserve">, a digital signal is sent to </w:t>
      </w:r>
      <w:hyperlink w:anchor="kYMHtP6GAqBwAWm4" w:history="1">
        <w:r>
          <w:rPr>
            <w:rFonts w:ascii="Dialog" w:eastAsia="Dialog" w:hAnsi="Dialog" w:cs="Dialog"/>
            <w:color w:val="0000FF"/>
          </w:rPr>
          <w:t>MultiFX_nese10_2122</w:t>
        </w:r>
      </w:hyperlink>
      <w:r>
        <w:rPr>
          <w:rFonts w:ascii="Dialog" w:eastAsia="Dialog" w:hAnsi="Dialog" w:cs="Dialog"/>
          <w:color w:val="000000"/>
        </w:rPr>
        <w:t xml:space="preserve"> such that it will apply the selected processing effect on the input signal. Then </w:t>
      </w:r>
      <w:hyperlink w:anchor="kEMHtP6GAqBwAWnb" w:history="1">
        <w:r>
          <w:rPr>
            <w:rFonts w:ascii="Dialog" w:eastAsia="Dialog" w:hAnsi="Dialog" w:cs="Dialog"/>
            <w:color w:val="0000FF"/>
          </w:rPr>
          <w:t>LD1: RedLED_AlGaInP_SMD</w:t>
        </w:r>
      </w:hyperlink>
      <w:r>
        <w:rPr>
          <w:rFonts w:ascii="Dialog" w:eastAsia="Dialog" w:hAnsi="Dialog" w:cs="Dialog"/>
          <w:color w:val="000000"/>
        </w:rPr>
        <w:t xml:space="preserve"> will turn OFF since </w:t>
      </w:r>
      <w:hyperlink w:anchor="HkMHtP6GAqBwAWn8" w:history="1">
        <w:proofErr w:type="gramStart"/>
        <w:r>
          <w:rPr>
            <w:rFonts w:ascii="Dialog" w:eastAsia="Dialog" w:hAnsi="Dialog" w:cs="Dialog"/>
            <w:color w:val="0000FF"/>
          </w:rPr>
          <w:t>bypass(</w:t>
        </w:r>
        <w:proofErr w:type="gramEnd"/>
        <w:r>
          <w:rPr>
            <w:rFonts w:ascii="Dialog" w:eastAsia="Dialog" w:hAnsi="Dialog" w:cs="Dialog"/>
            <w:color w:val="0000FF"/>
          </w:rPr>
          <w:t>): vo</w:t>
        </w:r>
        <w:r>
          <w:rPr>
            <w:rFonts w:ascii="Dialog" w:eastAsia="Dialog" w:hAnsi="Dialog" w:cs="Dialog"/>
            <w:color w:val="0000FF"/>
          </w:rPr>
          <w:t>id</w:t>
        </w:r>
      </w:hyperlink>
      <w:r>
        <w:rPr>
          <w:rFonts w:ascii="Dialog" w:eastAsia="Dialog" w:hAnsi="Dialog" w:cs="Dialog"/>
          <w:color w:val="000000"/>
        </w:rPr>
        <w:t xml:space="preserve"> is disabled.</w:t>
      </w:r>
    </w:p>
    <w:p w14:paraId="418222CB" w14:textId="77777777" w:rsidR="009C3439" w:rsidRDefault="00A47772">
      <w:r>
        <w:br w:type="page"/>
      </w:r>
    </w:p>
    <w:p w14:paraId="387DA73B" w14:textId="77777777" w:rsidR="009C3439" w:rsidRDefault="00A47772">
      <w:pPr>
        <w:pStyle w:val="DiagramType"/>
      </w:pPr>
      <w:bookmarkStart w:id="54" w:name="sUMHtP6GAqBwAWn_"/>
      <w:bookmarkEnd w:id="54"/>
      <w:r>
        <w:lastRenderedPageBreak/>
        <w:t>Class Diagram</w:t>
      </w:r>
    </w:p>
    <w:p w14:paraId="478541F9" w14:textId="77777777" w:rsidR="009C3439" w:rsidRDefault="00A47772">
      <w:pPr>
        <w:pStyle w:val="Titolo1"/>
      </w:pPr>
      <w:bookmarkStart w:id="55" w:name="XRTW1H6GAqBwAU7q_sUMHtP6GAqBwAWoA"/>
      <w:r>
        <w:t>Class_multifx</w:t>
      </w:r>
      <w:bookmarkEnd w:id="55"/>
    </w:p>
    <w:p w14:paraId="5E40C87E" w14:textId="77777777" w:rsidR="009C3439" w:rsidRDefault="00A47772">
      <w:pPr>
        <w:jc w:val="center"/>
      </w:pPr>
      <w:r>
        <w:rPr>
          <w:noProof/>
        </w:rPr>
        <w:drawing>
          <wp:inline distT="0" distB="0" distL="0" distR="0" wp14:anchorId="032000F6" wp14:editId="7DD1957C">
            <wp:extent cx="5727700" cy="6026452"/>
            <wp:effectExtent l="19050" t="0" r="0" b="0"/>
            <wp:docPr id="61" name="Image6.png" descr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2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7E36" w14:textId="77777777" w:rsidR="009C3439" w:rsidRDefault="00A47772">
      <w:pPr>
        <w:pStyle w:val="Titolo2"/>
      </w:pPr>
      <w:bookmarkStart w:id="56" w:name="AcMHtP6GAqBwAWoC"/>
      <w:bookmarkEnd w:id="56"/>
      <w:r>
        <w:rPr>
          <w:noProof/>
        </w:rPr>
        <w:drawing>
          <wp:inline distT="0" distB="0" distL="0" distR="0" wp14:anchorId="6C60B81F" wp14:editId="55847AC4">
            <wp:extent cx="228600" cy="228600"/>
            <wp:effectExtent l="19050" t="0" r="0" b="0"/>
            <wp:docPr id="63" name="Image7.png" descr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57" w:name="dYR3aP6GAqBwAXqB"/>
      <w:r>
        <w:t>DCDC_3V3_IC_SMD</w:t>
      </w:r>
      <w:bookmarkEnd w:id="57"/>
    </w:p>
    <w:p w14:paraId="3BEEC1CC" w14:textId="77777777" w:rsidR="009C3439" w:rsidRDefault="00A47772">
      <w:r>
        <w:rPr>
          <w:rFonts w:ascii="Dialog" w:eastAsia="Dialog" w:hAnsi="Dialog" w:cs="Dialog"/>
          <w:color w:val="000000"/>
        </w:rPr>
        <w:t xml:space="preserve">It is a DCDC converter that takes as input a DC voltage and it </w:t>
      </w:r>
      <w:proofErr w:type="gramStart"/>
      <w:r>
        <w:rPr>
          <w:rFonts w:ascii="Dialog" w:eastAsia="Dialog" w:hAnsi="Dialog" w:cs="Dialog"/>
          <w:color w:val="000000"/>
        </w:rPr>
        <w:t>is able to</w:t>
      </w:r>
      <w:proofErr w:type="gramEnd"/>
      <w:r>
        <w:rPr>
          <w:rFonts w:ascii="Dialog" w:eastAsia="Dialog" w:hAnsi="Dialog" w:cs="Dialog"/>
          <w:color w:val="000000"/>
        </w:rPr>
        <w:t xml:space="preserve"> provide as output a stable DC voltage, different from the input one. </w:t>
      </w:r>
    </w:p>
    <w:p w14:paraId="518D8367" w14:textId="77777777" w:rsidR="009C3439" w:rsidRDefault="00A47772">
      <w:r>
        <w:rPr>
          <w:rFonts w:ascii="Dialog" w:eastAsia="Dialog" w:hAnsi="Dialog" w:cs="Dialog"/>
          <w:color w:val="000000"/>
        </w:rPr>
        <w:t xml:space="preserve">It takes as input a DC voltage inside a range </w:t>
      </w:r>
      <w:r>
        <w:rPr>
          <w:rFonts w:ascii="Dialog" w:eastAsia="Dialog" w:hAnsi="Dialog" w:cs="Dialog"/>
          <w:color w:val="000000"/>
        </w:rPr>
        <w:t xml:space="preserve">from 4.5V to 22V, </w:t>
      </w:r>
      <w:proofErr w:type="gramStart"/>
      <w:r>
        <w:rPr>
          <w:rFonts w:ascii="Dialog" w:eastAsia="Dialog" w:hAnsi="Dialog" w:cs="Dialog"/>
          <w:color w:val="000000"/>
        </w:rPr>
        <w:t>in order to</w:t>
      </w:r>
      <w:proofErr w:type="gramEnd"/>
      <w:r>
        <w:rPr>
          <w:rFonts w:ascii="Dialog" w:eastAsia="Dialog" w:hAnsi="Dialog" w:cs="Dialog"/>
          <w:color w:val="000000"/>
        </w:rPr>
        <w:t xml:space="preserve"> have a stable 3.3V DC voltage at the output. </w:t>
      </w:r>
    </w:p>
    <w:p w14:paraId="3CF6ED85" w14:textId="77777777" w:rsidR="009C3439" w:rsidRDefault="00A47772">
      <w:r>
        <w:rPr>
          <w:rFonts w:ascii="Dialog" w:eastAsia="Dialog" w:hAnsi="Dialog" w:cs="Dialog"/>
          <w:color w:val="000000"/>
        </w:rPr>
        <w:t xml:space="preserve">To avoid noise on the output a decoupling capacitor can be needed, depending on the application. </w:t>
      </w:r>
    </w:p>
    <w:p w14:paraId="6802DEC1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51289157" w14:textId="77777777" w:rsidR="009C3439" w:rsidRDefault="00A47772">
      <w:r>
        <w:rPr>
          <w:rFonts w:ascii="Dialog" w:eastAsia="Dialog" w:hAnsi="Dialog" w:cs="Dialog"/>
          <w:b/>
          <w:color w:val="000000"/>
        </w:rPr>
        <w:t>Electrical characteristics:</w:t>
      </w:r>
      <w:r>
        <w:rPr>
          <w:rFonts w:ascii="Dialog" w:eastAsia="Dialog" w:hAnsi="Dialog" w:cs="Dialog"/>
          <w:color w:val="000000"/>
        </w:rPr>
        <w:t xml:space="preserve"> </w:t>
      </w:r>
    </w:p>
    <w:p w14:paraId="1C5CA0C8" w14:textId="77777777" w:rsidR="009C3439" w:rsidRDefault="00A47772">
      <w:pPr>
        <w:numPr>
          <w:ilvl w:val="0"/>
          <w:numId w:val="6"/>
        </w:numPr>
      </w:pPr>
      <w:r>
        <w:rPr>
          <w:rFonts w:ascii="Dialog" w:eastAsia="Dialog" w:hAnsi="Dialog" w:cs="Dialog"/>
          <w:color w:val="000000"/>
        </w:rPr>
        <w:t xml:space="preserve">Max input DC voltage: 24V </w:t>
      </w:r>
    </w:p>
    <w:p w14:paraId="2890DAE5" w14:textId="77777777" w:rsidR="009C3439" w:rsidRDefault="00A47772">
      <w:pPr>
        <w:numPr>
          <w:ilvl w:val="0"/>
          <w:numId w:val="6"/>
        </w:numPr>
      </w:pPr>
      <w:r>
        <w:rPr>
          <w:rFonts w:ascii="Dialog" w:eastAsia="Dialog" w:hAnsi="Dialog" w:cs="Dialog"/>
          <w:color w:val="000000"/>
        </w:rPr>
        <w:t>Output DC voltage: 3.3V</w:t>
      </w:r>
      <w:r>
        <w:rPr>
          <w:rFonts w:ascii="Dialog" w:eastAsia="Dialog" w:hAnsi="Dialog" w:cs="Dialog"/>
          <w:color w:val="000000"/>
        </w:rPr>
        <w:t xml:space="preserve"> </w:t>
      </w:r>
    </w:p>
    <w:p w14:paraId="582A4C8C" w14:textId="77777777" w:rsidR="009C3439" w:rsidRDefault="00A47772">
      <w:pPr>
        <w:numPr>
          <w:ilvl w:val="0"/>
          <w:numId w:val="6"/>
        </w:numPr>
      </w:pPr>
      <w:r>
        <w:rPr>
          <w:rFonts w:ascii="Dialog" w:eastAsia="Dialog" w:hAnsi="Dialog" w:cs="Dialog"/>
          <w:color w:val="000000"/>
        </w:rPr>
        <w:t xml:space="preserve">Max output current: 2A </w:t>
      </w:r>
    </w:p>
    <w:p w14:paraId="69C76A07" w14:textId="77777777" w:rsidR="009C3439" w:rsidRDefault="00A47772">
      <w:pPr>
        <w:numPr>
          <w:ilvl w:val="0"/>
          <w:numId w:val="6"/>
        </w:numPr>
      </w:pPr>
      <w:r>
        <w:rPr>
          <w:rFonts w:ascii="Dialog" w:eastAsia="Dialog" w:hAnsi="Dialog" w:cs="Dialog"/>
          <w:color w:val="000000"/>
        </w:rPr>
        <w:lastRenderedPageBreak/>
        <w:t xml:space="preserve">Min efficiency: 75% </w:t>
      </w:r>
    </w:p>
    <w:p w14:paraId="223B8036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5FB26025" w14:textId="77777777" w:rsidR="009C3439" w:rsidRDefault="00A47772">
      <w:pPr>
        <w:pStyle w:val="DiagramType"/>
      </w:pPr>
      <w:r>
        <w:t>Operations</w:t>
      </w:r>
    </w:p>
    <w:p w14:paraId="591F650C" w14:textId="77777777" w:rsidR="009C3439" w:rsidRDefault="00A47772">
      <w:pPr>
        <w:pStyle w:val="Titolo2"/>
      </w:pPr>
      <w:bookmarkStart w:id="58" w:name="mcMHtP6GAqBwAWoD"/>
      <w:bookmarkEnd w:id="58"/>
      <w:r>
        <w:rPr>
          <w:noProof/>
        </w:rPr>
        <w:drawing>
          <wp:inline distT="0" distB="0" distL="0" distR="0" wp14:anchorId="566694A2" wp14:editId="3860E61D">
            <wp:extent cx="228600" cy="228600"/>
            <wp:effectExtent l="19050" t="0" r="0" b="0"/>
            <wp:docPr id="65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59" w:name="zhiPaP6GAqBwAXrJ"/>
      <w:r>
        <w:t>VIN</w:t>
      </w:r>
      <w:bookmarkEnd w:id="59"/>
    </w:p>
    <w:p w14:paraId="247475FF" w14:textId="77777777" w:rsidR="009C3439" w:rsidRDefault="00A47772">
      <w:r>
        <w:rPr>
          <w:rFonts w:ascii="Dialog" w:eastAsia="Dialog" w:hAnsi="Dialog" w:cs="Dialog"/>
          <w:color w:val="000000"/>
        </w:rPr>
        <w:t xml:space="preserve">This is the positive input supply for the IC switching regulator. A suitable input bypass capacitor must be presented at this pin to minimize voltage transients and to supply the switching currents required by the regulator. </w:t>
      </w:r>
    </w:p>
    <w:p w14:paraId="22DF7C0C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72A6ABFA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voltage, from 4.5V t</w:t>
      </w:r>
      <w:r>
        <w:rPr>
          <w:rFonts w:ascii="Dialog" w:eastAsia="Dialog" w:hAnsi="Dialog" w:cs="Dialog"/>
          <w:color w:val="000000"/>
        </w:rPr>
        <w:t xml:space="preserve">o 22V </w:t>
      </w:r>
    </w:p>
    <w:p w14:paraId="7F208AEE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1E7EC912" w14:textId="77777777" w:rsidR="009C3439" w:rsidRDefault="00A47772">
      <w:pPr>
        <w:pStyle w:val="Titolo2"/>
      </w:pPr>
      <w:bookmarkStart w:id="60" w:name="1cMHtP6GAqBwAWoE"/>
      <w:bookmarkEnd w:id="60"/>
      <w:r>
        <w:rPr>
          <w:noProof/>
        </w:rPr>
        <w:drawing>
          <wp:inline distT="0" distB="0" distL="0" distR="0" wp14:anchorId="7868C983" wp14:editId="6707A4C4">
            <wp:extent cx="228600" cy="228600"/>
            <wp:effectExtent l="19050" t="0" r="0" b="0"/>
            <wp:docPr id="67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61" w:name="lwSPaP6GAqBwAXrL"/>
      <w:r>
        <w:t>VOUT</w:t>
      </w:r>
      <w:bookmarkEnd w:id="61"/>
    </w:p>
    <w:p w14:paraId="00F46DB7" w14:textId="77777777" w:rsidR="009C3439" w:rsidRDefault="00A47772">
      <w:r>
        <w:rPr>
          <w:rFonts w:ascii="Dialog" w:eastAsia="Dialog" w:hAnsi="Dialog" w:cs="Dialog"/>
          <w:color w:val="000000"/>
        </w:rPr>
        <w:t xml:space="preserve">Output voltage fixed to 3.3V. </w:t>
      </w:r>
    </w:p>
    <w:p w14:paraId="3C21C578" w14:textId="77777777" w:rsidR="009C3439" w:rsidRDefault="00A47772">
      <w:r>
        <w:rPr>
          <w:rFonts w:ascii="Dialog" w:eastAsia="Dialog" w:hAnsi="Dialog" w:cs="Dialog"/>
          <w:color w:val="000000"/>
        </w:rPr>
        <w:t xml:space="preserve">The voltage at this pin switches between approximately </w:t>
      </w:r>
      <w:hyperlink w:anchor="mcMHtP6GAqBwAWoD" w:history="1">
        <w:r>
          <w:rPr>
            <w:rFonts w:ascii="Dialog" w:eastAsia="Dialog" w:hAnsi="Dialog" w:cs="Dialog"/>
            <w:color w:val="0000FF"/>
          </w:rPr>
          <w:t>VIN()</w:t>
        </w:r>
      </w:hyperlink>
      <w:r>
        <w:rPr>
          <w:rFonts w:ascii="Dialog" w:eastAsia="Dialog" w:hAnsi="Dialog" w:cs="Dialog"/>
          <w:color w:val="000000"/>
        </w:rPr>
        <w:t xml:space="preserve"> and -0.5V with a duty cycle of approximately </w:t>
      </w:r>
      <w:hyperlink w:anchor="1cMHtP6GAqBwAWoE" w:history="1">
        <w:r>
          <w:rPr>
            <w:rFonts w:ascii="Dialog" w:eastAsia="Dialog" w:hAnsi="Dialog" w:cs="Dialog"/>
            <w:color w:val="0000FF"/>
          </w:rPr>
          <w:t>VOUT()</w:t>
        </w:r>
      </w:hyperlink>
      <w:r>
        <w:rPr>
          <w:rFonts w:ascii="Dialog" w:eastAsia="Dialog" w:hAnsi="Dialog" w:cs="Dialog"/>
          <w:color w:val="000000"/>
        </w:rPr>
        <w:t>/</w:t>
      </w:r>
      <w:hyperlink w:anchor="mcMHtP6GAqBwAWoD" w:history="1">
        <w:r>
          <w:rPr>
            <w:rFonts w:ascii="Dialog" w:eastAsia="Dialog" w:hAnsi="Dialog" w:cs="Dialog"/>
            <w:color w:val="0000FF"/>
          </w:rPr>
          <w:t>VIN()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76A16B14" w14:textId="77777777" w:rsidR="009C3439" w:rsidRDefault="00A47772">
      <w:r>
        <w:rPr>
          <w:rFonts w:ascii="Dialog" w:eastAsia="Dialog" w:hAnsi="Dialog" w:cs="Dialog"/>
          <w:color w:val="000000"/>
        </w:rPr>
        <w:t xml:space="preserve">To minimize coupling to sensitive circuitry, the PCB copper area connected to this pin should be minimized. </w:t>
      </w:r>
    </w:p>
    <w:p w14:paraId="2995C572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71C45E88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voltage, 3.3V </w:t>
      </w:r>
    </w:p>
    <w:p w14:paraId="156B897C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59861A1C" w14:textId="77777777" w:rsidR="009C3439" w:rsidRDefault="00A47772">
      <w:pPr>
        <w:pStyle w:val="Titolo2"/>
      </w:pPr>
      <w:bookmarkStart w:id="62" w:name="HcMHtP6GAqBwAWoG"/>
      <w:bookmarkEnd w:id="62"/>
      <w:r>
        <w:rPr>
          <w:noProof/>
        </w:rPr>
        <w:drawing>
          <wp:inline distT="0" distB="0" distL="0" distR="0" wp14:anchorId="2B48EEE9" wp14:editId="28023637">
            <wp:extent cx="228600" cy="228600"/>
            <wp:effectExtent l="19050" t="0" r="0" b="0"/>
            <wp:docPr id="69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63" w:name="R.SPaP6GAqBwAXrN"/>
      <w:r>
        <w:t>GND</w:t>
      </w:r>
      <w:bookmarkEnd w:id="63"/>
    </w:p>
    <w:p w14:paraId="08A489A1" w14:textId="77777777" w:rsidR="009C3439" w:rsidRDefault="00A47772">
      <w:r>
        <w:rPr>
          <w:rFonts w:ascii="Dialog" w:eastAsia="Dialog" w:hAnsi="Dialog" w:cs="Dialog"/>
          <w:color w:val="000000"/>
        </w:rPr>
        <w:t xml:space="preserve">Reference ground voltage. </w:t>
      </w:r>
    </w:p>
    <w:p w14:paraId="2B4096B8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67E2D148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 </w:t>
      </w:r>
    </w:p>
    <w:p w14:paraId="03839917" w14:textId="77777777" w:rsidR="009C3439" w:rsidRDefault="00A47772">
      <w:r>
        <w:rPr>
          <w:rFonts w:ascii="Dialog" w:eastAsia="Dialog" w:hAnsi="Dialog" w:cs="Dialog"/>
          <w:b/>
          <w:color w:val="000000"/>
        </w:rPr>
        <w:t>Peri</w:t>
      </w:r>
      <w:r>
        <w:rPr>
          <w:rFonts w:ascii="Dialog" w:eastAsia="Dialog" w:hAnsi="Dialog" w:cs="Dialog"/>
          <w:b/>
          <w:color w:val="000000"/>
        </w:rPr>
        <w:t>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6A94CA57" w14:textId="77777777" w:rsidR="009C3439" w:rsidRDefault="00A47772">
      <w:pPr>
        <w:pStyle w:val="Titolo2"/>
      </w:pPr>
      <w:bookmarkStart w:id="64" w:name="w8MHtP6GAqBwAWoH"/>
      <w:bookmarkEnd w:id="64"/>
      <w:r>
        <w:rPr>
          <w:noProof/>
        </w:rPr>
        <w:drawing>
          <wp:inline distT="0" distB="0" distL="0" distR="0" wp14:anchorId="77E6A016" wp14:editId="65987077">
            <wp:extent cx="228600" cy="228600"/>
            <wp:effectExtent l="19050" t="0" r="0" b="0"/>
            <wp:docPr id="71" name="Image7.png" descr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65" w:name="ArqN6P6GAqBwARfQ"/>
      <w:r>
        <w:t>L_47uH_0603_SMD</w:t>
      </w:r>
      <w:bookmarkEnd w:id="65"/>
    </w:p>
    <w:p w14:paraId="69235447" w14:textId="77777777" w:rsidR="009C3439" w:rsidRDefault="00A47772">
      <w:r>
        <w:rPr>
          <w:rFonts w:ascii="Dialog" w:eastAsia="Dialog" w:hAnsi="Dialog" w:cs="Dialog"/>
          <w:color w:val="000000"/>
        </w:rPr>
        <w:t xml:space="preserve">Surface mount inductor. </w:t>
      </w:r>
    </w:p>
    <w:p w14:paraId="0B651E7C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414F23BC" w14:textId="77777777" w:rsidR="009C3439" w:rsidRDefault="00A47772">
      <w:r>
        <w:rPr>
          <w:rFonts w:ascii="Dialog" w:eastAsia="Dialog" w:hAnsi="Dialog" w:cs="Dialog"/>
          <w:b/>
          <w:color w:val="000000"/>
        </w:rPr>
        <w:t>Electrical characteristics:</w:t>
      </w:r>
      <w:r>
        <w:rPr>
          <w:rFonts w:ascii="Dialog" w:eastAsia="Dialog" w:hAnsi="Dialog" w:cs="Dialog"/>
          <w:color w:val="000000"/>
        </w:rPr>
        <w:t xml:space="preserve"> </w:t>
      </w:r>
    </w:p>
    <w:p w14:paraId="141AAEFA" w14:textId="77777777" w:rsidR="009C3439" w:rsidRDefault="00A47772">
      <w:pPr>
        <w:numPr>
          <w:ilvl w:val="0"/>
          <w:numId w:val="7"/>
        </w:numPr>
      </w:pPr>
      <w:r>
        <w:rPr>
          <w:rFonts w:ascii="Dialog" w:eastAsia="Dialog" w:hAnsi="Dialog" w:cs="Dialog"/>
          <w:color w:val="000000"/>
        </w:rPr>
        <w:t xml:space="preserve">Inductance: 47uH </w:t>
      </w:r>
    </w:p>
    <w:p w14:paraId="5EB771D4" w14:textId="77777777" w:rsidR="009C3439" w:rsidRDefault="00A47772">
      <w:pPr>
        <w:numPr>
          <w:ilvl w:val="0"/>
          <w:numId w:val="7"/>
        </w:numPr>
      </w:pPr>
      <w:r>
        <w:rPr>
          <w:rFonts w:ascii="Dialog" w:eastAsia="Dialog" w:hAnsi="Dialog" w:cs="Dialog"/>
          <w:color w:val="000000"/>
        </w:rPr>
        <w:t xml:space="preserve">Tolerance: +/-20% </w:t>
      </w:r>
    </w:p>
    <w:p w14:paraId="3E96B705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36F80EF6" w14:textId="77777777" w:rsidR="009C3439" w:rsidRDefault="00A47772">
      <w:r>
        <w:rPr>
          <w:rFonts w:ascii="Dialog" w:eastAsia="Dialog" w:hAnsi="Dialog" w:cs="Dialog"/>
          <w:b/>
          <w:color w:val="000000"/>
        </w:rPr>
        <w:t>Mechanical characteristics:</w:t>
      </w:r>
      <w:r>
        <w:rPr>
          <w:rFonts w:ascii="Dialog" w:eastAsia="Dialog" w:hAnsi="Dialog" w:cs="Dialog"/>
          <w:color w:val="000000"/>
        </w:rPr>
        <w:t xml:space="preserve"> </w:t>
      </w:r>
    </w:p>
    <w:p w14:paraId="6562CC88" w14:textId="77777777" w:rsidR="009C3439" w:rsidRDefault="00A47772">
      <w:pPr>
        <w:numPr>
          <w:ilvl w:val="0"/>
          <w:numId w:val="8"/>
        </w:numPr>
      </w:pPr>
      <w:r>
        <w:rPr>
          <w:rFonts w:ascii="Dialog" w:eastAsia="Dialog" w:hAnsi="Dialog" w:cs="Dialog"/>
          <w:color w:val="000000"/>
        </w:rPr>
        <w:t xml:space="preserve">Length: 1.6mm </w:t>
      </w:r>
    </w:p>
    <w:p w14:paraId="1A4D5D18" w14:textId="77777777" w:rsidR="009C3439" w:rsidRDefault="00A47772">
      <w:pPr>
        <w:numPr>
          <w:ilvl w:val="0"/>
          <w:numId w:val="8"/>
        </w:numPr>
      </w:pPr>
      <w:r>
        <w:rPr>
          <w:rFonts w:ascii="Dialog" w:eastAsia="Dialog" w:hAnsi="Dialog" w:cs="Dialog"/>
          <w:color w:val="000000"/>
        </w:rPr>
        <w:t xml:space="preserve">Width: 0.8mm </w:t>
      </w:r>
    </w:p>
    <w:p w14:paraId="24F91379" w14:textId="77777777" w:rsidR="009C3439" w:rsidRDefault="00A47772">
      <w:pPr>
        <w:numPr>
          <w:ilvl w:val="0"/>
          <w:numId w:val="8"/>
        </w:numPr>
      </w:pPr>
      <w:r>
        <w:rPr>
          <w:rFonts w:ascii="Dialog" w:eastAsia="Dialog" w:hAnsi="Dialog" w:cs="Dialog"/>
          <w:color w:val="000000"/>
        </w:rPr>
        <w:t xml:space="preserve">Height: 0.8mm </w:t>
      </w:r>
    </w:p>
    <w:p w14:paraId="026CD3D1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240697A6" w14:textId="77777777" w:rsidR="009C3439" w:rsidRDefault="00A47772">
      <w:pPr>
        <w:pStyle w:val="DiagramType"/>
      </w:pPr>
      <w:r>
        <w:t>Operations</w:t>
      </w:r>
    </w:p>
    <w:p w14:paraId="2BF480EB" w14:textId="77777777" w:rsidR="009C3439" w:rsidRDefault="00A47772">
      <w:pPr>
        <w:pStyle w:val="Titolo2"/>
      </w:pPr>
      <w:bookmarkStart w:id="66" w:name="y8MHtP6GAqBwAWoI"/>
      <w:bookmarkEnd w:id="66"/>
      <w:r>
        <w:rPr>
          <w:noProof/>
        </w:rPr>
        <w:drawing>
          <wp:inline distT="0" distB="0" distL="0" distR="0" wp14:anchorId="241F6477" wp14:editId="635DFDE6">
            <wp:extent cx="228600" cy="228600"/>
            <wp:effectExtent l="19050" t="0" r="0" b="0"/>
            <wp:docPr id="73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67" w:name="pepN6P6GAqBwARkF"/>
      <w:r>
        <w:t>T1</w:t>
      </w:r>
      <w:bookmarkEnd w:id="67"/>
    </w:p>
    <w:p w14:paraId="5E027808" w14:textId="77777777" w:rsidR="009C3439" w:rsidRDefault="00A47772">
      <w:r>
        <w:rPr>
          <w:rFonts w:ascii="Dialog" w:eastAsia="Dialog" w:hAnsi="Dialog" w:cs="Dialog"/>
          <w:color w:val="000000"/>
        </w:rPr>
        <w:t xml:space="preserve">Pin 1 inductor. </w:t>
      </w:r>
    </w:p>
    <w:p w14:paraId="1FC3C1BF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33EC7303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 </w:t>
      </w:r>
    </w:p>
    <w:p w14:paraId="1104FD87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077EE9CE" w14:textId="77777777" w:rsidR="009C3439" w:rsidRDefault="00A47772">
      <w:pPr>
        <w:pStyle w:val="Titolo2"/>
      </w:pPr>
      <w:bookmarkStart w:id="68" w:name=".8MHtP6GAqBwAWoJ"/>
      <w:bookmarkEnd w:id="68"/>
      <w:r>
        <w:rPr>
          <w:noProof/>
        </w:rPr>
        <w:lastRenderedPageBreak/>
        <w:drawing>
          <wp:inline distT="0" distB="0" distL="0" distR="0" wp14:anchorId="27E24423" wp14:editId="2E5CB58D">
            <wp:extent cx="228600" cy="228600"/>
            <wp:effectExtent l="19050" t="0" r="0" b="0"/>
            <wp:docPr id="75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69" w:name="OoZN6P6GAqBwARkH"/>
      <w:r>
        <w:t>T2</w:t>
      </w:r>
      <w:bookmarkEnd w:id="69"/>
    </w:p>
    <w:p w14:paraId="2ADC3B6F" w14:textId="77777777" w:rsidR="009C3439" w:rsidRDefault="00A47772">
      <w:r>
        <w:rPr>
          <w:rFonts w:ascii="Dialog" w:eastAsia="Dialog" w:hAnsi="Dialog" w:cs="Dialog"/>
          <w:color w:val="000000"/>
        </w:rPr>
        <w:t xml:space="preserve">Pin 2 inductor. </w:t>
      </w:r>
    </w:p>
    <w:p w14:paraId="5DE0E29F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1762CAAD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 </w:t>
      </w:r>
    </w:p>
    <w:p w14:paraId="44060B51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36ECEC4E" w14:textId="77777777" w:rsidR="009C3439" w:rsidRDefault="00A47772">
      <w:pPr>
        <w:pStyle w:val="Titolo2"/>
      </w:pPr>
      <w:bookmarkStart w:id="70" w:name="N8MHtP6GAqBwAWoK"/>
      <w:bookmarkEnd w:id="70"/>
      <w:r>
        <w:rPr>
          <w:noProof/>
        </w:rPr>
        <w:drawing>
          <wp:inline distT="0" distB="0" distL="0" distR="0" wp14:anchorId="35ADBCF6" wp14:editId="653701EE">
            <wp:extent cx="228600" cy="228600"/>
            <wp:effectExtent l="19050" t="0" r="0" b="0"/>
            <wp:docPr id="77" name="Image7.png" descr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71" w:name=".YRpaP6GAqBwATSt"/>
      <w:r>
        <w:t>C_10uF_electrolytic_SMD</w:t>
      </w:r>
      <w:bookmarkEnd w:id="71"/>
    </w:p>
    <w:p w14:paraId="3A3249EC" w14:textId="77777777" w:rsidR="009C3439" w:rsidRDefault="00A47772">
      <w:r>
        <w:rPr>
          <w:rFonts w:ascii="Dialog" w:eastAsia="Dialog" w:hAnsi="Dialog" w:cs="Dialog"/>
          <w:color w:val="000000"/>
        </w:rPr>
        <w:t xml:space="preserve">Surface mount electrolytic capacitor. </w:t>
      </w:r>
    </w:p>
    <w:p w14:paraId="364AB78E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6B708DBD" w14:textId="77777777" w:rsidR="009C3439" w:rsidRDefault="00A47772">
      <w:r>
        <w:rPr>
          <w:rFonts w:ascii="Dialog" w:eastAsia="Dialog" w:hAnsi="Dialog" w:cs="Dialog"/>
          <w:b/>
          <w:color w:val="000000"/>
        </w:rPr>
        <w:t>Electrical characteristics:</w:t>
      </w:r>
      <w:r>
        <w:rPr>
          <w:rFonts w:ascii="Dialog" w:eastAsia="Dialog" w:hAnsi="Dialog" w:cs="Dialog"/>
          <w:color w:val="000000"/>
        </w:rPr>
        <w:t xml:space="preserve"> </w:t>
      </w:r>
    </w:p>
    <w:p w14:paraId="57FA6C9E" w14:textId="77777777" w:rsidR="009C3439" w:rsidRDefault="00A47772">
      <w:pPr>
        <w:numPr>
          <w:ilvl w:val="0"/>
          <w:numId w:val="9"/>
        </w:numPr>
      </w:pPr>
      <w:r>
        <w:rPr>
          <w:rFonts w:ascii="Dialog" w:eastAsia="Dialog" w:hAnsi="Dialog" w:cs="Dialog"/>
          <w:color w:val="000000"/>
        </w:rPr>
        <w:t xml:space="preserve">Capacitance: 10uF </w:t>
      </w:r>
    </w:p>
    <w:p w14:paraId="3D25C509" w14:textId="77777777" w:rsidR="009C3439" w:rsidRDefault="00A47772">
      <w:pPr>
        <w:numPr>
          <w:ilvl w:val="0"/>
          <w:numId w:val="9"/>
        </w:numPr>
      </w:pPr>
      <w:r>
        <w:rPr>
          <w:rFonts w:ascii="Dialog" w:eastAsia="Dialog" w:hAnsi="Dialog" w:cs="Dialog"/>
          <w:color w:val="000000"/>
        </w:rPr>
        <w:t xml:space="preserve">Max DC voltage: 25V </w:t>
      </w:r>
    </w:p>
    <w:p w14:paraId="6D04C9BA" w14:textId="77777777" w:rsidR="009C3439" w:rsidRDefault="00A47772">
      <w:pPr>
        <w:numPr>
          <w:ilvl w:val="0"/>
          <w:numId w:val="9"/>
        </w:numPr>
      </w:pPr>
      <w:r>
        <w:rPr>
          <w:rFonts w:ascii="Dialog" w:eastAsia="Dialog" w:hAnsi="Dialog" w:cs="Dialog"/>
          <w:color w:val="000000"/>
        </w:rPr>
        <w:t>Max ESR: 35mOh</w:t>
      </w:r>
      <w:r>
        <w:rPr>
          <w:rFonts w:ascii="Dialog" w:eastAsia="Dialog" w:hAnsi="Dialog" w:cs="Dialog"/>
          <w:color w:val="000000"/>
        </w:rPr>
        <w:t xml:space="preserve">m </w:t>
      </w:r>
    </w:p>
    <w:p w14:paraId="6BBBCE24" w14:textId="77777777" w:rsidR="009C3439" w:rsidRDefault="00A47772">
      <w:pPr>
        <w:numPr>
          <w:ilvl w:val="0"/>
          <w:numId w:val="9"/>
        </w:numPr>
      </w:pPr>
      <w:r>
        <w:rPr>
          <w:rFonts w:ascii="Dialog" w:eastAsia="Dialog" w:hAnsi="Dialog" w:cs="Dialog"/>
          <w:color w:val="000000"/>
        </w:rPr>
        <w:t xml:space="preserve">Max leakage current: 125uA </w:t>
      </w:r>
    </w:p>
    <w:p w14:paraId="1EE038BC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1AED4F4D" w14:textId="77777777" w:rsidR="009C3439" w:rsidRDefault="00A47772">
      <w:r>
        <w:rPr>
          <w:rFonts w:ascii="Dialog" w:eastAsia="Dialog" w:hAnsi="Dialog" w:cs="Dialog"/>
          <w:b/>
          <w:color w:val="000000"/>
        </w:rPr>
        <w:t>Mechanical characteristics:</w:t>
      </w:r>
      <w:r>
        <w:rPr>
          <w:rFonts w:ascii="Dialog" w:eastAsia="Dialog" w:hAnsi="Dialog" w:cs="Dialog"/>
          <w:color w:val="000000"/>
        </w:rPr>
        <w:t xml:space="preserve"> </w:t>
      </w:r>
    </w:p>
    <w:p w14:paraId="1D080FFF" w14:textId="77777777" w:rsidR="009C3439" w:rsidRDefault="00A47772">
      <w:pPr>
        <w:numPr>
          <w:ilvl w:val="0"/>
          <w:numId w:val="10"/>
        </w:numPr>
      </w:pPr>
      <w:r>
        <w:rPr>
          <w:rFonts w:ascii="Dialog" w:eastAsia="Dialog" w:hAnsi="Dialog" w:cs="Dialog"/>
          <w:color w:val="000000"/>
        </w:rPr>
        <w:t xml:space="preserve">Diameter: 8mm </w:t>
      </w:r>
    </w:p>
    <w:p w14:paraId="595A6700" w14:textId="77777777" w:rsidR="009C3439" w:rsidRDefault="00A47772">
      <w:pPr>
        <w:numPr>
          <w:ilvl w:val="0"/>
          <w:numId w:val="10"/>
        </w:numPr>
      </w:pPr>
      <w:r>
        <w:rPr>
          <w:rFonts w:ascii="Dialog" w:eastAsia="Dialog" w:hAnsi="Dialog" w:cs="Dialog"/>
          <w:color w:val="000000"/>
        </w:rPr>
        <w:t xml:space="preserve">Height: 7mm </w:t>
      </w:r>
    </w:p>
    <w:p w14:paraId="7C2E6222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1A77AB37" w14:textId="77777777" w:rsidR="009C3439" w:rsidRDefault="00A47772">
      <w:pPr>
        <w:pStyle w:val="DiagramType"/>
      </w:pPr>
      <w:r>
        <w:t>Operations</w:t>
      </w:r>
    </w:p>
    <w:p w14:paraId="7BF01001" w14:textId="77777777" w:rsidR="009C3439" w:rsidRDefault="00A47772">
      <w:pPr>
        <w:pStyle w:val="Titolo2"/>
      </w:pPr>
      <w:bookmarkStart w:id="72" w:name="v8MHtP6GAqBwAWoL"/>
      <w:bookmarkEnd w:id="72"/>
      <w:r>
        <w:rPr>
          <w:noProof/>
        </w:rPr>
        <w:drawing>
          <wp:inline distT="0" distB="0" distL="0" distR="0" wp14:anchorId="0A51FC21" wp14:editId="06422A5A">
            <wp:extent cx="228600" cy="228600"/>
            <wp:effectExtent l="19050" t="0" r="0" b="0"/>
            <wp:docPr id="79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73" w:name="IL.FaP6GAqBwATS3"/>
      <w:r>
        <w:t>T_POS</w:t>
      </w:r>
      <w:bookmarkEnd w:id="73"/>
    </w:p>
    <w:p w14:paraId="43A2EAF4" w14:textId="77777777" w:rsidR="009C3439" w:rsidRDefault="00A47772">
      <w:r>
        <w:rPr>
          <w:rFonts w:ascii="Dialog" w:eastAsia="Dialog" w:hAnsi="Dialog" w:cs="Dialog"/>
          <w:color w:val="000000"/>
        </w:rPr>
        <w:t xml:space="preserve">Electrolytic capacitor terminal connected to higher voltage. </w:t>
      </w:r>
    </w:p>
    <w:p w14:paraId="5C1C5E64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475E14AB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 </w:t>
      </w:r>
    </w:p>
    <w:p w14:paraId="7F4BC500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18D18BE3" w14:textId="77777777" w:rsidR="009C3439" w:rsidRDefault="00A47772">
      <w:pPr>
        <w:pStyle w:val="Titolo2"/>
      </w:pPr>
      <w:bookmarkStart w:id="74" w:name="ECMHtP6GAqBwAWoM"/>
      <w:bookmarkEnd w:id="74"/>
      <w:r>
        <w:rPr>
          <w:noProof/>
        </w:rPr>
        <w:drawing>
          <wp:inline distT="0" distB="0" distL="0" distR="0" wp14:anchorId="335F6030" wp14:editId="6CF9F2B1">
            <wp:extent cx="228600" cy="228600"/>
            <wp:effectExtent l="19050" t="0" r="0" b="0"/>
            <wp:docPr id="81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75" w:name="bJRFaP6GAqBwATS5"/>
      <w:r>
        <w:t>T_NEG</w:t>
      </w:r>
      <w:bookmarkEnd w:id="75"/>
    </w:p>
    <w:p w14:paraId="39F032BF" w14:textId="77777777" w:rsidR="009C3439" w:rsidRDefault="00A47772">
      <w:r>
        <w:rPr>
          <w:rFonts w:ascii="Dialog" w:eastAsia="Dialog" w:hAnsi="Dialog" w:cs="Dialog"/>
          <w:color w:val="000000"/>
        </w:rPr>
        <w:t xml:space="preserve">Electrolytic capacitor terminal connected to lower voltage. </w:t>
      </w:r>
    </w:p>
    <w:p w14:paraId="4ED79477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3F677338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 </w:t>
      </w:r>
    </w:p>
    <w:p w14:paraId="7EBC0AF3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0EFD03CB" w14:textId="77777777" w:rsidR="009C3439" w:rsidRDefault="00A47772">
      <w:pPr>
        <w:pStyle w:val="Titolo2"/>
      </w:pPr>
      <w:bookmarkStart w:id="76" w:name="qCMHtP6GAqBwAWoN"/>
      <w:bookmarkEnd w:id="76"/>
      <w:r>
        <w:rPr>
          <w:noProof/>
        </w:rPr>
        <w:drawing>
          <wp:inline distT="0" distB="0" distL="0" distR="0" wp14:anchorId="4BE067A9" wp14:editId="7AF5A5DE">
            <wp:extent cx="228600" cy="228600"/>
            <wp:effectExtent l="19050" t="0" r="0" b="0"/>
            <wp:docPr id="83" name="Image7.png" descr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77" w:name="9rreaP6GAqBwATMt"/>
      <w:r>
        <w:t>ShottkyDiode_Vth0V8_SMD</w:t>
      </w:r>
      <w:bookmarkEnd w:id="77"/>
    </w:p>
    <w:p w14:paraId="1B872B6F" w14:textId="77777777" w:rsidR="009C3439" w:rsidRDefault="00A47772">
      <w:r>
        <w:rPr>
          <w:rFonts w:ascii="Dialog" w:eastAsia="Dialog" w:hAnsi="Dialog" w:cs="Dialog"/>
          <w:color w:val="000000"/>
        </w:rPr>
        <w:t>Shottky diode having a threshold voltage (Vth) equal to 0.8V. When a voltage drop larger than Vth is applied to terminals of t</w:t>
      </w:r>
      <w:r>
        <w:rPr>
          <w:rFonts w:ascii="Dialog" w:eastAsia="Dialog" w:hAnsi="Dialog" w:cs="Dialog"/>
          <w:color w:val="000000"/>
        </w:rPr>
        <w:t>he diode, it turns ON and allows current to flow from anode (</w:t>
      </w:r>
      <w:hyperlink w:anchor="pCMHtP6GAqBwAWoP" w:history="1">
        <w:r>
          <w:rPr>
            <w:rFonts w:ascii="Dialog" w:eastAsia="Dialog" w:hAnsi="Dialog" w:cs="Dialog"/>
            <w:color w:val="0000FF"/>
          </w:rPr>
          <w:t>A()</w:t>
        </w:r>
      </w:hyperlink>
      <w:r>
        <w:rPr>
          <w:rFonts w:ascii="Dialog" w:eastAsia="Dialog" w:hAnsi="Dialog" w:cs="Dialog"/>
          <w:color w:val="000000"/>
        </w:rPr>
        <w:t>) to cathode (</w:t>
      </w:r>
      <w:hyperlink w:anchor="pCMHtP6GAqBwAWoQ" w:history="1">
        <w:r>
          <w:rPr>
            <w:rFonts w:ascii="Dialog" w:eastAsia="Dialog" w:hAnsi="Dialog" w:cs="Dialog"/>
            <w:color w:val="0000FF"/>
          </w:rPr>
          <w:t>K()</w:t>
        </w:r>
      </w:hyperlink>
      <w:r>
        <w:rPr>
          <w:rFonts w:ascii="Dialog" w:eastAsia="Dialog" w:hAnsi="Dialog" w:cs="Dialog"/>
          <w:color w:val="000000"/>
        </w:rPr>
        <w:t xml:space="preserve">). Otherwise, the current </w:t>
      </w:r>
      <w:proofErr w:type="gramStart"/>
      <w:r>
        <w:rPr>
          <w:rFonts w:ascii="Dialog" w:eastAsia="Dialog" w:hAnsi="Dialog" w:cs="Dialog"/>
          <w:color w:val="000000"/>
        </w:rPr>
        <w:t>flows</w:t>
      </w:r>
      <w:proofErr w:type="gramEnd"/>
      <w:r>
        <w:rPr>
          <w:rFonts w:ascii="Dialog" w:eastAsia="Dialog" w:hAnsi="Dialog" w:cs="Dialog"/>
          <w:color w:val="000000"/>
        </w:rPr>
        <w:t xml:space="preserve"> through the diode is negligible. </w:t>
      </w:r>
    </w:p>
    <w:p w14:paraId="2B9A0D01" w14:textId="77777777" w:rsidR="009C3439" w:rsidRDefault="00A47772">
      <w:r>
        <w:rPr>
          <w:rFonts w:ascii="Dialog" w:eastAsia="Dialog" w:hAnsi="Dialog" w:cs="Dialog"/>
          <w:color w:val="000000"/>
        </w:rPr>
        <w:t>When diode is forward polarized the c</w:t>
      </w:r>
      <w:r>
        <w:rPr>
          <w:rFonts w:ascii="Dialog" w:eastAsia="Dialog" w:hAnsi="Dialog" w:cs="Dialog"/>
          <w:color w:val="000000"/>
        </w:rPr>
        <w:t>urrent can flow only from anode (</w:t>
      </w:r>
      <w:hyperlink w:anchor="pCMHtP6GAqBwAWoP" w:history="1">
        <w:proofErr w:type="gramStart"/>
        <w:r>
          <w:rPr>
            <w:rFonts w:ascii="Dialog" w:eastAsia="Dialog" w:hAnsi="Dialog" w:cs="Dialog"/>
            <w:color w:val="0000FF"/>
          </w:rPr>
          <w:t>A(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>) to cathode (</w:t>
      </w:r>
      <w:hyperlink w:anchor="pCMHtP6GAqBwAWoQ" w:history="1">
        <w:r>
          <w:rPr>
            <w:rFonts w:ascii="Dialog" w:eastAsia="Dialog" w:hAnsi="Dialog" w:cs="Dialog"/>
            <w:color w:val="0000FF"/>
          </w:rPr>
          <w:t>K()</w:t>
        </w:r>
      </w:hyperlink>
      <w:r>
        <w:rPr>
          <w:rFonts w:ascii="Dialog" w:eastAsia="Dialog" w:hAnsi="Dialog" w:cs="Dialog"/>
          <w:color w:val="000000"/>
        </w:rPr>
        <w:t xml:space="preserve">). However, if a reverse voltage so that </w:t>
      </w:r>
      <w:hyperlink w:anchor="pCMHtP6GAqBwAWoP" w:history="1">
        <w:r>
          <w:rPr>
            <w:rFonts w:ascii="Dialog" w:eastAsia="Dialog" w:hAnsi="Dialog" w:cs="Dialog"/>
            <w:color w:val="0000FF"/>
          </w:rPr>
          <w:t>A()</w:t>
        </w:r>
      </w:hyperlink>
      <w:r>
        <w:rPr>
          <w:rFonts w:ascii="Dialog" w:eastAsia="Dialog" w:hAnsi="Dialog" w:cs="Dialog"/>
          <w:color w:val="000000"/>
        </w:rPr>
        <w:t xml:space="preserve"> - </w:t>
      </w:r>
      <w:hyperlink w:anchor="pCMHtP6GAqBwAWoQ" w:history="1">
        <w:r>
          <w:rPr>
            <w:rFonts w:ascii="Dialog" w:eastAsia="Dialog" w:hAnsi="Dialog" w:cs="Dialog"/>
            <w:color w:val="0000FF"/>
          </w:rPr>
          <w:t>K()</w:t>
        </w:r>
      </w:hyperlink>
      <w:r>
        <w:rPr>
          <w:rFonts w:ascii="Dialog" w:eastAsia="Dialog" w:hAnsi="Dialog" w:cs="Dialog"/>
          <w:color w:val="000000"/>
        </w:rPr>
        <w:t xml:space="preserve"> &lt; -80V i</w:t>
      </w:r>
      <w:r>
        <w:rPr>
          <w:rFonts w:ascii="Dialog" w:eastAsia="Dialog" w:hAnsi="Dialog" w:cs="Dialog"/>
          <w:color w:val="000000"/>
        </w:rPr>
        <w:t>s applied, the diode reach the breakdown point and a non-negligible current starts flowing from cathode (</w:t>
      </w:r>
      <w:hyperlink w:anchor="pCMHtP6GAqBwAWoQ" w:history="1">
        <w:r>
          <w:rPr>
            <w:rFonts w:ascii="Dialog" w:eastAsia="Dialog" w:hAnsi="Dialog" w:cs="Dialog"/>
            <w:color w:val="0000FF"/>
          </w:rPr>
          <w:t>K()</w:t>
        </w:r>
      </w:hyperlink>
      <w:r>
        <w:rPr>
          <w:rFonts w:ascii="Dialog" w:eastAsia="Dialog" w:hAnsi="Dialog" w:cs="Dialog"/>
          <w:color w:val="000000"/>
        </w:rPr>
        <w:t>) to anode (</w:t>
      </w:r>
      <w:hyperlink w:anchor="pCMHtP6GAqBwAWoP" w:history="1">
        <w:r>
          <w:rPr>
            <w:rFonts w:ascii="Dialog" w:eastAsia="Dialog" w:hAnsi="Dialog" w:cs="Dialog"/>
            <w:color w:val="0000FF"/>
          </w:rPr>
          <w:t>A()</w:t>
        </w:r>
      </w:hyperlink>
      <w:r>
        <w:rPr>
          <w:rFonts w:ascii="Dialog" w:eastAsia="Dialog" w:hAnsi="Dialog" w:cs="Dialog"/>
          <w:color w:val="000000"/>
        </w:rPr>
        <w:t xml:space="preserve">). </w:t>
      </w:r>
    </w:p>
    <w:p w14:paraId="4FF1A45F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043BB585" w14:textId="77777777" w:rsidR="009C3439" w:rsidRDefault="00A47772">
      <w:r>
        <w:rPr>
          <w:rFonts w:ascii="Dialog" w:eastAsia="Dialog" w:hAnsi="Dialog" w:cs="Dialog"/>
          <w:b/>
          <w:color w:val="000000"/>
        </w:rPr>
        <w:t>Electrical characteristics:</w:t>
      </w:r>
      <w:r>
        <w:rPr>
          <w:rFonts w:ascii="Dialog" w:eastAsia="Dialog" w:hAnsi="Dialog" w:cs="Dialog"/>
          <w:color w:val="000000"/>
        </w:rPr>
        <w:t xml:space="preserve"> </w:t>
      </w:r>
    </w:p>
    <w:p w14:paraId="01AF5D1A" w14:textId="77777777" w:rsidR="009C3439" w:rsidRDefault="00A47772">
      <w:pPr>
        <w:numPr>
          <w:ilvl w:val="0"/>
          <w:numId w:val="11"/>
        </w:numPr>
      </w:pPr>
      <w:r>
        <w:rPr>
          <w:rFonts w:ascii="Dialog" w:eastAsia="Dialog" w:hAnsi="Dialog" w:cs="Dialog"/>
          <w:color w:val="000000"/>
        </w:rPr>
        <w:t xml:space="preserve">Vth = 0.8V </w:t>
      </w:r>
    </w:p>
    <w:p w14:paraId="3F93613F" w14:textId="77777777" w:rsidR="009C3439" w:rsidRDefault="00A47772">
      <w:pPr>
        <w:numPr>
          <w:ilvl w:val="0"/>
          <w:numId w:val="11"/>
        </w:numPr>
      </w:pPr>
      <w:r>
        <w:rPr>
          <w:rFonts w:ascii="Dialog" w:eastAsia="Dialog" w:hAnsi="Dialog" w:cs="Dialog"/>
          <w:color w:val="000000"/>
        </w:rPr>
        <w:t>Forward curren</w:t>
      </w:r>
      <w:r>
        <w:rPr>
          <w:rFonts w:ascii="Dialog" w:eastAsia="Dialog" w:hAnsi="Dialog" w:cs="Dialog"/>
          <w:color w:val="000000"/>
        </w:rPr>
        <w:t xml:space="preserve">t: 0.5A </w:t>
      </w:r>
    </w:p>
    <w:p w14:paraId="14068D93" w14:textId="77777777" w:rsidR="009C3439" w:rsidRDefault="00A47772">
      <w:pPr>
        <w:numPr>
          <w:ilvl w:val="0"/>
          <w:numId w:val="11"/>
        </w:numPr>
      </w:pPr>
      <w:r>
        <w:rPr>
          <w:rFonts w:ascii="Dialog" w:eastAsia="Dialog" w:hAnsi="Dialog" w:cs="Dialog"/>
          <w:color w:val="000000"/>
        </w:rPr>
        <w:t xml:space="preserve">Max DC forward current: 30mA </w:t>
      </w:r>
    </w:p>
    <w:p w14:paraId="5A720928" w14:textId="77777777" w:rsidR="009C3439" w:rsidRDefault="00A47772">
      <w:pPr>
        <w:numPr>
          <w:ilvl w:val="0"/>
          <w:numId w:val="11"/>
        </w:numPr>
      </w:pPr>
      <w:r>
        <w:rPr>
          <w:rFonts w:ascii="Dialog" w:eastAsia="Dialog" w:hAnsi="Dialog" w:cs="Dialog"/>
          <w:color w:val="000000"/>
        </w:rPr>
        <w:t xml:space="preserve">Max Reverse Voltage: 80V </w:t>
      </w:r>
    </w:p>
    <w:p w14:paraId="63D62BAE" w14:textId="77777777" w:rsidR="009C3439" w:rsidRDefault="00A47772">
      <w:pPr>
        <w:numPr>
          <w:ilvl w:val="0"/>
          <w:numId w:val="11"/>
        </w:numPr>
      </w:pPr>
      <w:r>
        <w:rPr>
          <w:rFonts w:ascii="Dialog" w:eastAsia="Dialog" w:hAnsi="Dialog" w:cs="Dialog"/>
          <w:color w:val="000000"/>
        </w:rPr>
        <w:t xml:space="preserve">Max RMS forward voltage: 56V </w:t>
      </w:r>
    </w:p>
    <w:p w14:paraId="2A569E7C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01F01F82" w14:textId="77777777" w:rsidR="00D10525" w:rsidRDefault="00D10525">
      <w:pPr>
        <w:pStyle w:val="DiagramType"/>
      </w:pPr>
    </w:p>
    <w:p w14:paraId="281B0EF5" w14:textId="77777777" w:rsidR="00D10525" w:rsidRDefault="00D10525">
      <w:pPr>
        <w:pStyle w:val="DiagramType"/>
      </w:pPr>
    </w:p>
    <w:p w14:paraId="580AC094" w14:textId="73F56470" w:rsidR="009C3439" w:rsidRDefault="00A47772">
      <w:pPr>
        <w:pStyle w:val="DiagramType"/>
      </w:pPr>
      <w:r>
        <w:lastRenderedPageBreak/>
        <w:t>Operations</w:t>
      </w:r>
    </w:p>
    <w:p w14:paraId="2F8ADD2F" w14:textId="77777777" w:rsidR="009C3439" w:rsidRDefault="00A47772">
      <w:pPr>
        <w:pStyle w:val="Titolo2"/>
      </w:pPr>
      <w:bookmarkStart w:id="78" w:name="pCMHtP6GAqBwAWoP"/>
      <w:bookmarkEnd w:id="78"/>
      <w:r>
        <w:rPr>
          <w:noProof/>
        </w:rPr>
        <w:drawing>
          <wp:inline distT="0" distB="0" distL="0" distR="0" wp14:anchorId="3CE92FEF" wp14:editId="58E0A815">
            <wp:extent cx="228600" cy="228600"/>
            <wp:effectExtent l="19050" t="0" r="0" b="0"/>
            <wp:docPr id="85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79" w:name="uG3.aP6GAqBwATM7"/>
      <w:r>
        <w:t>A</w:t>
      </w:r>
      <w:bookmarkEnd w:id="79"/>
    </w:p>
    <w:p w14:paraId="7D5431BB" w14:textId="77777777" w:rsidR="009C3439" w:rsidRDefault="00A47772">
      <w:r>
        <w:rPr>
          <w:rFonts w:ascii="Dialog" w:eastAsia="Dialog" w:hAnsi="Dialog" w:cs="Dialog"/>
          <w:color w:val="000000"/>
        </w:rPr>
        <w:t xml:space="preserve">Anode connected to the higher potential. </w:t>
      </w:r>
    </w:p>
    <w:p w14:paraId="2204D516" w14:textId="77777777" w:rsidR="009C3439" w:rsidRDefault="00A47772">
      <w:r>
        <w:rPr>
          <w:rFonts w:ascii="Dialog" w:eastAsia="Dialog" w:hAnsi="Dialog" w:cs="Dialog"/>
          <w:color w:val="000000"/>
        </w:rPr>
        <w:t xml:space="preserve">When voltage drop </w:t>
      </w:r>
      <w:hyperlink w:anchor="pCMHtP6GAqBwAWoP" w:history="1">
        <w:proofErr w:type="gramStart"/>
        <w:r>
          <w:rPr>
            <w:rFonts w:ascii="Dialog" w:eastAsia="Dialog" w:hAnsi="Dialog" w:cs="Dialog"/>
            <w:color w:val="0000FF"/>
          </w:rPr>
          <w:t>A(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- </w:t>
      </w:r>
      <w:hyperlink w:anchor="pCMHtP6GAqBwAWoQ" w:history="1">
        <w:r>
          <w:rPr>
            <w:rFonts w:ascii="Dialog" w:eastAsia="Dialog" w:hAnsi="Dialog" w:cs="Dialog"/>
            <w:color w:val="0000FF"/>
          </w:rPr>
          <w:t>K()</w:t>
        </w:r>
      </w:hyperlink>
      <w:r>
        <w:rPr>
          <w:rFonts w:ascii="Dialog" w:eastAsia="Dialog" w:hAnsi="Dialog" w:cs="Dialog"/>
          <w:color w:val="000000"/>
        </w:rPr>
        <w:t xml:space="preserve"> &gt; 0.8V (threshold voltage of diode) diode turns on. </w:t>
      </w:r>
    </w:p>
    <w:p w14:paraId="2E6F741A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04C5CB63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 </w:t>
      </w:r>
    </w:p>
    <w:p w14:paraId="33184273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44B9F312" w14:textId="77777777" w:rsidR="009C3439" w:rsidRDefault="00A47772">
      <w:pPr>
        <w:pStyle w:val="Titolo2"/>
      </w:pPr>
      <w:bookmarkStart w:id="80" w:name="pCMHtP6GAqBwAWoQ"/>
      <w:bookmarkEnd w:id="80"/>
      <w:r>
        <w:rPr>
          <w:noProof/>
        </w:rPr>
        <w:drawing>
          <wp:inline distT="0" distB="0" distL="0" distR="0" wp14:anchorId="3D9D19AD" wp14:editId="4EEED8D7">
            <wp:extent cx="228600" cy="228600"/>
            <wp:effectExtent l="19050" t="0" r="0" b="0"/>
            <wp:docPr id="87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81" w:name="Ob3.aP6GAqBwATM9"/>
      <w:r>
        <w:t>K</w:t>
      </w:r>
      <w:bookmarkEnd w:id="81"/>
    </w:p>
    <w:p w14:paraId="2CAEC358" w14:textId="77777777" w:rsidR="009C3439" w:rsidRDefault="00A47772">
      <w:r>
        <w:rPr>
          <w:rFonts w:ascii="Dialog" w:eastAsia="Dialog" w:hAnsi="Dialog" w:cs="Dialog"/>
          <w:color w:val="000000"/>
        </w:rPr>
        <w:t xml:space="preserve">Cathode connected to the lower potential (ground). </w:t>
      </w:r>
    </w:p>
    <w:p w14:paraId="4788DD96" w14:textId="77777777" w:rsidR="009C3439" w:rsidRDefault="00A47772">
      <w:r>
        <w:rPr>
          <w:rFonts w:ascii="Dialog" w:eastAsia="Dialog" w:hAnsi="Dialog" w:cs="Dialog"/>
          <w:color w:val="000000"/>
        </w:rPr>
        <w:t xml:space="preserve">Anode connected to the higher potential. </w:t>
      </w:r>
    </w:p>
    <w:p w14:paraId="68A99C6E" w14:textId="77777777" w:rsidR="009C3439" w:rsidRDefault="00A47772">
      <w:r>
        <w:rPr>
          <w:rFonts w:ascii="Dialog" w:eastAsia="Dialog" w:hAnsi="Dialog" w:cs="Dialog"/>
          <w:color w:val="000000"/>
        </w:rPr>
        <w:t xml:space="preserve">When voltage drop </w:t>
      </w:r>
      <w:hyperlink w:anchor="pCMHtP6GAqBwAWoP" w:history="1">
        <w:proofErr w:type="gramStart"/>
        <w:r>
          <w:rPr>
            <w:rFonts w:ascii="Dialog" w:eastAsia="Dialog" w:hAnsi="Dialog" w:cs="Dialog"/>
            <w:color w:val="0000FF"/>
          </w:rPr>
          <w:t>A(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- </w:t>
      </w:r>
      <w:hyperlink w:anchor="pCMHtP6GAqBwAWoQ" w:history="1">
        <w:r>
          <w:rPr>
            <w:rFonts w:ascii="Dialog" w:eastAsia="Dialog" w:hAnsi="Dialog" w:cs="Dialog"/>
            <w:color w:val="0000FF"/>
          </w:rPr>
          <w:t>K()</w:t>
        </w:r>
      </w:hyperlink>
      <w:r>
        <w:rPr>
          <w:rFonts w:ascii="Dialog" w:eastAsia="Dialog" w:hAnsi="Dialog" w:cs="Dialog"/>
          <w:color w:val="000000"/>
        </w:rPr>
        <w:t xml:space="preserve"> &gt; 0.8V (threshold voltage of diode) diode turns on. </w:t>
      </w:r>
    </w:p>
    <w:p w14:paraId="4DE3191A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1C46DEED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 </w:t>
      </w:r>
    </w:p>
    <w:p w14:paraId="65E2F3D3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4EB0DBAA" w14:textId="77777777" w:rsidR="009C3439" w:rsidRDefault="00A47772">
      <w:pPr>
        <w:pStyle w:val="Titolo2"/>
      </w:pPr>
      <w:bookmarkStart w:id="82" w:name="QiMHtP6GAqBwAWoT"/>
      <w:bookmarkEnd w:id="82"/>
      <w:r>
        <w:rPr>
          <w:noProof/>
        </w:rPr>
        <w:drawing>
          <wp:inline distT="0" distB="0" distL="0" distR="0" wp14:anchorId="3C018586" wp14:editId="216C4238">
            <wp:extent cx="228600" cy="228600"/>
            <wp:effectExtent l="19050" t="0" r="0" b="0"/>
            <wp:docPr id="89" name="Image7.png" descr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83" w:name="DW9maP6GAqBwASMx"/>
      <w:r>
        <w:t>DCDC_3V3_module</w:t>
      </w:r>
      <w:bookmarkEnd w:id="83"/>
    </w:p>
    <w:p w14:paraId="71E7E5D1" w14:textId="77777777" w:rsidR="009C3439" w:rsidRDefault="00A47772">
      <w:r>
        <w:rPr>
          <w:rFonts w:ascii="Dialog" w:eastAsia="Dialog" w:hAnsi="Dialog" w:cs="Dialog"/>
          <w:color w:val="000000"/>
        </w:rPr>
        <w:t xml:space="preserve">This module allows to provide a stable DC voltage. </w:t>
      </w:r>
    </w:p>
    <w:p w14:paraId="686873B1" w14:textId="77777777" w:rsidR="009C3439" w:rsidRDefault="00A47772">
      <w:r>
        <w:rPr>
          <w:rFonts w:ascii="Dialog" w:eastAsia="Dialog" w:hAnsi="Dialog" w:cs="Dialog"/>
          <w:color w:val="000000"/>
        </w:rPr>
        <w:t xml:space="preserve">It takes as input a DC voltage inside a range from 4.5V to 22V, </w:t>
      </w:r>
      <w:proofErr w:type="gramStart"/>
      <w:r>
        <w:rPr>
          <w:rFonts w:ascii="Dialog" w:eastAsia="Dialog" w:hAnsi="Dialog" w:cs="Dialog"/>
          <w:color w:val="000000"/>
        </w:rPr>
        <w:t>in order to</w:t>
      </w:r>
      <w:proofErr w:type="gramEnd"/>
      <w:r>
        <w:rPr>
          <w:rFonts w:ascii="Dialog" w:eastAsia="Dialog" w:hAnsi="Dialog" w:cs="Dialog"/>
          <w:color w:val="000000"/>
        </w:rPr>
        <w:t xml:space="preserve"> have a stable 3.3V DC voltage at the output.</w:t>
      </w:r>
    </w:p>
    <w:p w14:paraId="593E5474" w14:textId="77777777" w:rsidR="00D10525" w:rsidRDefault="00D10525">
      <w:pPr>
        <w:pStyle w:val="DiagramType"/>
      </w:pPr>
    </w:p>
    <w:p w14:paraId="0A2B3561" w14:textId="2631A2C6" w:rsidR="009C3439" w:rsidRDefault="00A47772">
      <w:pPr>
        <w:pStyle w:val="DiagramType"/>
      </w:pPr>
      <w:r>
        <w:t>Attributes</w:t>
      </w:r>
    </w:p>
    <w:p w14:paraId="36AB892E" w14:textId="77777777" w:rsidR="009C3439" w:rsidRDefault="00A47772">
      <w:pPr>
        <w:pStyle w:val="Titolo2"/>
      </w:pPr>
      <w:bookmarkStart w:id="84" w:name="ciMHtP6GAqBwAWoU"/>
      <w:bookmarkEnd w:id="84"/>
      <w:r>
        <w:rPr>
          <w:noProof/>
        </w:rPr>
        <w:drawing>
          <wp:inline distT="0" distB="0" distL="0" distR="0" wp14:anchorId="51351E55" wp14:editId="7DD9815C">
            <wp:extent cx="228600" cy="228600"/>
            <wp:effectExtent l="19050" t="0" r="0" b="0"/>
            <wp:docPr id="91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85" w:name="guV3aP6GAqBwAXqN"/>
      <w:r>
        <w:t>U1</w:t>
      </w:r>
      <w:bookmarkEnd w:id="85"/>
    </w:p>
    <w:p w14:paraId="6DBA735D" w14:textId="77777777" w:rsidR="009C3439" w:rsidRDefault="00A47772">
      <w:r>
        <w:rPr>
          <w:rFonts w:ascii="Dialog" w:eastAsia="Dialog" w:hAnsi="Dialog" w:cs="Dialog"/>
          <w:color w:val="000000"/>
        </w:rPr>
        <w:t>This DCDC converter is used to provide a stable 3.3V DC voltage.</w:t>
      </w:r>
    </w:p>
    <w:p w14:paraId="24E8A5D5" w14:textId="77777777" w:rsidR="009C3439" w:rsidRDefault="00A47772">
      <w:pPr>
        <w:pStyle w:val="Titolo2"/>
      </w:pPr>
      <w:bookmarkStart w:id="86" w:name="2iMHtP6GAqBwAWoV"/>
      <w:bookmarkEnd w:id="86"/>
      <w:r>
        <w:rPr>
          <w:noProof/>
        </w:rPr>
        <w:drawing>
          <wp:inline distT="0" distB="0" distL="0" distR="0" wp14:anchorId="1C44A880" wp14:editId="1100F691">
            <wp:extent cx="228600" cy="228600"/>
            <wp:effectExtent l="19050" t="0" r="0" b="0"/>
            <wp:docPr id="93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87" w:name="8dMhaP6GAqBwATNl"/>
      <w:r>
        <w:t>D1</w:t>
      </w:r>
      <w:bookmarkEnd w:id="87"/>
    </w:p>
    <w:p w14:paraId="0C2E975A" w14:textId="77777777" w:rsidR="009C3439" w:rsidRDefault="00A47772">
      <w:r>
        <w:rPr>
          <w:rFonts w:ascii="Dialog" w:eastAsia="Dialog" w:hAnsi="Dialog" w:cs="Dialog"/>
          <w:color w:val="000000"/>
        </w:rPr>
        <w:t xml:space="preserve">This diode is used to clamp the voltage at </w:t>
      </w:r>
      <w:hyperlink w:anchor="1cMHtP6GAqBwAWoE" w:history="1">
        <w:proofErr w:type="gramStart"/>
        <w:r>
          <w:rPr>
            <w:rFonts w:ascii="Dialog" w:eastAsia="Dialog" w:hAnsi="Dialog" w:cs="Dialog"/>
            <w:color w:val="0000FF"/>
          </w:rPr>
          <w:t>VOUT(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pin of </w:t>
      </w:r>
      <w:hyperlink w:anchor="ciMHtP6GAqBwAWoU" w:history="1">
        <w:r>
          <w:rPr>
            <w:rFonts w:ascii="Dialog" w:eastAsia="Dialog" w:hAnsi="Dialog" w:cs="Dialog"/>
            <w:color w:val="0000FF"/>
          </w:rPr>
          <w:t>U1: DCDC_3V3_IC_SMD</w:t>
        </w:r>
      </w:hyperlink>
      <w:r>
        <w:rPr>
          <w:rFonts w:ascii="Dialog" w:eastAsia="Dialog" w:hAnsi="Dialog" w:cs="Dialog"/>
          <w:color w:val="000000"/>
        </w:rPr>
        <w:t>. In this way it is possible to limit overshoot and undershoot of supply voltage.</w:t>
      </w:r>
    </w:p>
    <w:p w14:paraId="7271094C" w14:textId="77777777" w:rsidR="009C3439" w:rsidRDefault="00A47772">
      <w:pPr>
        <w:pStyle w:val="Titolo2"/>
      </w:pPr>
      <w:bookmarkStart w:id="88" w:name="FiMHtP6GAqBwAWoX"/>
      <w:bookmarkEnd w:id="88"/>
      <w:r>
        <w:rPr>
          <w:noProof/>
        </w:rPr>
        <w:drawing>
          <wp:inline distT="0" distB="0" distL="0" distR="0" wp14:anchorId="6CFFD7C3" wp14:editId="2E0551CC">
            <wp:extent cx="228600" cy="228600"/>
            <wp:effectExtent l="19050" t="0" r="0" b="0"/>
            <wp:docPr id="95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89" w:name="h_JFaP6GAqBwATTB"/>
      <w:r>
        <w:t>C1</w:t>
      </w:r>
      <w:bookmarkEnd w:id="89"/>
    </w:p>
    <w:p w14:paraId="757E8BE3" w14:textId="77777777" w:rsidR="009C3439" w:rsidRDefault="00A47772">
      <w:r>
        <w:rPr>
          <w:rFonts w:ascii="Dialog" w:eastAsia="Dialog" w:hAnsi="Dialog" w:cs="Dialog"/>
          <w:color w:val="000000"/>
        </w:rPr>
        <w:t xml:space="preserve">Bypass capacitor connected at </w:t>
      </w:r>
      <w:hyperlink w:anchor="mcMHtP6GAqBwAWoD" w:history="1">
        <w:proofErr w:type="gramStart"/>
        <w:r>
          <w:rPr>
            <w:rFonts w:ascii="Dialog" w:eastAsia="Dialog" w:hAnsi="Dialog" w:cs="Dialog"/>
            <w:color w:val="0000FF"/>
          </w:rPr>
          <w:t>VIN(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pin of </w:t>
      </w:r>
      <w:hyperlink w:anchor="AcMHtP6GAqBwAWoC" w:history="1">
        <w:r>
          <w:rPr>
            <w:rFonts w:ascii="Dialog" w:eastAsia="Dialog" w:hAnsi="Dialog" w:cs="Dialog"/>
            <w:color w:val="0000FF"/>
          </w:rPr>
          <w:t>DCDC_3V3_IC_SMD</w:t>
        </w:r>
      </w:hyperlink>
      <w:r>
        <w:rPr>
          <w:rFonts w:ascii="Dialog" w:eastAsia="Dialog" w:hAnsi="Dialog" w:cs="Dialog"/>
          <w:color w:val="000000"/>
        </w:rPr>
        <w:t>. It allows to filter out noise on powe</w:t>
      </w:r>
      <w:r>
        <w:rPr>
          <w:rFonts w:ascii="Dialog" w:eastAsia="Dialog" w:hAnsi="Dialog" w:cs="Dialog"/>
          <w:color w:val="000000"/>
        </w:rPr>
        <w:t xml:space="preserve">r line </w:t>
      </w:r>
      <w:proofErr w:type="gramStart"/>
      <w:r>
        <w:rPr>
          <w:rFonts w:ascii="Dialog" w:eastAsia="Dialog" w:hAnsi="Dialog" w:cs="Dialog"/>
          <w:color w:val="000000"/>
        </w:rPr>
        <w:t>in order to</w:t>
      </w:r>
      <w:proofErr w:type="gramEnd"/>
      <w:r>
        <w:rPr>
          <w:rFonts w:ascii="Dialog" w:eastAsia="Dialog" w:hAnsi="Dialog" w:cs="Dialog"/>
          <w:color w:val="000000"/>
        </w:rPr>
        <w:t xml:space="preserve"> minimize voltage transient at the input of </w:t>
      </w:r>
      <w:hyperlink w:anchor="AcMHtP6GAqBwAWoC" w:history="1">
        <w:r>
          <w:rPr>
            <w:rFonts w:ascii="Dialog" w:eastAsia="Dialog" w:hAnsi="Dialog" w:cs="Dialog"/>
            <w:color w:val="0000FF"/>
          </w:rPr>
          <w:t>DCDC_3V3_IC_SMD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12C9773B" w14:textId="77777777" w:rsidR="009C3439" w:rsidRDefault="00A47772">
      <w:r>
        <w:rPr>
          <w:rFonts w:ascii="Dialog" w:eastAsia="Dialog" w:hAnsi="Dialog" w:cs="Dialog"/>
          <w:color w:val="000000"/>
        </w:rPr>
        <w:t xml:space="preserve">This capacitor must be placed as close as possible to </w:t>
      </w:r>
      <w:hyperlink w:anchor="mcMHtP6GAqBwAWoD" w:history="1">
        <w:proofErr w:type="gramStart"/>
        <w:r>
          <w:rPr>
            <w:rFonts w:ascii="Dialog" w:eastAsia="Dialog" w:hAnsi="Dialog" w:cs="Dialog"/>
            <w:color w:val="0000FF"/>
          </w:rPr>
          <w:t>VIN(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pin. </w:t>
      </w:r>
    </w:p>
    <w:p w14:paraId="55EFDE56" w14:textId="77777777" w:rsidR="009C3439" w:rsidRDefault="00A47772">
      <w:r>
        <w:rPr>
          <w:rFonts w:ascii="Dialog" w:eastAsia="Dialog" w:hAnsi="Dialog" w:cs="Dialog"/>
          <w:color w:val="000000"/>
        </w:rPr>
        <w:t xml:space="preserve">The </w:t>
      </w:r>
      <w:hyperlink w:anchor="v8MHtP6GAqBwAWoL" w:history="1">
        <w:r>
          <w:rPr>
            <w:rFonts w:ascii="Dialog" w:eastAsia="Dialog" w:hAnsi="Dialog" w:cs="Dialog"/>
            <w:color w:val="0000FF"/>
          </w:rPr>
          <w:t>T_POS()</w:t>
        </w:r>
      </w:hyperlink>
      <w:r>
        <w:rPr>
          <w:rFonts w:ascii="Dialog" w:eastAsia="Dialog" w:hAnsi="Dialog" w:cs="Dialog"/>
          <w:color w:val="000000"/>
        </w:rPr>
        <w:t xml:space="preserve"> pin must be connected to </w:t>
      </w:r>
      <w:hyperlink w:anchor="mcMHtP6GAqBwAWoD" w:history="1">
        <w:r>
          <w:rPr>
            <w:rFonts w:ascii="Dialog" w:eastAsia="Dialog" w:hAnsi="Dialog" w:cs="Dialog"/>
            <w:color w:val="0000FF"/>
          </w:rPr>
          <w:t>VIN()</w:t>
        </w:r>
      </w:hyperlink>
      <w:r>
        <w:rPr>
          <w:rFonts w:ascii="Dialog" w:eastAsia="Dialog" w:hAnsi="Dialog" w:cs="Dialog"/>
          <w:color w:val="000000"/>
        </w:rPr>
        <w:t xml:space="preserve">, instead the </w:t>
      </w:r>
      <w:hyperlink w:anchor="ECMHtP6GAqBwAWoM" w:history="1">
        <w:r>
          <w:rPr>
            <w:rFonts w:ascii="Dialog" w:eastAsia="Dialog" w:hAnsi="Dialog" w:cs="Dialog"/>
            <w:color w:val="0000FF"/>
          </w:rPr>
          <w:t>T_NEG()</w:t>
        </w:r>
      </w:hyperlink>
      <w:r>
        <w:rPr>
          <w:rFonts w:ascii="Dialog" w:eastAsia="Dialog" w:hAnsi="Dialog" w:cs="Dialog"/>
          <w:color w:val="000000"/>
        </w:rPr>
        <w:t xml:space="preserve"> pin to </w:t>
      </w:r>
      <w:hyperlink w:anchor="biMHtP6GAqBwAWoZ" w:history="1">
        <w:r>
          <w:rPr>
            <w:rFonts w:ascii="Dialog" w:eastAsia="Dialog" w:hAnsi="Dialog" w:cs="Dialog"/>
            <w:color w:val="0000FF"/>
          </w:rPr>
          <w:t>GND()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6E316327" w14:textId="77777777" w:rsidR="009C3439" w:rsidRDefault="00A47772">
      <w:pPr>
        <w:pStyle w:val="Titolo2"/>
      </w:pPr>
      <w:bookmarkStart w:id="90" w:name="7iMHtP6GAqBwAWoa"/>
      <w:bookmarkEnd w:id="90"/>
      <w:r>
        <w:rPr>
          <w:noProof/>
        </w:rPr>
        <w:drawing>
          <wp:inline distT="0" distB="0" distL="0" distR="0" wp14:anchorId="1D1FBFA0" wp14:editId="66071FA9">
            <wp:extent cx="228600" cy="228600"/>
            <wp:effectExtent l="19050" t="0" r="0" b="0"/>
            <wp:docPr id="97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91" w:name="RW1FaP6GAqBwATTX"/>
      <w:r>
        <w:t>C2</w:t>
      </w:r>
      <w:bookmarkEnd w:id="91"/>
    </w:p>
    <w:p w14:paraId="77B5CE2B" w14:textId="77777777" w:rsidR="009C3439" w:rsidRDefault="00A47772">
      <w:r>
        <w:rPr>
          <w:rFonts w:ascii="Dialog" w:eastAsia="Dialog" w:hAnsi="Dialog" w:cs="Dialog"/>
          <w:color w:val="000000"/>
        </w:rPr>
        <w:t xml:space="preserve">Decoupling capacitor connected at the </w:t>
      </w:r>
      <w:hyperlink w:anchor="1cMHtP6GAqBwAWoE" w:history="1">
        <w:proofErr w:type="gramStart"/>
        <w:r>
          <w:rPr>
            <w:rFonts w:ascii="Dialog" w:eastAsia="Dialog" w:hAnsi="Dialog" w:cs="Dialog"/>
            <w:color w:val="0000FF"/>
          </w:rPr>
          <w:t>VOUT(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pin of </w:t>
      </w:r>
      <w:hyperlink w:anchor="AcMHtP6GAqBwAWoC" w:history="1">
        <w:r>
          <w:rPr>
            <w:rFonts w:ascii="Dialog" w:eastAsia="Dialog" w:hAnsi="Dialog" w:cs="Dialog"/>
            <w:color w:val="0000FF"/>
          </w:rPr>
          <w:t>DCDC_3V3_IC_SMD</w:t>
        </w:r>
      </w:hyperlink>
      <w:r>
        <w:rPr>
          <w:rFonts w:ascii="Dialog" w:eastAsia="Dialog" w:hAnsi="Dialog" w:cs="Dialog"/>
          <w:color w:val="000000"/>
        </w:rPr>
        <w:t xml:space="preserve"> in order to maintain stable the output voltage at 3.3V. In fact, if an high current is requested by the supplied circuit, the </w:t>
      </w:r>
      <w:hyperlink w:anchor="AcMHtP6GAqBwAWoC" w:history="1">
        <w:r>
          <w:rPr>
            <w:rFonts w:ascii="Dialog" w:eastAsia="Dialog" w:hAnsi="Dialog" w:cs="Dialog"/>
            <w:color w:val="0000FF"/>
          </w:rPr>
          <w:t>DCDC_3V3_IC_SMD</w:t>
        </w:r>
      </w:hyperlink>
      <w:r>
        <w:rPr>
          <w:rFonts w:ascii="Dialog" w:eastAsia="Dialog" w:hAnsi="Dialog" w:cs="Dialog"/>
          <w:color w:val="000000"/>
        </w:rPr>
        <w:t xml:space="preserve"> is no</w:t>
      </w:r>
      <w:r>
        <w:rPr>
          <w:rFonts w:ascii="Dialog" w:eastAsia="Dialog" w:hAnsi="Dialog" w:cs="Dialog"/>
          <w:color w:val="000000"/>
        </w:rPr>
        <w:t xml:space="preserve">t able to provide this current maintaining stable output voltage </w:t>
      </w:r>
      <w:hyperlink w:anchor="1cMHtP6GAqBwAWoE" w:history="1">
        <w:r>
          <w:rPr>
            <w:rFonts w:ascii="Dialog" w:eastAsia="Dialog" w:hAnsi="Dialog" w:cs="Dialog"/>
            <w:color w:val="0000FF"/>
          </w:rPr>
          <w:t>VOUT()</w:t>
        </w:r>
      </w:hyperlink>
      <w:r>
        <w:rPr>
          <w:rFonts w:ascii="Dialog" w:eastAsia="Dialog" w:hAnsi="Dialog" w:cs="Dialog"/>
          <w:color w:val="000000"/>
        </w:rPr>
        <w:t xml:space="preserve">, but some fluctuations can happen. </w:t>
      </w:r>
    </w:p>
    <w:p w14:paraId="14B34355" w14:textId="77777777" w:rsidR="009C3439" w:rsidRDefault="00A47772">
      <w:r>
        <w:rPr>
          <w:rFonts w:ascii="Dialog" w:eastAsia="Dialog" w:hAnsi="Dialog" w:cs="Dialog"/>
          <w:color w:val="000000"/>
        </w:rPr>
        <w:t xml:space="preserve">The </w:t>
      </w:r>
      <w:hyperlink w:anchor="v8MHtP6GAqBwAWoL" w:history="1">
        <w:r>
          <w:rPr>
            <w:rFonts w:ascii="Dialog" w:eastAsia="Dialog" w:hAnsi="Dialog" w:cs="Dialog"/>
            <w:color w:val="0000FF"/>
          </w:rPr>
          <w:t>T_POS()</w:t>
        </w:r>
      </w:hyperlink>
      <w:r>
        <w:rPr>
          <w:rFonts w:ascii="Dialog" w:eastAsia="Dialog" w:hAnsi="Dialog" w:cs="Dialog"/>
          <w:color w:val="000000"/>
        </w:rPr>
        <w:t xml:space="preserve"> pin must be connected to </w:t>
      </w:r>
      <w:hyperlink w:anchor="1cMHtP6GAqBwAWoE" w:history="1">
        <w:r>
          <w:rPr>
            <w:rFonts w:ascii="Dialog" w:eastAsia="Dialog" w:hAnsi="Dialog" w:cs="Dialog"/>
            <w:color w:val="0000FF"/>
          </w:rPr>
          <w:t>VOUT()</w:t>
        </w:r>
      </w:hyperlink>
      <w:r>
        <w:rPr>
          <w:rFonts w:ascii="Dialog" w:eastAsia="Dialog" w:hAnsi="Dialog" w:cs="Dialog"/>
          <w:color w:val="000000"/>
        </w:rPr>
        <w:t xml:space="preserve">, instead the </w:t>
      </w:r>
      <w:hyperlink w:anchor="ECMHtP6GAqBwAWoM" w:history="1">
        <w:r>
          <w:rPr>
            <w:rFonts w:ascii="Dialog" w:eastAsia="Dialog" w:hAnsi="Dialog" w:cs="Dialog"/>
            <w:color w:val="0000FF"/>
          </w:rPr>
          <w:t>T_NEG()</w:t>
        </w:r>
      </w:hyperlink>
      <w:r>
        <w:rPr>
          <w:rFonts w:ascii="Dialog" w:eastAsia="Dialog" w:hAnsi="Dialog" w:cs="Dialog"/>
          <w:color w:val="000000"/>
        </w:rPr>
        <w:t xml:space="preserve"> pin to </w:t>
      </w:r>
      <w:hyperlink w:anchor="biMHtP6GAqBwAWoZ" w:history="1">
        <w:r>
          <w:rPr>
            <w:rFonts w:ascii="Dialog" w:eastAsia="Dialog" w:hAnsi="Dialog" w:cs="Dialog"/>
            <w:color w:val="0000FF"/>
          </w:rPr>
          <w:t>GND()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3C2AC329" w14:textId="77777777" w:rsidR="009C3439" w:rsidRDefault="00A47772">
      <w:pPr>
        <w:pStyle w:val="Titolo2"/>
      </w:pPr>
      <w:bookmarkStart w:id="92" w:name="oSMHtP6GAqBwAWoc"/>
      <w:bookmarkEnd w:id="92"/>
      <w:r>
        <w:rPr>
          <w:noProof/>
        </w:rPr>
        <w:lastRenderedPageBreak/>
        <w:drawing>
          <wp:inline distT="0" distB="0" distL="0" distR="0" wp14:anchorId="3A567BA0" wp14:editId="22D16BD0">
            <wp:extent cx="228600" cy="228600"/>
            <wp:effectExtent l="19050" t="0" r="0" b="0"/>
            <wp:docPr id="99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93" w:name="_YBN6P6GAqBwARfd"/>
      <w:r>
        <w:t>L1</w:t>
      </w:r>
      <w:bookmarkEnd w:id="93"/>
    </w:p>
    <w:p w14:paraId="4F8DC6F9" w14:textId="77777777" w:rsidR="009C3439" w:rsidRDefault="00A47772">
      <w:r>
        <w:rPr>
          <w:rFonts w:ascii="Dialog" w:eastAsia="Dialog" w:hAnsi="Dialog" w:cs="Dialog"/>
          <w:color w:val="000000"/>
        </w:rPr>
        <w:t xml:space="preserve">This inductor is placed between </w:t>
      </w:r>
      <w:hyperlink w:anchor="1cMHtP6GAqBwAWoE" w:history="1">
        <w:r>
          <w:rPr>
            <w:rFonts w:ascii="Dialog" w:eastAsia="Dialog" w:hAnsi="Dialog" w:cs="Dialog"/>
            <w:color w:val="0000FF"/>
          </w:rPr>
          <w:t>VOUT()</w:t>
        </w:r>
      </w:hyperlink>
      <w:r>
        <w:rPr>
          <w:rFonts w:ascii="Dialog" w:eastAsia="Dialog" w:hAnsi="Dialog" w:cs="Dialog"/>
          <w:color w:val="000000"/>
        </w:rPr>
        <w:t xml:space="preserve"> pin of </w:t>
      </w:r>
      <w:hyperlink w:anchor="AcMHtP6GAqBwAWoC" w:history="1">
        <w:r>
          <w:rPr>
            <w:rFonts w:ascii="Dialog" w:eastAsia="Dialog" w:hAnsi="Dialog" w:cs="Dialog"/>
            <w:color w:val="0000FF"/>
          </w:rPr>
          <w:t>DCDC_3V3_IC_SMD</w:t>
        </w:r>
      </w:hyperlink>
      <w:r>
        <w:rPr>
          <w:rFonts w:ascii="Dialog" w:eastAsia="Dialog" w:hAnsi="Dialog" w:cs="Dialog"/>
          <w:color w:val="000000"/>
        </w:rPr>
        <w:t xml:space="preserve"> and </w:t>
      </w:r>
      <w:hyperlink w:anchor="v8MHtP6GAqBwAWoL" w:history="1">
        <w:r>
          <w:rPr>
            <w:rFonts w:ascii="Dialog" w:eastAsia="Dialog" w:hAnsi="Dialog" w:cs="Dialog"/>
            <w:color w:val="0000FF"/>
          </w:rPr>
          <w:t>T_POS()</w:t>
        </w:r>
      </w:hyperlink>
      <w:r>
        <w:rPr>
          <w:rFonts w:ascii="Dialog" w:eastAsia="Dialog" w:hAnsi="Dialog" w:cs="Dialog"/>
          <w:color w:val="000000"/>
        </w:rPr>
        <w:t xml:space="preserve"> pin of </w:t>
      </w:r>
      <w:hyperlink w:anchor="7iMHtP6GAqBwAWoa" w:history="1">
        <w:r>
          <w:rPr>
            <w:rFonts w:ascii="Dialog" w:eastAsia="Dialog" w:hAnsi="Dialog" w:cs="Dialog"/>
            <w:color w:val="0000FF"/>
          </w:rPr>
          <w:t>C2: C_10uF_electrolytic_SMD</w:t>
        </w:r>
      </w:hyperlink>
      <w:r>
        <w:rPr>
          <w:rFonts w:ascii="Dialog" w:eastAsia="Dialog" w:hAnsi="Dialog" w:cs="Dialog"/>
          <w:color w:val="000000"/>
        </w:rPr>
        <w:t xml:space="preserve">. It is required by </w:t>
      </w:r>
      <w:hyperlink w:anchor="AcMHtP6GAqBwAWoC" w:history="1">
        <w:r>
          <w:rPr>
            <w:rFonts w:ascii="Dialog" w:eastAsia="Dialog" w:hAnsi="Dialog" w:cs="Dialog"/>
            <w:color w:val="0000FF"/>
          </w:rPr>
          <w:t>DCDC_3V3_IC_SMD</w:t>
        </w:r>
      </w:hyperlink>
      <w:r>
        <w:rPr>
          <w:rFonts w:ascii="Dialog" w:eastAsia="Dialog" w:hAnsi="Dialog" w:cs="Dialog"/>
          <w:color w:val="000000"/>
        </w:rPr>
        <w:t xml:space="preserve"> to work correctly and can not be av</w:t>
      </w:r>
      <w:r>
        <w:rPr>
          <w:rFonts w:ascii="Dialog" w:eastAsia="Dialog" w:hAnsi="Dialog" w:cs="Dialog"/>
          <w:color w:val="000000"/>
        </w:rPr>
        <w:t>oided.</w:t>
      </w:r>
    </w:p>
    <w:p w14:paraId="35F4BA0F" w14:textId="77777777" w:rsidR="00D10525" w:rsidRDefault="00D10525">
      <w:pPr>
        <w:pStyle w:val="DiagramType"/>
      </w:pPr>
    </w:p>
    <w:p w14:paraId="0D171873" w14:textId="473ACDC4" w:rsidR="009C3439" w:rsidRDefault="00A47772">
      <w:pPr>
        <w:pStyle w:val="DiagramType"/>
      </w:pPr>
      <w:r>
        <w:t>Operations</w:t>
      </w:r>
    </w:p>
    <w:p w14:paraId="4A11AD06" w14:textId="77777777" w:rsidR="009C3439" w:rsidRDefault="00A47772">
      <w:pPr>
        <w:pStyle w:val="Titolo2"/>
      </w:pPr>
      <w:bookmarkStart w:id="94" w:name="SSMHtP6GAqBwAWoe"/>
      <w:bookmarkEnd w:id="94"/>
      <w:r>
        <w:rPr>
          <w:noProof/>
        </w:rPr>
        <w:drawing>
          <wp:inline distT="0" distB="0" distL="0" distR="0" wp14:anchorId="5721D75D" wp14:editId="484FEB98">
            <wp:extent cx="228600" cy="228600"/>
            <wp:effectExtent l="19050" t="0" r="0" b="0"/>
            <wp:docPr id="101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95" w:name="tjWOaP6GAqBwASRo"/>
      <w:r>
        <w:t>VIN</w:t>
      </w:r>
      <w:bookmarkEnd w:id="95"/>
    </w:p>
    <w:p w14:paraId="23279054" w14:textId="77777777" w:rsidR="009C3439" w:rsidRDefault="00A47772">
      <w:r>
        <w:rPr>
          <w:rFonts w:ascii="Dialog" w:eastAsia="Dialog" w:hAnsi="Dialog" w:cs="Dialog"/>
          <w:color w:val="000000"/>
        </w:rPr>
        <w:t xml:space="preserve">It is the positive input supply. The </w:t>
      </w:r>
      <w:hyperlink w:anchor="QiMHtP6GAqBwAWoT" w:history="1">
        <w:r>
          <w:rPr>
            <w:rFonts w:ascii="Dialog" w:eastAsia="Dialog" w:hAnsi="Dialog" w:cs="Dialog"/>
            <w:color w:val="0000FF"/>
          </w:rPr>
          <w:t>DCDC_3V3_module</w:t>
        </w:r>
      </w:hyperlink>
      <w:r>
        <w:rPr>
          <w:rFonts w:ascii="Dialog" w:eastAsia="Dialog" w:hAnsi="Dialog" w:cs="Dialog"/>
          <w:color w:val="000000"/>
        </w:rPr>
        <w:t xml:space="preserve"> can accept an input voltage between 4.5V and 22V. </w:t>
      </w:r>
    </w:p>
    <w:p w14:paraId="3FD8B57E" w14:textId="77777777" w:rsidR="009C3439" w:rsidRDefault="00A47772">
      <w:r>
        <w:rPr>
          <w:rFonts w:ascii="Dialog" w:eastAsia="Dialog" w:hAnsi="Dialog" w:cs="Dialog"/>
          <w:color w:val="000000"/>
        </w:rPr>
        <w:t xml:space="preserve">It is connected to the </w:t>
      </w:r>
      <w:hyperlink w:anchor="mcMHtP6GAqBwAWoD" w:history="1">
        <w:proofErr w:type="gramStart"/>
        <w:r>
          <w:rPr>
            <w:rFonts w:ascii="Dialog" w:eastAsia="Dialog" w:hAnsi="Dialog" w:cs="Dialog"/>
            <w:color w:val="0000FF"/>
          </w:rPr>
          <w:t>VIN(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pin on </w:t>
      </w:r>
      <w:hyperlink w:anchor="AcMHtP6GAqBwAWoC" w:history="1">
        <w:r>
          <w:rPr>
            <w:rFonts w:ascii="Dialog" w:eastAsia="Dialog" w:hAnsi="Dialog" w:cs="Dialog"/>
            <w:color w:val="0000FF"/>
          </w:rPr>
          <w:t>DCDC_3V3_IC_SMD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77B7677B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5209C92D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voltage, 4.5V - 22V </w:t>
      </w:r>
    </w:p>
    <w:p w14:paraId="5C77A7FA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7573F97C" w14:textId="77777777" w:rsidR="009C3439" w:rsidRDefault="00A47772">
      <w:pPr>
        <w:pStyle w:val="Titolo2"/>
      </w:pPr>
      <w:bookmarkStart w:id="96" w:name="hSMHtP6GAqBwAWog"/>
      <w:bookmarkEnd w:id="96"/>
      <w:r>
        <w:rPr>
          <w:noProof/>
        </w:rPr>
        <w:drawing>
          <wp:inline distT="0" distB="0" distL="0" distR="0" wp14:anchorId="3D0DF3C5" wp14:editId="5B4DA654">
            <wp:extent cx="228600" cy="228600"/>
            <wp:effectExtent l="19050" t="0" r="0" b="0"/>
            <wp:docPr id="103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97" w:name="oy2OaP6GAqBwASRq"/>
      <w:r>
        <w:t>VOUT_3V3</w:t>
      </w:r>
      <w:bookmarkEnd w:id="97"/>
    </w:p>
    <w:p w14:paraId="7D36F7D0" w14:textId="77777777" w:rsidR="009C3439" w:rsidRDefault="00A47772">
      <w:r>
        <w:rPr>
          <w:rFonts w:ascii="Dialog" w:eastAsia="Dialog" w:hAnsi="Dialog" w:cs="Dialog"/>
          <w:color w:val="000000"/>
        </w:rPr>
        <w:t xml:space="preserve">Output voltage fixed to 3.3V. </w:t>
      </w:r>
    </w:p>
    <w:p w14:paraId="40CDEAD0" w14:textId="77777777" w:rsidR="009C3439" w:rsidRDefault="00A47772">
      <w:r>
        <w:rPr>
          <w:rFonts w:ascii="Dialog" w:eastAsia="Dialog" w:hAnsi="Dialog" w:cs="Dialog"/>
          <w:color w:val="000000"/>
        </w:rPr>
        <w:t xml:space="preserve">It is connected to </w:t>
      </w:r>
      <w:hyperlink w:anchor="1cMHtP6GAqBwAWoE" w:history="1">
        <w:proofErr w:type="gramStart"/>
        <w:r>
          <w:rPr>
            <w:rFonts w:ascii="Dialog" w:eastAsia="Dialog" w:hAnsi="Dialog" w:cs="Dialog"/>
            <w:color w:val="0000FF"/>
          </w:rPr>
          <w:t>VOUT(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pin of </w:t>
      </w:r>
      <w:hyperlink w:anchor="AcMHtP6GAqBwAWoC" w:history="1">
        <w:r>
          <w:rPr>
            <w:rFonts w:ascii="Dialog" w:eastAsia="Dialog" w:hAnsi="Dialog" w:cs="Dialog"/>
            <w:color w:val="0000FF"/>
          </w:rPr>
          <w:t>DCDC_3V3_IC_SMD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36B5F7F8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7DF6A6BA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voltage, 3.3V </w:t>
      </w:r>
    </w:p>
    <w:p w14:paraId="7A673244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64004EEA" w14:textId="77777777" w:rsidR="009C3439" w:rsidRDefault="00A47772">
      <w:pPr>
        <w:pStyle w:val="Titolo2"/>
      </w:pPr>
      <w:bookmarkStart w:id="98" w:name="biMHtP6GAqBwAWoZ"/>
      <w:bookmarkEnd w:id="98"/>
      <w:r>
        <w:rPr>
          <w:noProof/>
        </w:rPr>
        <w:drawing>
          <wp:inline distT="0" distB="0" distL="0" distR="0" wp14:anchorId="4CF2D595" wp14:editId="1AF892A4">
            <wp:extent cx="228600" cy="228600"/>
            <wp:effectExtent l="19050" t="0" r="0" b="0"/>
            <wp:docPr id="105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99" w:name="ejBOaP6GAqBwASRw"/>
      <w:r>
        <w:t>GND</w:t>
      </w:r>
      <w:bookmarkEnd w:id="99"/>
    </w:p>
    <w:p w14:paraId="7AE05CB8" w14:textId="77777777" w:rsidR="009C3439" w:rsidRDefault="00A47772">
      <w:r>
        <w:rPr>
          <w:rFonts w:ascii="Dialog" w:eastAsia="Dialog" w:hAnsi="Dialog" w:cs="Dialog"/>
          <w:color w:val="000000"/>
        </w:rPr>
        <w:t xml:space="preserve">Reference ground voltage. </w:t>
      </w:r>
    </w:p>
    <w:p w14:paraId="0C51E666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3D008BBB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 </w:t>
      </w:r>
    </w:p>
    <w:p w14:paraId="58FD5302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096657E9" w14:textId="77777777" w:rsidR="009C3439" w:rsidRDefault="00A47772">
      <w:pPr>
        <w:pStyle w:val="Titolo2"/>
      </w:pPr>
      <w:bookmarkStart w:id="100" w:name="xEMHtP6GAqBwAWnl"/>
      <w:bookmarkEnd w:id="100"/>
      <w:r>
        <w:rPr>
          <w:noProof/>
        </w:rPr>
        <w:drawing>
          <wp:inline distT="0" distB="0" distL="0" distR="0" wp14:anchorId="4D1E6B6E" wp14:editId="230C2A3D">
            <wp:extent cx="228600" cy="228600"/>
            <wp:effectExtent l="19050" t="0" r="0" b="0"/>
            <wp:docPr id="107" name="Image7.png" descr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01" w:name="2rATaP6GAqBwAXk6"/>
      <w:r>
        <w:t>I2C_OLED_Display_SSD1306</w:t>
      </w:r>
      <w:bookmarkEnd w:id="101"/>
    </w:p>
    <w:p w14:paraId="36473380" w14:textId="77777777" w:rsidR="009C3439" w:rsidRDefault="00A47772">
      <w:r>
        <w:rPr>
          <w:rFonts w:ascii="Dialog" w:eastAsia="Dialog" w:hAnsi="Dialog" w:cs="Dialog"/>
          <w:color w:val="000000"/>
        </w:rPr>
        <w:t>The display exploits the I2C protocol to communicate</w:t>
      </w:r>
      <w:r>
        <w:rPr>
          <w:rFonts w:ascii="Dialog" w:eastAsia="Dialog" w:hAnsi="Dialog" w:cs="Dialog"/>
          <w:color w:val="000000"/>
        </w:rPr>
        <w:t xml:space="preserve">, so only 4 pins are needed. Two pull-up resistors are required: one for SDA (Serial DAta) line and the other one for SCL (Serial CLock) line. </w:t>
      </w:r>
    </w:p>
    <w:p w14:paraId="648F95A2" w14:textId="77777777" w:rsidR="009C3439" w:rsidRDefault="00A47772">
      <w:r>
        <w:rPr>
          <w:rFonts w:ascii="Dialog" w:eastAsia="Dialog" w:hAnsi="Dialog" w:cs="Dialog"/>
          <w:color w:val="000000"/>
        </w:rPr>
        <w:t xml:space="preserve">Pins must be connected to a male connector having a pitch equal to 1mm. </w:t>
      </w:r>
    </w:p>
    <w:p w14:paraId="736C4369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1B631200" w14:textId="77777777" w:rsidR="009C3439" w:rsidRDefault="00A47772">
      <w:r>
        <w:rPr>
          <w:rFonts w:ascii="Dialog" w:eastAsia="Dialog" w:hAnsi="Dialog" w:cs="Dialog"/>
          <w:b/>
          <w:color w:val="000000"/>
        </w:rPr>
        <w:t>Basic specifications:</w:t>
      </w:r>
      <w:r>
        <w:rPr>
          <w:rFonts w:ascii="Dialog" w:eastAsia="Dialog" w:hAnsi="Dialog" w:cs="Dialog"/>
          <w:color w:val="000000"/>
        </w:rPr>
        <w:t xml:space="preserve"> </w:t>
      </w:r>
    </w:p>
    <w:p w14:paraId="42B65168" w14:textId="77777777" w:rsidR="009C3439" w:rsidRDefault="00A47772">
      <w:pPr>
        <w:numPr>
          <w:ilvl w:val="0"/>
          <w:numId w:val="12"/>
        </w:numPr>
      </w:pPr>
      <w:r>
        <w:rPr>
          <w:rFonts w:ascii="Dialog" w:eastAsia="Dialog" w:hAnsi="Dialog" w:cs="Dialog"/>
          <w:color w:val="000000"/>
        </w:rPr>
        <w:t xml:space="preserve">Size: 0.96'' </w:t>
      </w:r>
    </w:p>
    <w:p w14:paraId="675DE097" w14:textId="77777777" w:rsidR="009C3439" w:rsidRDefault="00A47772">
      <w:pPr>
        <w:numPr>
          <w:ilvl w:val="0"/>
          <w:numId w:val="12"/>
        </w:numPr>
      </w:pPr>
      <w:r>
        <w:rPr>
          <w:rFonts w:ascii="Dialog" w:eastAsia="Dialog" w:hAnsi="Dialog" w:cs="Dialog"/>
          <w:color w:val="000000"/>
        </w:rPr>
        <w:t xml:space="preserve">Supply voltage: [3, </w:t>
      </w:r>
      <w:proofErr w:type="gramStart"/>
      <w:r>
        <w:rPr>
          <w:rFonts w:ascii="Dialog" w:eastAsia="Dialog" w:hAnsi="Dialog" w:cs="Dialog"/>
          <w:color w:val="000000"/>
        </w:rPr>
        <w:t>5]V</w:t>
      </w:r>
      <w:proofErr w:type="gramEnd"/>
      <w:r>
        <w:rPr>
          <w:rFonts w:ascii="Dialog" w:eastAsia="Dialog" w:hAnsi="Dialog" w:cs="Dialog"/>
          <w:color w:val="000000"/>
        </w:rPr>
        <w:t xml:space="preserve"> </w:t>
      </w:r>
    </w:p>
    <w:p w14:paraId="177DEA95" w14:textId="77777777" w:rsidR="009C3439" w:rsidRDefault="00A47772">
      <w:pPr>
        <w:numPr>
          <w:ilvl w:val="0"/>
          <w:numId w:val="12"/>
        </w:numPr>
      </w:pPr>
      <w:r>
        <w:rPr>
          <w:rFonts w:ascii="Dialog" w:eastAsia="Dialog" w:hAnsi="Dialog" w:cs="Dialog"/>
          <w:color w:val="000000"/>
        </w:rPr>
        <w:t xml:space="preserve">I2C interface </w:t>
      </w:r>
    </w:p>
    <w:p w14:paraId="549D14EB" w14:textId="77777777" w:rsidR="009C3439" w:rsidRDefault="00A47772">
      <w:pPr>
        <w:numPr>
          <w:ilvl w:val="0"/>
          <w:numId w:val="12"/>
        </w:numPr>
      </w:pPr>
      <w:r>
        <w:rPr>
          <w:rFonts w:ascii="Dialog" w:eastAsia="Dialog" w:hAnsi="Dialog" w:cs="Dialog"/>
          <w:color w:val="000000"/>
        </w:rPr>
        <w:t xml:space="preserve">Max module length: 40mm </w:t>
      </w:r>
    </w:p>
    <w:p w14:paraId="29385D74" w14:textId="77777777" w:rsidR="009C3439" w:rsidRDefault="00A47772">
      <w:pPr>
        <w:numPr>
          <w:ilvl w:val="0"/>
          <w:numId w:val="12"/>
        </w:numPr>
      </w:pPr>
      <w:r>
        <w:rPr>
          <w:rFonts w:ascii="Dialog" w:eastAsia="Dialog" w:hAnsi="Dialog" w:cs="Dialog"/>
          <w:color w:val="000000"/>
        </w:rPr>
        <w:t xml:space="preserve">Max module width: 40mm </w:t>
      </w:r>
    </w:p>
    <w:p w14:paraId="7265FC0F" w14:textId="77777777" w:rsidR="009C3439" w:rsidRDefault="00A47772">
      <w:pPr>
        <w:numPr>
          <w:ilvl w:val="0"/>
          <w:numId w:val="12"/>
        </w:numPr>
      </w:pPr>
      <w:r>
        <w:rPr>
          <w:rFonts w:ascii="Dialog" w:eastAsia="Dialog" w:hAnsi="Dialog" w:cs="Dialog"/>
          <w:color w:val="000000"/>
        </w:rPr>
        <w:t xml:space="preserve">128x64 pixel </w:t>
      </w:r>
    </w:p>
    <w:p w14:paraId="4D83D23F" w14:textId="77777777" w:rsidR="009C3439" w:rsidRDefault="00A47772">
      <w:pPr>
        <w:numPr>
          <w:ilvl w:val="0"/>
          <w:numId w:val="12"/>
        </w:numPr>
      </w:pPr>
      <w:r>
        <w:rPr>
          <w:rFonts w:ascii="Dialog" w:eastAsia="Dialog" w:hAnsi="Dialog" w:cs="Dialog"/>
          <w:color w:val="000000"/>
        </w:rPr>
        <w:t xml:space="preserve">Display size: 0.96" </w:t>
      </w:r>
    </w:p>
    <w:p w14:paraId="55258C08" w14:textId="77777777" w:rsidR="009C3439" w:rsidRDefault="00A47772">
      <w:pPr>
        <w:numPr>
          <w:ilvl w:val="0"/>
          <w:numId w:val="12"/>
        </w:numPr>
      </w:pPr>
      <w:r>
        <w:rPr>
          <w:rFonts w:ascii="Dialog" w:eastAsia="Dialog" w:hAnsi="Dialog" w:cs="Dialog"/>
          <w:color w:val="000000"/>
        </w:rPr>
        <w:t xml:space="preserve">Display width: 10.86mm </w:t>
      </w:r>
    </w:p>
    <w:p w14:paraId="1C7A043F" w14:textId="77777777" w:rsidR="009C3439" w:rsidRDefault="00A47772">
      <w:pPr>
        <w:numPr>
          <w:ilvl w:val="0"/>
          <w:numId w:val="12"/>
        </w:numPr>
      </w:pPr>
      <w:r>
        <w:rPr>
          <w:rFonts w:ascii="Dialog" w:eastAsia="Dialog" w:hAnsi="Dialog" w:cs="Dialog"/>
          <w:color w:val="000000"/>
        </w:rPr>
        <w:t xml:space="preserve">Display length: 21.74mm </w:t>
      </w:r>
    </w:p>
    <w:p w14:paraId="1001A999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2AD41BB7" w14:textId="77777777" w:rsidR="009C3439" w:rsidRDefault="00A47772">
      <w:pPr>
        <w:pStyle w:val="DiagramType"/>
      </w:pPr>
      <w:r>
        <w:t>Operations</w:t>
      </w:r>
    </w:p>
    <w:p w14:paraId="2637F9BF" w14:textId="77777777" w:rsidR="009C3439" w:rsidRDefault="00A47772">
      <w:pPr>
        <w:pStyle w:val="Titolo2"/>
      </w:pPr>
      <w:bookmarkStart w:id="102" w:name="syMHtP6GAqBwAWoi"/>
      <w:bookmarkEnd w:id="102"/>
      <w:r>
        <w:rPr>
          <w:noProof/>
        </w:rPr>
        <w:drawing>
          <wp:inline distT="0" distB="0" distL="0" distR="0" wp14:anchorId="24BD2062" wp14:editId="06900840">
            <wp:extent cx="228600" cy="228600"/>
            <wp:effectExtent l="19050" t="0" r="0" b="0"/>
            <wp:docPr id="109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03" w:name="xKszaP6GAqBwAXlJ"/>
      <w:r>
        <w:t>VDD</w:t>
      </w:r>
      <w:bookmarkEnd w:id="103"/>
    </w:p>
    <w:p w14:paraId="4C74EC0D" w14:textId="77777777" w:rsidR="009C3439" w:rsidRDefault="00A47772">
      <w:r>
        <w:rPr>
          <w:rFonts w:ascii="Dialog" w:eastAsia="Dialog" w:hAnsi="Dialog" w:cs="Dialog"/>
          <w:color w:val="000000"/>
        </w:rPr>
        <w:t xml:space="preserve">Voltage supply pin. </w:t>
      </w:r>
    </w:p>
    <w:p w14:paraId="3C909C7E" w14:textId="77777777" w:rsidR="009C3439" w:rsidRDefault="00A47772">
      <w:r>
        <w:rPr>
          <w:rFonts w:ascii="Dialog" w:eastAsia="Dialog" w:hAnsi="Dialog" w:cs="Dialog"/>
          <w:color w:val="000000"/>
        </w:rPr>
        <w:t xml:space="preserve">A DC voltage 3.3V is require </w:t>
      </w:r>
      <w:proofErr w:type="gramStart"/>
      <w:r>
        <w:rPr>
          <w:rFonts w:ascii="Dialog" w:eastAsia="Dialog" w:hAnsi="Dialog" w:cs="Dialog"/>
          <w:color w:val="000000"/>
        </w:rPr>
        <w:t>to supply</w:t>
      </w:r>
      <w:proofErr w:type="gramEnd"/>
      <w:r>
        <w:rPr>
          <w:rFonts w:ascii="Dialog" w:eastAsia="Dialog" w:hAnsi="Dialog" w:cs="Dialog"/>
          <w:color w:val="000000"/>
        </w:rPr>
        <w:t xml:space="preserve"> the OLED display. </w:t>
      </w:r>
    </w:p>
    <w:p w14:paraId="12D06B96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60BC1CDA" w14:textId="77777777" w:rsidR="009C3439" w:rsidRDefault="00A47772">
      <w:r>
        <w:rPr>
          <w:rFonts w:ascii="Dialog" w:eastAsia="Dialog" w:hAnsi="Dialog" w:cs="Dialog"/>
          <w:b/>
          <w:color w:val="000000"/>
        </w:rPr>
        <w:lastRenderedPageBreak/>
        <w:t>Coding:</w:t>
      </w:r>
      <w:r>
        <w:rPr>
          <w:rFonts w:ascii="Dialog" w:eastAsia="Dialog" w:hAnsi="Dialog" w:cs="Dialog"/>
          <w:color w:val="000000"/>
        </w:rPr>
        <w:t xml:space="preserve"> voltage, 3.3V </w:t>
      </w:r>
    </w:p>
    <w:p w14:paraId="2BABBC5A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76658469" w14:textId="77777777" w:rsidR="009C3439" w:rsidRDefault="00A47772">
      <w:pPr>
        <w:pStyle w:val="Titolo2"/>
      </w:pPr>
      <w:bookmarkStart w:id="104" w:name="2yMHtP6GAqBwAWoj"/>
      <w:bookmarkEnd w:id="104"/>
      <w:r>
        <w:rPr>
          <w:noProof/>
        </w:rPr>
        <w:drawing>
          <wp:inline distT="0" distB="0" distL="0" distR="0" wp14:anchorId="5E993F03" wp14:editId="38134609">
            <wp:extent cx="228600" cy="228600"/>
            <wp:effectExtent l="19050" t="0" r="0" b="0"/>
            <wp:docPr id="111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05" w:name="K7szaP6GAqBwAXlL"/>
      <w:r>
        <w:t>GND</w:t>
      </w:r>
      <w:bookmarkEnd w:id="105"/>
    </w:p>
    <w:p w14:paraId="2F95A76F" w14:textId="77777777" w:rsidR="009C3439" w:rsidRDefault="00A47772">
      <w:r>
        <w:rPr>
          <w:rFonts w:ascii="Dialog" w:eastAsia="Dialog" w:hAnsi="Dialog" w:cs="Dialog"/>
          <w:color w:val="000000"/>
        </w:rPr>
        <w:t xml:space="preserve">Reference ground pin. </w:t>
      </w:r>
    </w:p>
    <w:p w14:paraId="1B450765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42397EC4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 </w:t>
      </w:r>
    </w:p>
    <w:p w14:paraId="32C0ED36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2E58F973" w14:textId="77777777" w:rsidR="009C3439" w:rsidRDefault="00A47772">
      <w:pPr>
        <w:pStyle w:val="Titolo2"/>
      </w:pPr>
      <w:bookmarkStart w:id="106" w:name="5yMHtP6GAqBwAWok"/>
      <w:bookmarkEnd w:id="106"/>
      <w:r>
        <w:rPr>
          <w:noProof/>
        </w:rPr>
        <w:drawing>
          <wp:inline distT="0" distB="0" distL="0" distR="0" wp14:anchorId="567288FB" wp14:editId="02FDEA7E">
            <wp:extent cx="228600" cy="228600"/>
            <wp:effectExtent l="19050" t="0" r="0" b="0"/>
            <wp:docPr id="113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07" w:name="llczaP6GAqBwAXlN"/>
      <w:r>
        <w:t>SDA</w:t>
      </w:r>
      <w:bookmarkEnd w:id="107"/>
    </w:p>
    <w:p w14:paraId="26667989" w14:textId="77777777" w:rsidR="009C3439" w:rsidRDefault="00A47772">
      <w:r>
        <w:rPr>
          <w:rFonts w:ascii="Dialog" w:eastAsia="Dialog" w:hAnsi="Dialog" w:cs="Dialog"/>
          <w:color w:val="000000"/>
        </w:rPr>
        <w:t xml:space="preserve">Serial DAta pin: data are sent and received in a serial way using this </w:t>
      </w:r>
      <w:r>
        <w:rPr>
          <w:rFonts w:ascii="Dialog" w:eastAsia="Dialog" w:hAnsi="Dialog" w:cs="Dialog"/>
          <w:color w:val="000000"/>
        </w:rPr>
        <w:t xml:space="preserve">pin. </w:t>
      </w:r>
    </w:p>
    <w:p w14:paraId="44513E8E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7BD9B9DB" w14:textId="77777777" w:rsidR="009C3439" w:rsidRDefault="00A47772">
      <w:r>
        <w:rPr>
          <w:rFonts w:ascii="Dialog" w:eastAsia="Dialog" w:hAnsi="Dialog" w:cs="Dialog"/>
          <w:b/>
          <w:color w:val="000000"/>
        </w:rPr>
        <w:t>Coding</w:t>
      </w:r>
      <w:r>
        <w:rPr>
          <w:rFonts w:ascii="Dialog" w:eastAsia="Dialog" w:hAnsi="Dialog" w:cs="Dialog"/>
          <w:color w:val="000000"/>
        </w:rPr>
        <w:t xml:space="preserve">: I2C </w:t>
      </w:r>
    </w:p>
    <w:p w14:paraId="6ABBF274" w14:textId="77777777" w:rsidR="009C3439" w:rsidRDefault="00A47772">
      <w:pPr>
        <w:numPr>
          <w:ilvl w:val="0"/>
          <w:numId w:val="13"/>
        </w:numPr>
      </w:pPr>
      <w:r>
        <w:rPr>
          <w:rFonts w:ascii="Dialog" w:eastAsia="Dialog" w:hAnsi="Dialog" w:cs="Dialog"/>
          <w:color w:val="000000"/>
        </w:rPr>
        <w:t xml:space="preserve">Input logic levels: </w:t>
      </w:r>
    </w:p>
    <w:p w14:paraId="47513B8F" w14:textId="77777777" w:rsidR="009C3439" w:rsidRDefault="00A47772">
      <w:pPr>
        <w:numPr>
          <w:ilvl w:val="1"/>
          <w:numId w:val="13"/>
        </w:numPr>
      </w:pPr>
      <w:r>
        <w:rPr>
          <w:rFonts w:ascii="Dialog" w:eastAsia="Dialog" w:hAnsi="Dialog" w:cs="Dialog"/>
          <w:color w:val="000000"/>
        </w:rPr>
        <w:t xml:space="preserve">'0': </w:t>
      </w:r>
      <w:hyperlink w:anchor="fyMHtP6GAqBwAWom" w:history="1">
        <w:proofErr w:type="gramStart"/>
        <w:r>
          <w:rPr>
            <w:rFonts w:ascii="Dialog" w:eastAsia="Dialog" w:hAnsi="Dialog" w:cs="Dialog"/>
            <w:color w:val="0000FF"/>
          </w:rPr>
          <w:t>DGND(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- 0.99V </w:t>
      </w:r>
    </w:p>
    <w:p w14:paraId="1266BA9D" w14:textId="77777777" w:rsidR="009C3439" w:rsidRDefault="00A47772">
      <w:pPr>
        <w:numPr>
          <w:ilvl w:val="1"/>
          <w:numId w:val="13"/>
        </w:numPr>
      </w:pPr>
      <w:r>
        <w:rPr>
          <w:rFonts w:ascii="Dialog" w:eastAsia="Dialog" w:hAnsi="Dialog" w:cs="Dialog"/>
          <w:color w:val="000000"/>
        </w:rPr>
        <w:t xml:space="preserve">'1': 2.31V - 3.3V </w:t>
      </w:r>
    </w:p>
    <w:p w14:paraId="0A11CE76" w14:textId="77777777" w:rsidR="009C3439" w:rsidRDefault="00A47772">
      <w:pPr>
        <w:numPr>
          <w:ilvl w:val="0"/>
          <w:numId w:val="13"/>
        </w:numPr>
      </w:pPr>
      <w:r>
        <w:rPr>
          <w:rFonts w:ascii="Dialog" w:eastAsia="Dialog" w:hAnsi="Dialog" w:cs="Dialog"/>
          <w:color w:val="000000"/>
        </w:rPr>
        <w:t xml:space="preserve">Output logic levels: </w:t>
      </w:r>
    </w:p>
    <w:p w14:paraId="682A4BE6" w14:textId="77777777" w:rsidR="009C3439" w:rsidRDefault="00A47772">
      <w:pPr>
        <w:numPr>
          <w:ilvl w:val="1"/>
          <w:numId w:val="13"/>
        </w:numPr>
      </w:pPr>
      <w:r>
        <w:rPr>
          <w:rFonts w:ascii="Dialog" w:eastAsia="Dialog" w:hAnsi="Dialog" w:cs="Dialog"/>
          <w:color w:val="000000"/>
        </w:rPr>
        <w:t xml:space="preserve">'0': </w:t>
      </w:r>
      <w:hyperlink w:anchor="fyMHtP6GAqBwAWom" w:history="1">
        <w:proofErr w:type="gramStart"/>
        <w:r>
          <w:rPr>
            <w:rFonts w:ascii="Dialog" w:eastAsia="Dialog" w:hAnsi="Dialog" w:cs="Dialog"/>
            <w:color w:val="0000FF"/>
          </w:rPr>
          <w:t>DGND(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- 0.4V </w:t>
      </w:r>
    </w:p>
    <w:p w14:paraId="39AE97E3" w14:textId="77777777" w:rsidR="009C3439" w:rsidRDefault="00A47772">
      <w:pPr>
        <w:numPr>
          <w:ilvl w:val="1"/>
          <w:numId w:val="13"/>
        </w:numPr>
      </w:pPr>
      <w:r>
        <w:rPr>
          <w:rFonts w:ascii="Dialog" w:eastAsia="Dialog" w:hAnsi="Dialog" w:cs="Dialog"/>
          <w:color w:val="000000"/>
        </w:rPr>
        <w:t xml:space="preserve">'1': 2.9V - 3.3V </w:t>
      </w:r>
    </w:p>
    <w:p w14:paraId="7A05B76D" w14:textId="77777777" w:rsidR="009C3439" w:rsidRDefault="00A47772">
      <w:pPr>
        <w:ind w:left="1440"/>
      </w:pPr>
      <w:r>
        <w:rPr>
          <w:rFonts w:ascii="Dialog" w:eastAsia="Dialog" w:hAnsi="Dialog" w:cs="Dialog"/>
          <w:color w:val="000000"/>
        </w:rPr>
        <w:t xml:space="preserve"> </w:t>
      </w:r>
    </w:p>
    <w:p w14:paraId="485ADA3E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</w:t>
      </w:r>
      <w:r>
        <w:rPr>
          <w:rFonts w:ascii="Dialog" w:eastAsia="Dialog" w:hAnsi="Dialog" w:cs="Dialog"/>
          <w:color w:val="000000"/>
        </w:rPr>
        <w:t xml:space="preserve">: continuous    </w:t>
      </w:r>
    </w:p>
    <w:p w14:paraId="607349EC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41E7D4ED" w14:textId="77777777" w:rsidR="009C3439" w:rsidRDefault="00A47772">
      <w:pPr>
        <w:pStyle w:val="Titolo2"/>
      </w:pPr>
      <w:bookmarkStart w:id="108" w:name="AKMHtP6GAqBwAWon"/>
      <w:bookmarkEnd w:id="108"/>
      <w:r>
        <w:rPr>
          <w:noProof/>
        </w:rPr>
        <w:drawing>
          <wp:inline distT="0" distB="0" distL="0" distR="0" wp14:anchorId="62198710" wp14:editId="085F5FDD">
            <wp:extent cx="228600" cy="228600"/>
            <wp:effectExtent l="19050" t="0" r="0" b="0"/>
            <wp:docPr id="115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09" w:name="_h8zaP6GAqBwAXlP"/>
      <w:r>
        <w:t>SCL</w:t>
      </w:r>
      <w:bookmarkEnd w:id="109"/>
    </w:p>
    <w:p w14:paraId="75E05B0A" w14:textId="77777777" w:rsidR="009C3439" w:rsidRDefault="00A47772">
      <w:r>
        <w:rPr>
          <w:rFonts w:ascii="Dialog" w:eastAsia="Dialog" w:hAnsi="Dialog" w:cs="Dialog"/>
          <w:color w:val="000000"/>
        </w:rPr>
        <w:t xml:space="preserve">Serial CLock pin: a synchronous signal is connected to this pin </w:t>
      </w:r>
      <w:proofErr w:type="gramStart"/>
      <w:r>
        <w:rPr>
          <w:rFonts w:ascii="Dialog" w:eastAsia="Dialog" w:hAnsi="Dialog" w:cs="Dialog"/>
          <w:color w:val="000000"/>
        </w:rPr>
        <w:t>in order to</w:t>
      </w:r>
      <w:proofErr w:type="gramEnd"/>
      <w:r>
        <w:rPr>
          <w:rFonts w:ascii="Dialog" w:eastAsia="Dialog" w:hAnsi="Dialog" w:cs="Dialog"/>
          <w:color w:val="000000"/>
        </w:rPr>
        <w:t xml:space="preserve"> synchronize Master and Slave. </w:t>
      </w:r>
    </w:p>
    <w:p w14:paraId="3B1191C2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2C119486" w14:textId="77777777" w:rsidR="009C3439" w:rsidRDefault="00A47772">
      <w:r>
        <w:rPr>
          <w:rFonts w:ascii="Dialog" w:eastAsia="Dialog" w:hAnsi="Dialog" w:cs="Dialog"/>
          <w:b/>
          <w:color w:val="000000"/>
        </w:rPr>
        <w:t>Coding</w:t>
      </w:r>
      <w:r>
        <w:rPr>
          <w:rFonts w:ascii="Dialog" w:eastAsia="Dialog" w:hAnsi="Dialog" w:cs="Dialog"/>
          <w:color w:val="000000"/>
        </w:rPr>
        <w:t xml:space="preserve">: I2C </w:t>
      </w:r>
    </w:p>
    <w:p w14:paraId="397B9260" w14:textId="77777777" w:rsidR="009C3439" w:rsidRDefault="00A47772">
      <w:pPr>
        <w:numPr>
          <w:ilvl w:val="0"/>
          <w:numId w:val="14"/>
        </w:numPr>
      </w:pPr>
      <w:r>
        <w:rPr>
          <w:rFonts w:ascii="Dialog" w:eastAsia="Dialog" w:hAnsi="Dialog" w:cs="Dialog"/>
          <w:color w:val="000000"/>
        </w:rPr>
        <w:t xml:space="preserve">Input logic levels: </w:t>
      </w:r>
    </w:p>
    <w:p w14:paraId="54AB4178" w14:textId="77777777" w:rsidR="009C3439" w:rsidRDefault="00A47772">
      <w:pPr>
        <w:numPr>
          <w:ilvl w:val="1"/>
          <w:numId w:val="14"/>
        </w:numPr>
      </w:pPr>
      <w:r>
        <w:rPr>
          <w:rFonts w:ascii="Dialog" w:eastAsia="Dialog" w:hAnsi="Dialog" w:cs="Dialog"/>
          <w:color w:val="000000"/>
        </w:rPr>
        <w:t xml:space="preserve">'0': </w:t>
      </w:r>
      <w:hyperlink w:anchor="fyMHtP6GAqBwAWom" w:history="1">
        <w:proofErr w:type="gramStart"/>
        <w:r>
          <w:rPr>
            <w:rFonts w:ascii="Dialog" w:eastAsia="Dialog" w:hAnsi="Dialog" w:cs="Dialog"/>
            <w:color w:val="0000FF"/>
          </w:rPr>
          <w:t>DGND(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- 0.99V </w:t>
      </w:r>
    </w:p>
    <w:p w14:paraId="48FB7534" w14:textId="77777777" w:rsidR="009C3439" w:rsidRDefault="00A47772">
      <w:pPr>
        <w:numPr>
          <w:ilvl w:val="1"/>
          <w:numId w:val="14"/>
        </w:numPr>
      </w:pPr>
      <w:r>
        <w:rPr>
          <w:rFonts w:ascii="Dialog" w:eastAsia="Dialog" w:hAnsi="Dialog" w:cs="Dialog"/>
          <w:color w:val="000000"/>
        </w:rPr>
        <w:t xml:space="preserve">'1': 2.31V - 3.3V </w:t>
      </w:r>
    </w:p>
    <w:p w14:paraId="71CC3935" w14:textId="77777777" w:rsidR="009C3439" w:rsidRDefault="00A47772">
      <w:pPr>
        <w:numPr>
          <w:ilvl w:val="0"/>
          <w:numId w:val="14"/>
        </w:numPr>
      </w:pPr>
      <w:r>
        <w:rPr>
          <w:rFonts w:ascii="Dialog" w:eastAsia="Dialog" w:hAnsi="Dialog" w:cs="Dialog"/>
          <w:color w:val="000000"/>
        </w:rPr>
        <w:t xml:space="preserve">Output logic levels: </w:t>
      </w:r>
    </w:p>
    <w:p w14:paraId="42BBA6FB" w14:textId="77777777" w:rsidR="009C3439" w:rsidRDefault="00A47772">
      <w:pPr>
        <w:numPr>
          <w:ilvl w:val="1"/>
          <w:numId w:val="14"/>
        </w:numPr>
      </w:pPr>
      <w:r>
        <w:rPr>
          <w:rFonts w:ascii="Dialog" w:eastAsia="Dialog" w:hAnsi="Dialog" w:cs="Dialog"/>
          <w:color w:val="000000"/>
        </w:rPr>
        <w:t xml:space="preserve">'0': </w:t>
      </w:r>
      <w:hyperlink w:anchor="fyMHtP6GAqBwAWom" w:history="1">
        <w:proofErr w:type="gramStart"/>
        <w:r>
          <w:rPr>
            <w:rFonts w:ascii="Dialog" w:eastAsia="Dialog" w:hAnsi="Dialog" w:cs="Dialog"/>
            <w:color w:val="0000FF"/>
          </w:rPr>
          <w:t>DGND(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- 0.4V </w:t>
      </w:r>
    </w:p>
    <w:p w14:paraId="3401C76C" w14:textId="77777777" w:rsidR="009C3439" w:rsidRDefault="00A47772">
      <w:pPr>
        <w:numPr>
          <w:ilvl w:val="1"/>
          <w:numId w:val="14"/>
        </w:numPr>
      </w:pPr>
      <w:r>
        <w:rPr>
          <w:rFonts w:ascii="Dialog" w:eastAsia="Dialog" w:hAnsi="Dialog" w:cs="Dialog"/>
          <w:color w:val="000000"/>
        </w:rPr>
        <w:t xml:space="preserve">'1': 2.9V - 3.3V </w:t>
      </w:r>
    </w:p>
    <w:p w14:paraId="434C44B7" w14:textId="77777777" w:rsidR="009C3439" w:rsidRDefault="00A47772">
      <w:pPr>
        <w:ind w:left="1440"/>
      </w:pPr>
      <w:r>
        <w:rPr>
          <w:rFonts w:ascii="Dialog" w:eastAsia="Dialog" w:hAnsi="Dialog" w:cs="Dialog"/>
          <w:color w:val="000000"/>
        </w:rPr>
        <w:t xml:space="preserve"> </w:t>
      </w:r>
    </w:p>
    <w:p w14:paraId="5FF4E916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</w:t>
      </w:r>
      <w:r>
        <w:rPr>
          <w:rFonts w:ascii="Dialog" w:eastAsia="Dialog" w:hAnsi="Dialog" w:cs="Dialog"/>
          <w:color w:val="000000"/>
        </w:rPr>
        <w:t xml:space="preserve">: continuous    </w:t>
      </w:r>
    </w:p>
    <w:p w14:paraId="519ECB35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53E67E67" w14:textId="77777777" w:rsidR="009C3439" w:rsidRDefault="00A47772">
      <w:pPr>
        <w:pStyle w:val="Titolo2"/>
      </w:pPr>
      <w:bookmarkStart w:id="110" w:name="iKMHtP6GAqBwAWop"/>
      <w:bookmarkEnd w:id="110"/>
      <w:r>
        <w:rPr>
          <w:noProof/>
        </w:rPr>
        <w:drawing>
          <wp:inline distT="0" distB="0" distL="0" distR="0" wp14:anchorId="4DED4CBE" wp14:editId="23A5FC5A">
            <wp:extent cx="228600" cy="228600"/>
            <wp:effectExtent l="19050" t="0" r="0" b="0"/>
            <wp:docPr id="117" name="Image7.png" descr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11" w:name="Br6DiP6GAqBwAS7u"/>
      <w:r>
        <w:t>R_2k2_1%_0603_SMD</w:t>
      </w:r>
      <w:bookmarkEnd w:id="111"/>
    </w:p>
    <w:p w14:paraId="4C8C2091" w14:textId="77777777" w:rsidR="009C3439" w:rsidRDefault="00A47772">
      <w:r>
        <w:rPr>
          <w:rFonts w:ascii="Dialog" w:eastAsia="Dialog" w:hAnsi="Dialog" w:cs="Dialog"/>
          <w:color w:val="000000"/>
        </w:rPr>
        <w:t xml:space="preserve">Surface mount resistor, it is a linear passive component. </w:t>
      </w:r>
    </w:p>
    <w:p w14:paraId="36CA2AC6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04D7CE71" w14:textId="77777777" w:rsidR="009C3439" w:rsidRDefault="00A47772">
      <w:r>
        <w:rPr>
          <w:rFonts w:ascii="Dialog" w:eastAsia="Dialog" w:hAnsi="Dialog" w:cs="Dialog"/>
          <w:b/>
          <w:color w:val="000000"/>
        </w:rPr>
        <w:t>Electrical characteristics:</w:t>
      </w:r>
      <w:r>
        <w:rPr>
          <w:rFonts w:ascii="Dialog" w:eastAsia="Dialog" w:hAnsi="Dialog" w:cs="Dialog"/>
          <w:color w:val="000000"/>
        </w:rPr>
        <w:t xml:space="preserve"> </w:t>
      </w:r>
    </w:p>
    <w:p w14:paraId="661776BA" w14:textId="77777777" w:rsidR="009C3439" w:rsidRDefault="00A47772">
      <w:pPr>
        <w:numPr>
          <w:ilvl w:val="0"/>
          <w:numId w:val="15"/>
        </w:numPr>
      </w:pPr>
      <w:r>
        <w:rPr>
          <w:rFonts w:ascii="Dialog" w:eastAsia="Dialog" w:hAnsi="Dialog" w:cs="Dialog"/>
          <w:color w:val="000000"/>
        </w:rPr>
        <w:t>Resistance: 2.2kOh</w:t>
      </w:r>
      <w:r>
        <w:rPr>
          <w:rFonts w:ascii="Dialog" w:eastAsia="Dialog" w:hAnsi="Dialog" w:cs="Dialog"/>
          <w:color w:val="000000"/>
        </w:rPr>
        <w:t xml:space="preserve">m </w:t>
      </w:r>
    </w:p>
    <w:p w14:paraId="2D32A7D2" w14:textId="77777777" w:rsidR="009C3439" w:rsidRDefault="00A47772">
      <w:pPr>
        <w:numPr>
          <w:ilvl w:val="0"/>
          <w:numId w:val="15"/>
        </w:numPr>
      </w:pPr>
      <w:r>
        <w:rPr>
          <w:rFonts w:ascii="Dialog" w:eastAsia="Dialog" w:hAnsi="Dialog" w:cs="Dialog"/>
          <w:color w:val="000000"/>
        </w:rPr>
        <w:t xml:space="preserve">Tolerance: +/-1% </w:t>
      </w:r>
    </w:p>
    <w:p w14:paraId="0B5CEC7F" w14:textId="77777777" w:rsidR="009C3439" w:rsidRDefault="00A47772">
      <w:pPr>
        <w:numPr>
          <w:ilvl w:val="0"/>
          <w:numId w:val="15"/>
        </w:numPr>
      </w:pPr>
      <w:r>
        <w:rPr>
          <w:rFonts w:ascii="Dialog" w:eastAsia="Dialog" w:hAnsi="Dialog" w:cs="Dialog"/>
          <w:color w:val="000000"/>
        </w:rPr>
        <w:t xml:space="preserve">Max power: 0.1W </w:t>
      </w:r>
    </w:p>
    <w:p w14:paraId="06E98960" w14:textId="77777777" w:rsidR="009C3439" w:rsidRDefault="00A47772">
      <w:pPr>
        <w:numPr>
          <w:ilvl w:val="0"/>
          <w:numId w:val="15"/>
        </w:numPr>
      </w:pPr>
      <w:r>
        <w:rPr>
          <w:rFonts w:ascii="Dialog" w:eastAsia="Dialog" w:hAnsi="Dialog" w:cs="Dialog"/>
          <w:color w:val="000000"/>
        </w:rPr>
        <w:t xml:space="preserve">Max voltage: 75V </w:t>
      </w:r>
    </w:p>
    <w:p w14:paraId="4847D50E" w14:textId="77777777" w:rsidR="009C3439" w:rsidRDefault="00A47772">
      <w:pPr>
        <w:numPr>
          <w:ilvl w:val="0"/>
          <w:numId w:val="15"/>
        </w:numPr>
      </w:pPr>
      <w:r>
        <w:rPr>
          <w:rFonts w:ascii="Dialog" w:eastAsia="Dialog" w:hAnsi="Dialog" w:cs="Dialog"/>
          <w:color w:val="000000"/>
        </w:rPr>
        <w:t xml:space="preserve">Temperature coefficient: +/-200ppm/°C </w:t>
      </w:r>
    </w:p>
    <w:p w14:paraId="06C5683C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5E3C79B8" w14:textId="77777777" w:rsidR="009C3439" w:rsidRDefault="00A47772">
      <w:r>
        <w:rPr>
          <w:rFonts w:ascii="Dialog" w:eastAsia="Dialog" w:hAnsi="Dialog" w:cs="Dialog"/>
          <w:b/>
          <w:color w:val="000000"/>
        </w:rPr>
        <w:t>Mechanical characteristics:</w:t>
      </w:r>
      <w:r>
        <w:rPr>
          <w:rFonts w:ascii="Dialog" w:eastAsia="Dialog" w:hAnsi="Dialog" w:cs="Dialog"/>
          <w:color w:val="000000"/>
        </w:rPr>
        <w:t xml:space="preserve"> </w:t>
      </w:r>
    </w:p>
    <w:p w14:paraId="51168353" w14:textId="77777777" w:rsidR="009C3439" w:rsidRDefault="00A47772">
      <w:pPr>
        <w:numPr>
          <w:ilvl w:val="0"/>
          <w:numId w:val="16"/>
        </w:numPr>
      </w:pPr>
      <w:r>
        <w:rPr>
          <w:rFonts w:ascii="Dialog" w:eastAsia="Dialog" w:hAnsi="Dialog" w:cs="Dialog"/>
          <w:color w:val="000000"/>
        </w:rPr>
        <w:t xml:space="preserve">Length: 1.55mm </w:t>
      </w:r>
    </w:p>
    <w:p w14:paraId="67B8EE2D" w14:textId="77777777" w:rsidR="009C3439" w:rsidRDefault="00A47772">
      <w:pPr>
        <w:numPr>
          <w:ilvl w:val="0"/>
          <w:numId w:val="16"/>
        </w:numPr>
      </w:pPr>
      <w:r>
        <w:rPr>
          <w:rFonts w:ascii="Dialog" w:eastAsia="Dialog" w:hAnsi="Dialog" w:cs="Dialog"/>
          <w:color w:val="000000"/>
        </w:rPr>
        <w:t xml:space="preserve">Width: 0.8mm </w:t>
      </w:r>
    </w:p>
    <w:p w14:paraId="3C962B2F" w14:textId="77777777" w:rsidR="009C3439" w:rsidRDefault="00A47772">
      <w:pPr>
        <w:numPr>
          <w:ilvl w:val="0"/>
          <w:numId w:val="16"/>
        </w:numPr>
      </w:pPr>
      <w:r>
        <w:rPr>
          <w:rFonts w:ascii="Dialog" w:eastAsia="Dialog" w:hAnsi="Dialog" w:cs="Dialog"/>
          <w:color w:val="000000"/>
        </w:rPr>
        <w:t xml:space="preserve">Height: 0.45mm </w:t>
      </w:r>
    </w:p>
    <w:p w14:paraId="6803870F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6A61343F" w14:textId="77777777" w:rsidR="009C3439" w:rsidRDefault="00A47772">
      <w:pPr>
        <w:pStyle w:val="DiagramType"/>
      </w:pPr>
      <w:r>
        <w:lastRenderedPageBreak/>
        <w:t>Operations</w:t>
      </w:r>
    </w:p>
    <w:p w14:paraId="2E1E4102" w14:textId="77777777" w:rsidR="009C3439" w:rsidRDefault="00A47772">
      <w:pPr>
        <w:pStyle w:val="Titolo2"/>
      </w:pPr>
      <w:bookmarkStart w:id="112" w:name="RKMHtP6GAqBwAWoq"/>
      <w:bookmarkEnd w:id="112"/>
      <w:r>
        <w:rPr>
          <w:noProof/>
        </w:rPr>
        <w:drawing>
          <wp:inline distT="0" distB="0" distL="0" distR="0" wp14:anchorId="31CECEAE" wp14:editId="65DBB5B6">
            <wp:extent cx="228600" cy="228600"/>
            <wp:effectExtent l="19050" t="0" r="0" b="0"/>
            <wp:docPr id="119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13" w:name="c5uDiP6GAqBwAS8C"/>
      <w:r>
        <w:t>T1</w:t>
      </w:r>
      <w:bookmarkEnd w:id="113"/>
    </w:p>
    <w:p w14:paraId="59B0C7AF" w14:textId="77777777" w:rsidR="009C3439" w:rsidRDefault="00A47772">
      <w:r>
        <w:rPr>
          <w:rFonts w:ascii="Dialog" w:eastAsia="Dialog" w:hAnsi="Dialog" w:cs="Dialog"/>
          <w:color w:val="000000"/>
        </w:rPr>
        <w:t xml:space="preserve">Pin 1 resistor. </w:t>
      </w:r>
    </w:p>
    <w:p w14:paraId="6DE97C3B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314FE6B6" w14:textId="77777777" w:rsidR="009C3439" w:rsidRDefault="00A47772">
      <w:r>
        <w:rPr>
          <w:rFonts w:ascii="Dialog" w:eastAsia="Dialog" w:hAnsi="Dialog" w:cs="Dialog"/>
          <w:color w:val="000000"/>
        </w:rPr>
        <w:t xml:space="preserve">Max current: 1A </w:t>
      </w:r>
    </w:p>
    <w:p w14:paraId="61529095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3781945F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 </w:t>
      </w:r>
    </w:p>
    <w:p w14:paraId="0125DE1A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24C639E7" w14:textId="77777777" w:rsidR="009C3439" w:rsidRDefault="00A47772">
      <w:pPr>
        <w:pStyle w:val="Titolo2"/>
      </w:pPr>
      <w:bookmarkStart w:id="114" w:name="dKMHtP6GAqBwAWor"/>
      <w:bookmarkEnd w:id="114"/>
      <w:r>
        <w:rPr>
          <w:noProof/>
        </w:rPr>
        <w:drawing>
          <wp:inline distT="0" distB="0" distL="0" distR="0" wp14:anchorId="38D6F26A" wp14:editId="291EAA8B">
            <wp:extent cx="228600" cy="228600"/>
            <wp:effectExtent l="19050" t="0" r="0" b="0"/>
            <wp:docPr id="121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15" w:name="zkeDiP6GAqBwAS8E"/>
      <w:r>
        <w:t>T2</w:t>
      </w:r>
      <w:bookmarkEnd w:id="115"/>
    </w:p>
    <w:p w14:paraId="63A81E12" w14:textId="77777777" w:rsidR="009C3439" w:rsidRDefault="00A47772">
      <w:r>
        <w:rPr>
          <w:rFonts w:ascii="Dialog" w:eastAsia="Dialog" w:hAnsi="Dialog" w:cs="Dialog"/>
          <w:color w:val="000000"/>
        </w:rPr>
        <w:t xml:space="preserve">Pin 2 resistor. </w:t>
      </w:r>
    </w:p>
    <w:p w14:paraId="439684FF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007914BD" w14:textId="77777777" w:rsidR="009C3439" w:rsidRDefault="00A47772">
      <w:r>
        <w:rPr>
          <w:rFonts w:ascii="Dialog" w:eastAsia="Dialog" w:hAnsi="Dialog" w:cs="Dialog"/>
          <w:color w:val="000000"/>
        </w:rPr>
        <w:t xml:space="preserve">Max current: 1A </w:t>
      </w:r>
    </w:p>
    <w:p w14:paraId="401D51EE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3FDCE4F0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 </w:t>
      </w:r>
    </w:p>
    <w:p w14:paraId="1847A973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103C6796" w14:textId="77777777" w:rsidR="009C3439" w:rsidRDefault="00A47772">
      <w:pPr>
        <w:pStyle w:val="Titolo2"/>
      </w:pPr>
      <w:bookmarkStart w:id="116" w:name="nKMHtP6GAqBwAWos"/>
      <w:bookmarkEnd w:id="116"/>
      <w:r>
        <w:rPr>
          <w:noProof/>
        </w:rPr>
        <w:drawing>
          <wp:inline distT="0" distB="0" distL="0" distR="0" wp14:anchorId="18816EC4" wp14:editId="388307A1">
            <wp:extent cx="228600" cy="228600"/>
            <wp:effectExtent l="19050" t="0" r="0" b="0"/>
            <wp:docPr id="123" name="Image7.png" descr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17" w:name="nbKdH36GAqBwAStI"/>
      <w:r>
        <w:t>FemaleCrimpConnector_4pin_1mmPitch_SMD_topEntry</w:t>
      </w:r>
      <w:bookmarkEnd w:id="117"/>
    </w:p>
    <w:p w14:paraId="785EB1EA" w14:textId="77777777" w:rsidR="009C3439" w:rsidRDefault="00A47772">
      <w:r>
        <w:rPr>
          <w:rFonts w:ascii="Dialog" w:eastAsia="Dialog" w:hAnsi="Dialog" w:cs="Dialog"/>
          <w:color w:val="000000"/>
        </w:rPr>
        <w:t xml:space="preserve">Crimp style female connector that allows to connect a </w:t>
      </w:r>
      <w:hyperlink w:anchor="kqMHtP6GAqBwAWou" w:history="1">
        <w:r>
          <w:rPr>
            <w:rFonts w:ascii="Dialog" w:eastAsia="Dialog" w:hAnsi="Dialog" w:cs="Dialog"/>
            <w:color w:val="0000FF"/>
          </w:rPr>
          <w:t>MaleCrim</w:t>
        </w:r>
        <w:r>
          <w:rPr>
            <w:rFonts w:ascii="Dialog" w:eastAsia="Dialog" w:hAnsi="Dialog" w:cs="Dialog"/>
            <w:color w:val="0000FF"/>
          </w:rPr>
          <w:t>pConnector_4pin_1mmPitch</w:t>
        </w:r>
      </w:hyperlink>
      <w:r>
        <w:rPr>
          <w:rFonts w:ascii="Dialog" w:eastAsia="Dialog" w:hAnsi="Dialog" w:cs="Dialog"/>
          <w:color w:val="000000"/>
        </w:rPr>
        <w:t xml:space="preserve"> from the top side. </w:t>
      </w:r>
      <w:proofErr w:type="gramStart"/>
      <w:r>
        <w:rPr>
          <w:rFonts w:ascii="Dialog" w:eastAsia="Dialog" w:hAnsi="Dialog" w:cs="Dialog"/>
          <w:color w:val="000000"/>
        </w:rPr>
        <w:t>So</w:t>
      </w:r>
      <w:proofErr w:type="gramEnd"/>
      <w:r>
        <w:rPr>
          <w:rFonts w:ascii="Dialog" w:eastAsia="Dialog" w:hAnsi="Dialog" w:cs="Dialog"/>
          <w:color w:val="000000"/>
        </w:rPr>
        <w:t xml:space="preserve"> it allows to connect 4 wires to a board, having 4 pins 1 mm pitch. </w:t>
      </w:r>
    </w:p>
    <w:p w14:paraId="63DC68B3" w14:textId="77777777" w:rsidR="009C3439" w:rsidRDefault="00A47772">
      <w:hyperlink w:anchor="nKMHtP6GAqBwAWos" w:history="1">
        <w:r>
          <w:rPr>
            <w:rFonts w:ascii="Dialog" w:eastAsia="Dialog" w:hAnsi="Dialog" w:cs="Dialog"/>
            <w:color w:val="0000FF"/>
          </w:rPr>
          <w:t>FemaleCrimpConnector_4pin_1mmPitch_SMD_topEntry</w:t>
        </w:r>
      </w:hyperlink>
      <w:r>
        <w:rPr>
          <w:rFonts w:ascii="Dialog" w:eastAsia="Dialog" w:hAnsi="Dialog" w:cs="Dialog"/>
          <w:color w:val="000000"/>
        </w:rPr>
        <w:t xml:space="preserve"> must be </w:t>
      </w:r>
      <w:proofErr w:type="gramStart"/>
      <w:r>
        <w:rPr>
          <w:rFonts w:ascii="Dialog" w:eastAsia="Dialog" w:hAnsi="Dialog" w:cs="Dialog"/>
          <w:color w:val="000000"/>
        </w:rPr>
        <w:t>similar to</w:t>
      </w:r>
      <w:proofErr w:type="gramEnd"/>
      <w:r>
        <w:rPr>
          <w:rFonts w:ascii="Dialog" w:eastAsia="Dialog" w:hAnsi="Dialog" w:cs="Dialog"/>
          <w:color w:val="000000"/>
        </w:rPr>
        <w:t xml:space="preserve"> the following one: </w:t>
      </w:r>
    </w:p>
    <w:p w14:paraId="19A97D43" w14:textId="77777777" w:rsidR="009C3439" w:rsidRDefault="00A47772">
      <w:r>
        <w:rPr>
          <w:noProof/>
        </w:rPr>
        <w:drawing>
          <wp:inline distT="0" distB="0" distL="0" distR="0" wp14:anchorId="15C88EB2" wp14:editId="4A170905">
            <wp:extent cx="3162300" cy="1543050"/>
            <wp:effectExtent l="19050" t="0" r="0" b="0"/>
            <wp:docPr id="125" name="Image10.png" descr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ialog" w:eastAsia="Dialog" w:hAnsi="Dialog" w:cs="Dialog"/>
          <w:color w:val="000000"/>
        </w:rPr>
        <w:t xml:space="preserve"> </w:t>
      </w:r>
    </w:p>
    <w:p w14:paraId="16372BD7" w14:textId="77777777" w:rsidR="009C3439" w:rsidRDefault="00A47772">
      <w:r>
        <w:rPr>
          <w:rFonts w:ascii="Dialog" w:eastAsia="Dialog" w:hAnsi="Dialog" w:cs="Dialog"/>
          <w:color w:val="000000"/>
        </w:rPr>
        <w:t xml:space="preserve">Looking at the </w:t>
      </w:r>
      <w:r>
        <w:rPr>
          <w:rFonts w:ascii="Dialog" w:eastAsia="Dialog" w:hAnsi="Dialog" w:cs="Dialog"/>
          <w:color w:val="000000"/>
        </w:rPr>
        <w:t>side in which there are surface mount pins, the first pin (</w:t>
      </w:r>
      <w:hyperlink w:anchor="UqMHtP6GAqBwAWov" w:history="1">
        <w:r>
          <w:rPr>
            <w:rFonts w:ascii="Dialog" w:eastAsia="Dialog" w:hAnsi="Dialog" w:cs="Dialog"/>
            <w:color w:val="0000FF"/>
          </w:rPr>
          <w:t>T1()</w:t>
        </w:r>
      </w:hyperlink>
      <w:r>
        <w:rPr>
          <w:rFonts w:ascii="Dialog" w:eastAsia="Dialog" w:hAnsi="Dialog" w:cs="Dialog"/>
          <w:color w:val="000000"/>
        </w:rPr>
        <w:t xml:space="preserve">) is the first one starting from the right. </w:t>
      </w:r>
    </w:p>
    <w:p w14:paraId="5D9988EE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66270AA5" w14:textId="77777777" w:rsidR="009C3439" w:rsidRDefault="00A47772">
      <w:r>
        <w:rPr>
          <w:rFonts w:ascii="Dialog" w:eastAsia="Dialog" w:hAnsi="Dialog" w:cs="Dialog"/>
          <w:b/>
          <w:color w:val="000000"/>
        </w:rPr>
        <w:t xml:space="preserve">Specifications: </w:t>
      </w:r>
      <w:r>
        <w:rPr>
          <w:rFonts w:ascii="Dialog" w:eastAsia="Dialog" w:hAnsi="Dialog" w:cs="Dialog"/>
          <w:color w:val="000000"/>
        </w:rPr>
        <w:t xml:space="preserve"> </w:t>
      </w:r>
    </w:p>
    <w:p w14:paraId="02D04346" w14:textId="77777777" w:rsidR="009C3439" w:rsidRDefault="00A47772">
      <w:pPr>
        <w:numPr>
          <w:ilvl w:val="0"/>
          <w:numId w:val="17"/>
        </w:numPr>
      </w:pPr>
      <w:r>
        <w:rPr>
          <w:rFonts w:ascii="Dialog" w:eastAsia="Dialog" w:hAnsi="Dialog" w:cs="Dialog"/>
          <w:color w:val="000000"/>
        </w:rPr>
        <w:t xml:space="preserve">Max contact resistance: 20mOhm </w:t>
      </w:r>
    </w:p>
    <w:p w14:paraId="0AB1740E" w14:textId="77777777" w:rsidR="009C3439" w:rsidRDefault="00A47772">
      <w:pPr>
        <w:numPr>
          <w:ilvl w:val="0"/>
          <w:numId w:val="17"/>
        </w:numPr>
      </w:pPr>
      <w:r>
        <w:rPr>
          <w:rFonts w:ascii="Dialog" w:eastAsia="Dialog" w:hAnsi="Dialog" w:cs="Dialog"/>
          <w:color w:val="000000"/>
        </w:rPr>
        <w:t xml:space="preserve">Min insulation resistance: 100MOhm </w:t>
      </w:r>
    </w:p>
    <w:p w14:paraId="54BDE33A" w14:textId="77777777" w:rsidR="009C3439" w:rsidRDefault="00A47772">
      <w:pPr>
        <w:numPr>
          <w:ilvl w:val="0"/>
          <w:numId w:val="17"/>
        </w:numPr>
      </w:pPr>
      <w:r>
        <w:rPr>
          <w:rFonts w:ascii="Dialog" w:eastAsia="Dialog" w:hAnsi="Dialog" w:cs="Dialog"/>
          <w:color w:val="000000"/>
        </w:rPr>
        <w:t xml:space="preserve">Max current: 0.7A </w:t>
      </w:r>
    </w:p>
    <w:p w14:paraId="13C30400" w14:textId="77777777" w:rsidR="009C3439" w:rsidRDefault="00A47772">
      <w:pPr>
        <w:numPr>
          <w:ilvl w:val="0"/>
          <w:numId w:val="17"/>
        </w:numPr>
      </w:pPr>
      <w:r>
        <w:rPr>
          <w:rFonts w:ascii="Dialog" w:eastAsia="Dialog" w:hAnsi="Dialog" w:cs="Dialog"/>
          <w:color w:val="000000"/>
        </w:rPr>
        <w:t>Max D</w:t>
      </w:r>
      <w:r>
        <w:rPr>
          <w:rFonts w:ascii="Dialog" w:eastAsia="Dialog" w:hAnsi="Dialog" w:cs="Dialog"/>
          <w:color w:val="000000"/>
        </w:rPr>
        <w:t xml:space="preserve">C voltage: 50V </w:t>
      </w:r>
    </w:p>
    <w:p w14:paraId="3B7D39AF" w14:textId="77777777" w:rsidR="009C3439" w:rsidRDefault="00A47772">
      <w:pPr>
        <w:numPr>
          <w:ilvl w:val="0"/>
          <w:numId w:val="17"/>
        </w:numPr>
      </w:pPr>
      <w:r>
        <w:rPr>
          <w:rFonts w:ascii="Dialog" w:eastAsia="Dialog" w:hAnsi="Dialog" w:cs="Dialog"/>
          <w:color w:val="000000"/>
        </w:rPr>
        <w:t xml:space="preserve">Height: 4.25mm </w:t>
      </w:r>
    </w:p>
    <w:p w14:paraId="4E1AC591" w14:textId="77777777" w:rsidR="009C3439" w:rsidRDefault="00A47772">
      <w:pPr>
        <w:numPr>
          <w:ilvl w:val="0"/>
          <w:numId w:val="17"/>
        </w:numPr>
      </w:pPr>
      <w:r>
        <w:rPr>
          <w:rFonts w:ascii="Dialog" w:eastAsia="Dialog" w:hAnsi="Dialog" w:cs="Dialog"/>
          <w:color w:val="000000"/>
        </w:rPr>
        <w:t xml:space="preserve">External thickness: 2.9mm </w:t>
      </w:r>
    </w:p>
    <w:p w14:paraId="741A2117" w14:textId="77777777" w:rsidR="009C3439" w:rsidRDefault="00A47772">
      <w:pPr>
        <w:numPr>
          <w:ilvl w:val="0"/>
          <w:numId w:val="17"/>
        </w:numPr>
      </w:pPr>
      <w:r>
        <w:rPr>
          <w:rFonts w:ascii="Dialog" w:eastAsia="Dialog" w:hAnsi="Dialog" w:cs="Dialog"/>
          <w:color w:val="000000"/>
        </w:rPr>
        <w:t xml:space="preserve">Width: 6mm </w:t>
      </w:r>
    </w:p>
    <w:p w14:paraId="29747242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7F09B8CF" w14:textId="77777777" w:rsidR="00D10525" w:rsidRDefault="00D10525">
      <w:pPr>
        <w:pStyle w:val="DiagramType"/>
      </w:pPr>
    </w:p>
    <w:p w14:paraId="34D61B3D" w14:textId="77777777" w:rsidR="00D10525" w:rsidRDefault="00D10525">
      <w:pPr>
        <w:pStyle w:val="DiagramType"/>
      </w:pPr>
    </w:p>
    <w:p w14:paraId="650B15BC" w14:textId="77777777" w:rsidR="00D10525" w:rsidRDefault="00D10525">
      <w:pPr>
        <w:pStyle w:val="DiagramType"/>
      </w:pPr>
    </w:p>
    <w:p w14:paraId="436FE914" w14:textId="77777777" w:rsidR="00D10525" w:rsidRDefault="00D10525">
      <w:pPr>
        <w:pStyle w:val="DiagramType"/>
      </w:pPr>
    </w:p>
    <w:p w14:paraId="73500E0A" w14:textId="754DC448" w:rsidR="009C3439" w:rsidRDefault="00A47772">
      <w:pPr>
        <w:pStyle w:val="DiagramType"/>
      </w:pPr>
      <w:r>
        <w:lastRenderedPageBreak/>
        <w:t>Operations</w:t>
      </w:r>
    </w:p>
    <w:p w14:paraId="61377B16" w14:textId="77777777" w:rsidR="009C3439" w:rsidRDefault="00A47772">
      <w:pPr>
        <w:pStyle w:val="Titolo2"/>
      </w:pPr>
      <w:bookmarkStart w:id="118" w:name="UqMHtP6GAqBwAWov"/>
      <w:bookmarkEnd w:id="118"/>
      <w:r>
        <w:rPr>
          <w:noProof/>
        </w:rPr>
        <w:drawing>
          <wp:inline distT="0" distB="0" distL="0" distR="0" wp14:anchorId="70C1F428" wp14:editId="5BC09F96">
            <wp:extent cx="228600" cy="228600"/>
            <wp:effectExtent l="19050" t="0" r="0" b="0"/>
            <wp:docPr id="127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19" w:name="pmS9H36GAqBwASw_"/>
      <w:r>
        <w:t>T1</w:t>
      </w:r>
      <w:bookmarkEnd w:id="119"/>
    </w:p>
    <w:p w14:paraId="2879D2BC" w14:textId="77777777" w:rsidR="009C3439" w:rsidRDefault="00A47772">
      <w:r>
        <w:rPr>
          <w:rFonts w:ascii="Dialog" w:eastAsia="Dialog" w:hAnsi="Dialog" w:cs="Dialog"/>
          <w:color w:val="000000"/>
        </w:rPr>
        <w:t xml:space="preserve">Pin 1 </w:t>
      </w:r>
    </w:p>
    <w:p w14:paraId="649644AC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73D5542C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 </w:t>
      </w:r>
    </w:p>
    <w:p w14:paraId="5A0B0615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73F53542" w14:textId="77777777" w:rsidR="009C3439" w:rsidRDefault="00A47772">
      <w:pPr>
        <w:pStyle w:val="Titolo2"/>
      </w:pPr>
      <w:bookmarkStart w:id="120" w:name="GqMHtP6GAqBwAWow"/>
      <w:bookmarkEnd w:id="120"/>
      <w:r>
        <w:rPr>
          <w:noProof/>
        </w:rPr>
        <w:drawing>
          <wp:inline distT="0" distB="0" distL="0" distR="0" wp14:anchorId="07B71D7B" wp14:editId="16F29EF3">
            <wp:extent cx="228600" cy="228600"/>
            <wp:effectExtent l="19050" t="0" r="0" b="0"/>
            <wp:docPr id="129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21" w:name="t3S9H36GAqBwASxB"/>
      <w:r>
        <w:t>T2</w:t>
      </w:r>
      <w:bookmarkEnd w:id="121"/>
    </w:p>
    <w:p w14:paraId="210918D1" w14:textId="77777777" w:rsidR="009C3439" w:rsidRDefault="00A47772">
      <w:r>
        <w:rPr>
          <w:rFonts w:ascii="Dialog" w:eastAsia="Dialog" w:hAnsi="Dialog" w:cs="Dialog"/>
          <w:color w:val="000000"/>
        </w:rPr>
        <w:t xml:space="preserve">Pin 2 </w:t>
      </w:r>
    </w:p>
    <w:p w14:paraId="7509DCDE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166B33C7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 </w:t>
      </w:r>
    </w:p>
    <w:p w14:paraId="29AE07FA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1474BB85" w14:textId="77777777" w:rsidR="009C3439" w:rsidRDefault="00A47772">
      <w:pPr>
        <w:pStyle w:val="Titolo2"/>
      </w:pPr>
      <w:bookmarkStart w:id="122" w:name="JqMHtP6GAqBwAWox"/>
      <w:bookmarkEnd w:id="122"/>
      <w:r>
        <w:rPr>
          <w:noProof/>
        </w:rPr>
        <w:drawing>
          <wp:inline distT="0" distB="0" distL="0" distR="0" wp14:anchorId="74C88AA5" wp14:editId="4C7BC8E3">
            <wp:extent cx="228600" cy="228600"/>
            <wp:effectExtent l="19050" t="0" r="0" b="0"/>
            <wp:docPr id="131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23" w:name="TUy9H36GAqBwASxD"/>
      <w:r>
        <w:t>T3</w:t>
      </w:r>
      <w:bookmarkEnd w:id="123"/>
    </w:p>
    <w:p w14:paraId="5D4A8B8C" w14:textId="77777777" w:rsidR="009C3439" w:rsidRDefault="00A47772">
      <w:r>
        <w:rPr>
          <w:rFonts w:ascii="Dialog" w:eastAsia="Dialog" w:hAnsi="Dialog" w:cs="Dialog"/>
          <w:color w:val="000000"/>
        </w:rPr>
        <w:t xml:space="preserve">Pin 3 </w:t>
      </w:r>
    </w:p>
    <w:p w14:paraId="0FD85679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797A26E9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 </w:t>
      </w:r>
    </w:p>
    <w:p w14:paraId="5E33B95F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015B4DC1" w14:textId="77777777" w:rsidR="009C3439" w:rsidRDefault="00A47772">
      <w:pPr>
        <w:pStyle w:val="Titolo2"/>
      </w:pPr>
      <w:bookmarkStart w:id="124" w:name="DqMHtP6GAqBwAWoy"/>
      <w:bookmarkEnd w:id="124"/>
      <w:r>
        <w:rPr>
          <w:noProof/>
        </w:rPr>
        <w:drawing>
          <wp:inline distT="0" distB="0" distL="0" distR="0" wp14:anchorId="43D68A80" wp14:editId="188C28C5">
            <wp:extent cx="228600" cy="228600"/>
            <wp:effectExtent l="19050" t="0" r="0" b="0"/>
            <wp:docPr id="133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25" w:name="Jmy9H36GAqBwASxF"/>
      <w:r>
        <w:t>T4</w:t>
      </w:r>
      <w:bookmarkEnd w:id="125"/>
    </w:p>
    <w:p w14:paraId="26C2893B" w14:textId="77777777" w:rsidR="009C3439" w:rsidRDefault="00A47772">
      <w:r>
        <w:rPr>
          <w:rFonts w:ascii="Dialog" w:eastAsia="Dialog" w:hAnsi="Dialog" w:cs="Dialog"/>
          <w:color w:val="000000"/>
        </w:rPr>
        <w:t xml:space="preserve">Pin 4 </w:t>
      </w:r>
    </w:p>
    <w:p w14:paraId="1017650B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6C8C1658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 </w:t>
      </w:r>
    </w:p>
    <w:p w14:paraId="55423121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6763AAA8" w14:textId="77777777" w:rsidR="009C3439" w:rsidRDefault="00A47772">
      <w:pPr>
        <w:pStyle w:val="Titolo2"/>
      </w:pPr>
      <w:bookmarkStart w:id="126" w:name="kqMHtP6GAqBwAWou"/>
      <w:bookmarkEnd w:id="126"/>
      <w:r>
        <w:rPr>
          <w:noProof/>
        </w:rPr>
        <w:drawing>
          <wp:inline distT="0" distB="0" distL="0" distR="0" wp14:anchorId="5404BFFE" wp14:editId="5546567A">
            <wp:extent cx="228600" cy="228600"/>
            <wp:effectExtent l="19050" t="0" r="0" b="0"/>
            <wp:docPr id="135" name="Image7.png" descr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27" w:name="2MYdH36GAqBwASs7"/>
      <w:r>
        <w:t>MaleCrimpConnector_4pin_1mmPitch</w:t>
      </w:r>
      <w:bookmarkEnd w:id="127"/>
    </w:p>
    <w:p w14:paraId="7596EFE8" w14:textId="77777777" w:rsidR="009C3439" w:rsidRDefault="00A47772">
      <w:r>
        <w:rPr>
          <w:rFonts w:ascii="Dialog" w:eastAsia="Dialog" w:hAnsi="Dialog" w:cs="Dialog"/>
          <w:color w:val="000000"/>
        </w:rPr>
        <w:t xml:space="preserve">Crimp style male connector. It is a plastic connector with 4 pins 1mm pitch. </w:t>
      </w:r>
    </w:p>
    <w:p w14:paraId="3A7E814E" w14:textId="77777777" w:rsidR="009C3439" w:rsidRDefault="00A47772">
      <w:r>
        <w:rPr>
          <w:rFonts w:ascii="Dialog" w:eastAsia="Dialog" w:hAnsi="Dialog" w:cs="Dialog"/>
          <w:color w:val="000000"/>
        </w:rPr>
        <w:t xml:space="preserve">It is used to terminate 4 wires </w:t>
      </w:r>
      <w:proofErr w:type="gramStart"/>
      <w:r>
        <w:rPr>
          <w:rFonts w:ascii="Dialog" w:eastAsia="Dialog" w:hAnsi="Dialog" w:cs="Dialog"/>
          <w:color w:val="000000"/>
        </w:rPr>
        <w:t>in order to</w:t>
      </w:r>
      <w:proofErr w:type="gramEnd"/>
      <w:r>
        <w:rPr>
          <w:rFonts w:ascii="Dialog" w:eastAsia="Dialog" w:hAnsi="Dialog" w:cs="Dialog"/>
          <w:color w:val="000000"/>
        </w:rPr>
        <w:t xml:space="preserve"> connect them to a board, avoidin</w:t>
      </w:r>
      <w:r>
        <w:rPr>
          <w:rFonts w:ascii="Dialog" w:eastAsia="Dialog" w:hAnsi="Dialog" w:cs="Dialog"/>
          <w:color w:val="000000"/>
        </w:rPr>
        <w:t xml:space="preserve">g soldering them. For this </w:t>
      </w:r>
      <w:proofErr w:type="gramStart"/>
      <w:r>
        <w:rPr>
          <w:rFonts w:ascii="Dialog" w:eastAsia="Dialog" w:hAnsi="Dialog" w:cs="Dialog"/>
          <w:color w:val="000000"/>
        </w:rPr>
        <w:t>purpose</w:t>
      </w:r>
      <w:proofErr w:type="gramEnd"/>
      <w:r>
        <w:rPr>
          <w:rFonts w:ascii="Dialog" w:eastAsia="Dialog" w:hAnsi="Dialog" w:cs="Dialog"/>
          <w:color w:val="000000"/>
        </w:rPr>
        <w:t xml:space="preserve"> a </w:t>
      </w:r>
      <w:hyperlink w:anchor="nKMHtP6GAqBwAWos" w:history="1">
        <w:r>
          <w:rPr>
            <w:rFonts w:ascii="Dialog" w:eastAsia="Dialog" w:hAnsi="Dialog" w:cs="Dialog"/>
            <w:color w:val="0000FF"/>
          </w:rPr>
          <w:t>FemaleCrimpConnector_4pin_1mmPitch_SMD_topEntry</w:t>
        </w:r>
      </w:hyperlink>
      <w:r>
        <w:rPr>
          <w:rFonts w:ascii="Dialog" w:eastAsia="Dialog" w:hAnsi="Dialog" w:cs="Dialog"/>
          <w:color w:val="000000"/>
        </w:rPr>
        <w:t xml:space="preserve"> is needed on the board. </w:t>
      </w:r>
    </w:p>
    <w:p w14:paraId="22336814" w14:textId="77777777" w:rsidR="009C3439" w:rsidRDefault="00A47772">
      <w:hyperlink w:anchor="kqMHtP6GAqBwAWou" w:history="1">
        <w:r>
          <w:rPr>
            <w:rFonts w:ascii="Dialog" w:eastAsia="Dialog" w:hAnsi="Dialog" w:cs="Dialog"/>
            <w:color w:val="0000FF"/>
          </w:rPr>
          <w:t>MaleCrimpConnector_4pin_1mmPitch</w:t>
        </w:r>
      </w:hyperlink>
      <w:r>
        <w:rPr>
          <w:rFonts w:ascii="Dialog" w:eastAsia="Dialog" w:hAnsi="Dialog" w:cs="Dialog"/>
          <w:color w:val="000000"/>
        </w:rPr>
        <w:t xml:space="preserve"> must be </w:t>
      </w:r>
      <w:proofErr w:type="gramStart"/>
      <w:r>
        <w:rPr>
          <w:rFonts w:ascii="Dialog" w:eastAsia="Dialog" w:hAnsi="Dialog" w:cs="Dialog"/>
          <w:color w:val="000000"/>
        </w:rPr>
        <w:t>similar to</w:t>
      </w:r>
      <w:proofErr w:type="gramEnd"/>
      <w:r>
        <w:rPr>
          <w:rFonts w:ascii="Dialog" w:eastAsia="Dialog" w:hAnsi="Dialog" w:cs="Dialog"/>
          <w:color w:val="000000"/>
        </w:rPr>
        <w:t xml:space="preserve"> the following one: </w:t>
      </w:r>
    </w:p>
    <w:p w14:paraId="292C7978" w14:textId="77777777" w:rsidR="009C3439" w:rsidRDefault="00A47772">
      <w:r>
        <w:rPr>
          <w:noProof/>
        </w:rPr>
        <w:drawing>
          <wp:inline distT="0" distB="0" distL="0" distR="0" wp14:anchorId="0670730C" wp14:editId="22FA35FA">
            <wp:extent cx="3190875" cy="1885950"/>
            <wp:effectExtent l="19050" t="0" r="0" b="0"/>
            <wp:docPr id="137" name="Image11.png" descr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ialog" w:eastAsia="Dialog" w:hAnsi="Dialog" w:cs="Dialog"/>
          <w:color w:val="000000"/>
        </w:rPr>
        <w:t xml:space="preserve"> </w:t>
      </w:r>
    </w:p>
    <w:p w14:paraId="2A3CBEE5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777429E9" w14:textId="77777777" w:rsidR="009C3439" w:rsidRDefault="00A47772">
      <w:r>
        <w:rPr>
          <w:rFonts w:ascii="Dialog" w:eastAsia="Dialog" w:hAnsi="Dialog" w:cs="Dialog"/>
          <w:b/>
          <w:color w:val="000000"/>
        </w:rPr>
        <w:t xml:space="preserve">Specifications: </w:t>
      </w:r>
      <w:r>
        <w:rPr>
          <w:rFonts w:ascii="Dialog" w:eastAsia="Dialog" w:hAnsi="Dialog" w:cs="Dialog"/>
          <w:color w:val="000000"/>
        </w:rPr>
        <w:t xml:space="preserve"> </w:t>
      </w:r>
    </w:p>
    <w:p w14:paraId="3E78BDDD" w14:textId="77777777" w:rsidR="009C3439" w:rsidRDefault="00A47772">
      <w:pPr>
        <w:numPr>
          <w:ilvl w:val="0"/>
          <w:numId w:val="18"/>
        </w:numPr>
      </w:pPr>
      <w:r>
        <w:rPr>
          <w:rFonts w:ascii="Dialog" w:eastAsia="Dialog" w:hAnsi="Dialog" w:cs="Dialog"/>
          <w:color w:val="000000"/>
        </w:rPr>
        <w:t xml:space="preserve">Max contact resistance: 20mOhm </w:t>
      </w:r>
    </w:p>
    <w:p w14:paraId="3918A89E" w14:textId="77777777" w:rsidR="009C3439" w:rsidRDefault="00A47772">
      <w:pPr>
        <w:numPr>
          <w:ilvl w:val="0"/>
          <w:numId w:val="18"/>
        </w:numPr>
      </w:pPr>
      <w:r>
        <w:rPr>
          <w:rFonts w:ascii="Dialog" w:eastAsia="Dialog" w:hAnsi="Dialog" w:cs="Dialog"/>
          <w:color w:val="000000"/>
        </w:rPr>
        <w:t xml:space="preserve">Min insulation resistance: 100MOhm </w:t>
      </w:r>
    </w:p>
    <w:p w14:paraId="02098D5E" w14:textId="77777777" w:rsidR="009C3439" w:rsidRDefault="00A47772">
      <w:pPr>
        <w:numPr>
          <w:ilvl w:val="0"/>
          <w:numId w:val="18"/>
        </w:numPr>
      </w:pPr>
      <w:r>
        <w:rPr>
          <w:rFonts w:ascii="Dialog" w:eastAsia="Dialog" w:hAnsi="Dialog" w:cs="Dialog"/>
          <w:color w:val="000000"/>
        </w:rPr>
        <w:t xml:space="preserve">Max current: 0.7A </w:t>
      </w:r>
    </w:p>
    <w:p w14:paraId="43810C11" w14:textId="77777777" w:rsidR="009C3439" w:rsidRDefault="00A47772">
      <w:pPr>
        <w:numPr>
          <w:ilvl w:val="0"/>
          <w:numId w:val="18"/>
        </w:numPr>
      </w:pPr>
      <w:r>
        <w:rPr>
          <w:rFonts w:ascii="Dialog" w:eastAsia="Dialog" w:hAnsi="Dialog" w:cs="Dialog"/>
          <w:color w:val="000000"/>
        </w:rPr>
        <w:t xml:space="preserve">Max DC voltage: 50V </w:t>
      </w:r>
    </w:p>
    <w:p w14:paraId="48B8B581" w14:textId="77777777" w:rsidR="009C3439" w:rsidRDefault="00A47772">
      <w:pPr>
        <w:numPr>
          <w:ilvl w:val="0"/>
          <w:numId w:val="18"/>
        </w:numPr>
      </w:pPr>
      <w:r>
        <w:rPr>
          <w:rFonts w:ascii="Dialog" w:eastAsia="Dialog" w:hAnsi="Dialog" w:cs="Dialog"/>
          <w:color w:val="000000"/>
        </w:rPr>
        <w:t xml:space="preserve">Height: 3.6mm </w:t>
      </w:r>
    </w:p>
    <w:p w14:paraId="7117F1B9" w14:textId="77777777" w:rsidR="009C3439" w:rsidRDefault="00A47772">
      <w:pPr>
        <w:numPr>
          <w:ilvl w:val="0"/>
          <w:numId w:val="18"/>
        </w:numPr>
      </w:pPr>
      <w:r>
        <w:rPr>
          <w:rFonts w:ascii="Dialog" w:eastAsia="Dialog" w:hAnsi="Dialog" w:cs="Dialog"/>
          <w:color w:val="000000"/>
        </w:rPr>
        <w:lastRenderedPageBreak/>
        <w:t xml:space="preserve">Thickness: 2.1mm </w:t>
      </w:r>
    </w:p>
    <w:p w14:paraId="3EA13A92" w14:textId="77777777" w:rsidR="009C3439" w:rsidRDefault="00A47772">
      <w:pPr>
        <w:numPr>
          <w:ilvl w:val="0"/>
          <w:numId w:val="18"/>
        </w:numPr>
      </w:pPr>
      <w:r>
        <w:rPr>
          <w:rFonts w:ascii="Dialog" w:eastAsia="Dialog" w:hAnsi="Dialog" w:cs="Dialog"/>
          <w:color w:val="000000"/>
        </w:rPr>
        <w:t xml:space="preserve">Width: 5mm </w:t>
      </w:r>
    </w:p>
    <w:p w14:paraId="4A50D053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1954DF77" w14:textId="77777777" w:rsidR="009C3439" w:rsidRDefault="00A47772">
      <w:pPr>
        <w:pStyle w:val="DiagramType"/>
      </w:pPr>
      <w:r>
        <w:t>Operations</w:t>
      </w:r>
    </w:p>
    <w:p w14:paraId="680D8D81" w14:textId="77777777" w:rsidR="009C3439" w:rsidRDefault="00A47772">
      <w:pPr>
        <w:pStyle w:val="Titolo2"/>
      </w:pPr>
      <w:bookmarkStart w:id="128" w:name="saMHtP6GAqBwAWo0"/>
      <w:bookmarkEnd w:id="128"/>
      <w:r>
        <w:rPr>
          <w:noProof/>
        </w:rPr>
        <w:drawing>
          <wp:inline distT="0" distB="0" distL="0" distR="0" wp14:anchorId="73F58E82" wp14:editId="2E691780">
            <wp:extent cx="228600" cy="228600"/>
            <wp:effectExtent l="19050" t="0" r="0" b="0"/>
            <wp:docPr id="139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29" w:name="mNc9H36GAqBwASwx"/>
      <w:r>
        <w:t>T1</w:t>
      </w:r>
      <w:bookmarkEnd w:id="129"/>
    </w:p>
    <w:p w14:paraId="6AFA6D52" w14:textId="77777777" w:rsidR="009C3439" w:rsidRDefault="00A47772">
      <w:r>
        <w:rPr>
          <w:rFonts w:ascii="Dialog" w:eastAsia="Dialog" w:hAnsi="Dialog" w:cs="Dialog"/>
          <w:color w:val="000000"/>
        </w:rPr>
        <w:t xml:space="preserve">Pin 1. </w:t>
      </w:r>
    </w:p>
    <w:p w14:paraId="2440CC5D" w14:textId="77777777" w:rsidR="009C3439" w:rsidRDefault="00A47772">
      <w:r>
        <w:rPr>
          <w:rFonts w:ascii="Dialog" w:eastAsia="Dialog" w:hAnsi="Dialog" w:cs="Dialog"/>
          <w:color w:val="000000"/>
        </w:rPr>
        <w:t xml:space="preserve">It must be connected to </w:t>
      </w:r>
      <w:hyperlink w:anchor="UqMHtP6GAqBwAWov" w:history="1">
        <w:r>
          <w:rPr>
            <w:rFonts w:ascii="Dialog" w:eastAsia="Dialog" w:hAnsi="Dialog" w:cs="Dialog"/>
            <w:color w:val="0000FF"/>
          </w:rPr>
          <w:t>T1()</w:t>
        </w:r>
      </w:hyperlink>
      <w:r>
        <w:rPr>
          <w:rFonts w:ascii="Dialog" w:eastAsia="Dialog" w:hAnsi="Dialog" w:cs="Dialog"/>
          <w:color w:val="000000"/>
        </w:rPr>
        <w:t xml:space="preserve"> of </w:t>
      </w:r>
      <w:hyperlink w:anchor="nKMHtP6GAqBwAWos" w:history="1">
        <w:r>
          <w:rPr>
            <w:rFonts w:ascii="Dialog" w:eastAsia="Dialog" w:hAnsi="Dialog" w:cs="Dialog"/>
            <w:color w:val="0000FF"/>
          </w:rPr>
          <w:t>FemaleCrimpConnector_4pin_1mmPitch_SMD_topEntry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64ECE313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6ED04131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 </w:t>
      </w:r>
    </w:p>
    <w:p w14:paraId="4661E737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34F010E8" w14:textId="77777777" w:rsidR="009C3439" w:rsidRDefault="00A47772">
      <w:pPr>
        <w:pStyle w:val="Titolo2"/>
      </w:pPr>
      <w:bookmarkStart w:id="130" w:name="maMHtP6GAqBwAWo2"/>
      <w:bookmarkEnd w:id="130"/>
      <w:r>
        <w:rPr>
          <w:noProof/>
        </w:rPr>
        <w:drawing>
          <wp:inline distT="0" distB="0" distL="0" distR="0" wp14:anchorId="10B75029" wp14:editId="638AF362">
            <wp:extent cx="228600" cy="228600"/>
            <wp:effectExtent l="19050" t="0" r="0" b="0"/>
            <wp:docPr id="141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31" w:name="_a89H36GAqBwASwz"/>
      <w:r>
        <w:t>T2</w:t>
      </w:r>
      <w:bookmarkEnd w:id="131"/>
    </w:p>
    <w:p w14:paraId="78C56BA5" w14:textId="77777777" w:rsidR="009C3439" w:rsidRDefault="00A47772">
      <w:r>
        <w:rPr>
          <w:rFonts w:ascii="Dialog" w:eastAsia="Dialog" w:hAnsi="Dialog" w:cs="Dialog"/>
          <w:color w:val="000000"/>
        </w:rPr>
        <w:t xml:space="preserve">Pin 2. </w:t>
      </w:r>
    </w:p>
    <w:p w14:paraId="48BF9133" w14:textId="77777777" w:rsidR="009C3439" w:rsidRDefault="00A47772">
      <w:r>
        <w:rPr>
          <w:rFonts w:ascii="Dialog" w:eastAsia="Dialog" w:hAnsi="Dialog" w:cs="Dialog"/>
          <w:color w:val="000000"/>
        </w:rPr>
        <w:t xml:space="preserve">It must be connected to </w:t>
      </w:r>
      <w:hyperlink w:anchor="GqMHtP6GAqBwAWow" w:history="1">
        <w:r>
          <w:rPr>
            <w:rFonts w:ascii="Dialog" w:eastAsia="Dialog" w:hAnsi="Dialog" w:cs="Dialog"/>
            <w:color w:val="0000FF"/>
          </w:rPr>
          <w:t>T2()</w:t>
        </w:r>
      </w:hyperlink>
      <w:r>
        <w:rPr>
          <w:rFonts w:ascii="Dialog" w:eastAsia="Dialog" w:hAnsi="Dialog" w:cs="Dialog"/>
          <w:color w:val="000000"/>
        </w:rPr>
        <w:t xml:space="preserve"> of </w:t>
      </w:r>
      <w:hyperlink w:anchor="nKMHtP6GAqBwAWos" w:history="1">
        <w:r>
          <w:rPr>
            <w:rFonts w:ascii="Dialog" w:eastAsia="Dialog" w:hAnsi="Dialog" w:cs="Dialog"/>
            <w:color w:val="0000FF"/>
          </w:rPr>
          <w:t>FemaleCrimpConnector_4pin_1mmPitch_SMD_topEntry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78323FE5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3ACA2363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 </w:t>
      </w:r>
    </w:p>
    <w:p w14:paraId="77BC55B8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0F315BFF" w14:textId="77777777" w:rsidR="009C3439" w:rsidRDefault="00A47772">
      <w:pPr>
        <w:pStyle w:val="Titolo2"/>
      </w:pPr>
      <w:bookmarkStart w:id="132" w:name="paMHtP6GAqBwAWo4"/>
      <w:bookmarkEnd w:id="132"/>
      <w:r>
        <w:rPr>
          <w:noProof/>
        </w:rPr>
        <w:drawing>
          <wp:inline distT="0" distB="0" distL="0" distR="0" wp14:anchorId="64A7E32C" wp14:editId="17C2F065">
            <wp:extent cx="228600" cy="228600"/>
            <wp:effectExtent l="19050" t="0" r="0" b="0"/>
            <wp:docPr id="143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33" w:name="el89H36GAqBwASw1"/>
      <w:r>
        <w:t>T3</w:t>
      </w:r>
      <w:bookmarkEnd w:id="133"/>
    </w:p>
    <w:p w14:paraId="73A30BB1" w14:textId="77777777" w:rsidR="009C3439" w:rsidRDefault="00A47772">
      <w:r>
        <w:rPr>
          <w:rFonts w:ascii="Dialog" w:eastAsia="Dialog" w:hAnsi="Dialog" w:cs="Dialog"/>
          <w:color w:val="000000"/>
        </w:rPr>
        <w:t xml:space="preserve">Pin 3. </w:t>
      </w:r>
    </w:p>
    <w:p w14:paraId="51047F22" w14:textId="77777777" w:rsidR="009C3439" w:rsidRDefault="00A47772">
      <w:r>
        <w:rPr>
          <w:rFonts w:ascii="Dialog" w:eastAsia="Dialog" w:hAnsi="Dialog" w:cs="Dialog"/>
          <w:color w:val="000000"/>
        </w:rPr>
        <w:t xml:space="preserve">It must be connected to </w:t>
      </w:r>
      <w:hyperlink w:anchor="JqMHtP6GAqBwAWox" w:history="1">
        <w:r>
          <w:rPr>
            <w:rFonts w:ascii="Dialog" w:eastAsia="Dialog" w:hAnsi="Dialog" w:cs="Dialog"/>
            <w:color w:val="0000FF"/>
          </w:rPr>
          <w:t>T3()</w:t>
        </w:r>
      </w:hyperlink>
      <w:r>
        <w:rPr>
          <w:rFonts w:ascii="Dialog" w:eastAsia="Dialog" w:hAnsi="Dialog" w:cs="Dialog"/>
          <w:color w:val="000000"/>
        </w:rPr>
        <w:t xml:space="preserve"> of </w:t>
      </w:r>
      <w:hyperlink w:anchor="nKMHtP6GAqBwAWos" w:history="1">
        <w:r>
          <w:rPr>
            <w:rFonts w:ascii="Dialog" w:eastAsia="Dialog" w:hAnsi="Dialog" w:cs="Dialog"/>
            <w:color w:val="0000FF"/>
          </w:rPr>
          <w:t>FemaleCrimpConnector_4pin_1mmPitch_SMD_topEntry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348E22AE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4BD53332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 </w:t>
      </w:r>
    </w:p>
    <w:p w14:paraId="4D19D1AA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728D520D" w14:textId="77777777" w:rsidR="009C3439" w:rsidRDefault="00A47772">
      <w:pPr>
        <w:pStyle w:val="Titolo2"/>
      </w:pPr>
      <w:bookmarkStart w:id="134" w:name="jaMHtP6GAqBwAWo6"/>
      <w:bookmarkEnd w:id="134"/>
      <w:r>
        <w:rPr>
          <w:noProof/>
        </w:rPr>
        <w:drawing>
          <wp:inline distT="0" distB="0" distL="0" distR="0" wp14:anchorId="2C8D0B44" wp14:editId="39F5E880">
            <wp:extent cx="228600" cy="228600"/>
            <wp:effectExtent l="19050" t="0" r="0" b="0"/>
            <wp:docPr id="145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35" w:name="eH89H36GAqBwASw3"/>
      <w:r>
        <w:t>T4</w:t>
      </w:r>
      <w:bookmarkEnd w:id="135"/>
    </w:p>
    <w:p w14:paraId="3291C11F" w14:textId="77777777" w:rsidR="009C3439" w:rsidRDefault="00A47772">
      <w:r>
        <w:rPr>
          <w:rFonts w:ascii="Dialog" w:eastAsia="Dialog" w:hAnsi="Dialog" w:cs="Dialog"/>
          <w:color w:val="000000"/>
        </w:rPr>
        <w:t xml:space="preserve">Pin 4. </w:t>
      </w:r>
    </w:p>
    <w:p w14:paraId="1CAA9A9B" w14:textId="77777777" w:rsidR="009C3439" w:rsidRDefault="00A47772">
      <w:r>
        <w:rPr>
          <w:rFonts w:ascii="Dialog" w:eastAsia="Dialog" w:hAnsi="Dialog" w:cs="Dialog"/>
          <w:color w:val="000000"/>
        </w:rPr>
        <w:t xml:space="preserve">It must be connected to </w:t>
      </w:r>
      <w:hyperlink w:anchor="DqMHtP6GAqBwAWoy" w:history="1">
        <w:r>
          <w:rPr>
            <w:rFonts w:ascii="Dialog" w:eastAsia="Dialog" w:hAnsi="Dialog" w:cs="Dialog"/>
            <w:color w:val="0000FF"/>
          </w:rPr>
          <w:t>T4()</w:t>
        </w:r>
      </w:hyperlink>
      <w:r>
        <w:rPr>
          <w:rFonts w:ascii="Dialog" w:eastAsia="Dialog" w:hAnsi="Dialog" w:cs="Dialog"/>
          <w:color w:val="000000"/>
        </w:rPr>
        <w:t xml:space="preserve"> of </w:t>
      </w:r>
      <w:hyperlink w:anchor="nKMHtP6GAqBwAWos" w:history="1">
        <w:r>
          <w:rPr>
            <w:rFonts w:ascii="Dialog" w:eastAsia="Dialog" w:hAnsi="Dialog" w:cs="Dialog"/>
            <w:color w:val="0000FF"/>
          </w:rPr>
          <w:t>FemaleCrimpConnector_4pin_1mmPitch_SMD_topEntry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57F9E5B4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28EE097A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 </w:t>
      </w:r>
    </w:p>
    <w:p w14:paraId="4EEE540D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281B628C" w14:textId="77777777" w:rsidR="009C3439" w:rsidRDefault="00A47772">
      <w:pPr>
        <w:pStyle w:val="Titolo2"/>
      </w:pPr>
      <w:bookmarkStart w:id="136" w:name="vaMHtP6GAqBwAWo8"/>
      <w:bookmarkEnd w:id="136"/>
      <w:r>
        <w:rPr>
          <w:noProof/>
        </w:rPr>
        <w:drawing>
          <wp:inline distT="0" distB="0" distL="0" distR="0" wp14:anchorId="29E54434" wp14:editId="5B76403A">
            <wp:extent cx="228600" cy="228600"/>
            <wp:effectExtent l="19050" t="0" r="0" b="0"/>
            <wp:docPr id="147" name="Image7.png" descr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37" w:name="lsE21H6GAqBwAU8R"/>
      <w:r>
        <w:t>OLED_module</w:t>
      </w:r>
      <w:bookmarkEnd w:id="137"/>
    </w:p>
    <w:p w14:paraId="3DA056F2" w14:textId="77777777" w:rsidR="009C3439" w:rsidRDefault="00A47772">
      <w:r>
        <w:rPr>
          <w:rFonts w:ascii="Dialog" w:eastAsia="Dialog" w:hAnsi="Dialog" w:cs="Dialog"/>
          <w:color w:val="000000"/>
        </w:rPr>
        <w:t xml:space="preserve">OLED display module. </w:t>
      </w:r>
    </w:p>
    <w:p w14:paraId="4B3463B2" w14:textId="77777777" w:rsidR="009C3439" w:rsidRDefault="00A47772">
      <w:r>
        <w:rPr>
          <w:rFonts w:ascii="Dialog" w:eastAsia="Dialog" w:hAnsi="Dialog" w:cs="Dialog"/>
          <w:color w:val="000000"/>
        </w:rPr>
        <w:t xml:space="preserve">A DC voltage between 4.5V and 22V is required to supply this module. </w:t>
      </w:r>
    </w:p>
    <w:p w14:paraId="33E17F14" w14:textId="77777777" w:rsidR="009C3439" w:rsidRDefault="00A47772">
      <w:r>
        <w:rPr>
          <w:rFonts w:ascii="Dialog" w:eastAsia="Dialog" w:hAnsi="Dialog" w:cs="Dialog"/>
          <w:color w:val="000000"/>
        </w:rPr>
        <w:t>The I2C protocol is exploited to establish a communicatio</w:t>
      </w:r>
      <w:r>
        <w:rPr>
          <w:rFonts w:ascii="Dialog" w:eastAsia="Dialog" w:hAnsi="Dialog" w:cs="Dialog"/>
          <w:color w:val="000000"/>
        </w:rPr>
        <w:t>n with the remaining part of the circuit.</w:t>
      </w:r>
    </w:p>
    <w:p w14:paraId="3DD81886" w14:textId="77777777" w:rsidR="00D10525" w:rsidRDefault="00D10525">
      <w:pPr>
        <w:pStyle w:val="DiagramType"/>
      </w:pPr>
    </w:p>
    <w:p w14:paraId="6CD4ECD1" w14:textId="3119978F" w:rsidR="009C3439" w:rsidRDefault="00A47772">
      <w:pPr>
        <w:pStyle w:val="DiagramType"/>
      </w:pPr>
      <w:r>
        <w:t>Attributes</w:t>
      </w:r>
    </w:p>
    <w:p w14:paraId="3F8E03DD" w14:textId="77777777" w:rsidR="009C3439" w:rsidRDefault="00A47772">
      <w:pPr>
        <w:pStyle w:val="Titolo2"/>
      </w:pPr>
      <w:bookmarkStart w:id="138" w:name="U6MHtP6GAqBwAWo9"/>
      <w:bookmarkEnd w:id="138"/>
      <w:r>
        <w:rPr>
          <w:noProof/>
        </w:rPr>
        <w:drawing>
          <wp:inline distT="0" distB="0" distL="0" distR="0" wp14:anchorId="628AD9E5" wp14:editId="03D60475">
            <wp:extent cx="228600" cy="228600"/>
            <wp:effectExtent l="19050" t="0" r="0" b="0"/>
            <wp:docPr id="149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39" w:name="McxbH36GAqBwASxu"/>
      <w:r>
        <w:t>MaleConn</w:t>
      </w:r>
      <w:bookmarkEnd w:id="139"/>
    </w:p>
    <w:p w14:paraId="46370B87" w14:textId="77777777" w:rsidR="009C3439" w:rsidRDefault="00A47772">
      <w:r>
        <w:rPr>
          <w:rFonts w:ascii="Dialog" w:eastAsia="Dialog" w:hAnsi="Dialog" w:cs="Dialog"/>
          <w:color w:val="000000"/>
        </w:rPr>
        <w:t xml:space="preserve">The 4 wires starting from the </w:t>
      </w:r>
      <w:hyperlink w:anchor="vaMHtP6GAqBwAWo8" w:history="1">
        <w:r>
          <w:rPr>
            <w:rFonts w:ascii="Dialog" w:eastAsia="Dialog" w:hAnsi="Dialog" w:cs="Dialog"/>
            <w:color w:val="0000FF"/>
          </w:rPr>
          <w:t>OLED_module</w:t>
        </w:r>
      </w:hyperlink>
      <w:r>
        <w:rPr>
          <w:rFonts w:ascii="Dialog" w:eastAsia="Dialog" w:hAnsi="Dialog" w:cs="Dialog"/>
          <w:color w:val="000000"/>
        </w:rPr>
        <w:t xml:space="preserve"> pins end in the </w:t>
      </w:r>
      <w:hyperlink w:anchor="kqMHtP6GAqBwAWou" w:history="1">
        <w:r>
          <w:rPr>
            <w:rFonts w:ascii="Dialog" w:eastAsia="Dialog" w:hAnsi="Dialog" w:cs="Dialog"/>
            <w:color w:val="0000FF"/>
          </w:rPr>
          <w:t>MaleCrimpConnector_4pin_1mmPitch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48C21681" w14:textId="77777777" w:rsidR="009C3439" w:rsidRDefault="00A47772">
      <w:r>
        <w:rPr>
          <w:rFonts w:ascii="Dialog" w:eastAsia="Dialog" w:hAnsi="Dialog" w:cs="Dialog"/>
          <w:color w:val="000000"/>
        </w:rPr>
        <w:t>This male connector will be</w:t>
      </w:r>
      <w:r>
        <w:rPr>
          <w:rFonts w:ascii="Dialog" w:eastAsia="Dialog" w:hAnsi="Dialog" w:cs="Dialog"/>
          <w:color w:val="000000"/>
        </w:rPr>
        <w:t xml:space="preserve"> inserted inside the </w:t>
      </w:r>
      <w:hyperlink w:anchor="W6MHtP6GAqBwAWo_" w:history="1">
        <w:r>
          <w:rPr>
            <w:rFonts w:ascii="Dialog" w:eastAsia="Dialog" w:hAnsi="Dialog" w:cs="Dialog"/>
            <w:color w:val="0000FF"/>
          </w:rPr>
          <w:t>CONN4: FemaleCrimpConnector_4pin_1mmPitch_SMD_topEntry</w:t>
        </w:r>
      </w:hyperlink>
      <w:r>
        <w:rPr>
          <w:rFonts w:ascii="Dialog" w:eastAsia="Dialog" w:hAnsi="Dialog" w:cs="Dialog"/>
          <w:color w:val="000000"/>
        </w:rPr>
        <w:t xml:space="preserve">, so that there is a direct mapping between pins of both connectors: </w:t>
      </w:r>
    </w:p>
    <w:p w14:paraId="58E6323F" w14:textId="77777777" w:rsidR="009C3439" w:rsidRDefault="00A47772">
      <w:pPr>
        <w:numPr>
          <w:ilvl w:val="0"/>
          <w:numId w:val="19"/>
        </w:numPr>
      </w:pPr>
      <w:hyperlink w:anchor="jaMHtP6GAqBwAWo6" w:history="1">
        <w:r>
          <w:rPr>
            <w:rFonts w:ascii="Dialog" w:eastAsia="Dialog" w:hAnsi="Dialog" w:cs="Dialog"/>
            <w:color w:val="0000FF"/>
          </w:rPr>
          <w:t>T4()</w:t>
        </w:r>
      </w:hyperlink>
      <w:r>
        <w:rPr>
          <w:rFonts w:ascii="Dialog" w:eastAsia="Dialog" w:hAnsi="Dialog" w:cs="Dialog"/>
          <w:color w:val="000000"/>
        </w:rPr>
        <w:t xml:space="preserve">-&gt; </w:t>
      </w:r>
      <w:hyperlink w:anchor="26MHtP6GAqBwAWpA" w:history="1">
        <w:proofErr w:type="gramStart"/>
        <w:r>
          <w:rPr>
            <w:rFonts w:ascii="Dialog" w:eastAsia="Dialog" w:hAnsi="Dialog" w:cs="Dialog"/>
            <w:color w:val="0000FF"/>
          </w:rPr>
          <w:t>GND(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</w:t>
      </w:r>
    </w:p>
    <w:p w14:paraId="12227D7F" w14:textId="77777777" w:rsidR="009C3439" w:rsidRDefault="00A47772">
      <w:pPr>
        <w:numPr>
          <w:ilvl w:val="0"/>
          <w:numId w:val="19"/>
        </w:numPr>
      </w:pPr>
      <w:hyperlink w:anchor="paMHtP6GAqBwAWo4" w:history="1">
        <w:r>
          <w:rPr>
            <w:rFonts w:ascii="Dialog" w:eastAsia="Dialog" w:hAnsi="Dialog" w:cs="Dialog"/>
            <w:color w:val="0000FF"/>
          </w:rPr>
          <w:t>T3()</w:t>
        </w:r>
      </w:hyperlink>
      <w:r>
        <w:rPr>
          <w:rFonts w:ascii="Dialog" w:eastAsia="Dialog" w:hAnsi="Dialog" w:cs="Dialog"/>
          <w:color w:val="000000"/>
        </w:rPr>
        <w:t xml:space="preserve">-&gt; </w:t>
      </w:r>
      <w:hyperlink w:anchor="26MHtP6GAqBwAWpB" w:history="1">
        <w:proofErr w:type="gramStart"/>
        <w:r>
          <w:rPr>
            <w:rFonts w:ascii="Dialog" w:eastAsia="Dialog" w:hAnsi="Dialog" w:cs="Dialog"/>
            <w:color w:val="0000FF"/>
          </w:rPr>
          <w:t>SDA(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</w:t>
      </w:r>
    </w:p>
    <w:p w14:paraId="5035261C" w14:textId="77777777" w:rsidR="009C3439" w:rsidRDefault="00A47772">
      <w:pPr>
        <w:numPr>
          <w:ilvl w:val="0"/>
          <w:numId w:val="19"/>
        </w:numPr>
      </w:pPr>
      <w:hyperlink w:anchor="maMHtP6GAqBwAWo2" w:history="1">
        <w:r>
          <w:rPr>
            <w:rFonts w:ascii="Dialog" w:eastAsia="Dialog" w:hAnsi="Dialog" w:cs="Dialog"/>
            <w:color w:val="0000FF"/>
          </w:rPr>
          <w:t>T2()</w:t>
        </w:r>
      </w:hyperlink>
      <w:r>
        <w:rPr>
          <w:rFonts w:ascii="Dialog" w:eastAsia="Dialog" w:hAnsi="Dialog" w:cs="Dialog"/>
          <w:color w:val="000000"/>
        </w:rPr>
        <w:t xml:space="preserve">-&gt; </w:t>
      </w:r>
      <w:hyperlink w:anchor="O6MHtP6GAqBwAWpC" w:history="1">
        <w:proofErr w:type="gramStart"/>
        <w:r>
          <w:rPr>
            <w:rFonts w:ascii="Dialog" w:eastAsia="Dialog" w:hAnsi="Dialog" w:cs="Dialog"/>
            <w:color w:val="0000FF"/>
          </w:rPr>
          <w:t>SCL(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</w:t>
      </w:r>
    </w:p>
    <w:p w14:paraId="2203EA1F" w14:textId="77777777" w:rsidR="009C3439" w:rsidRDefault="00A47772">
      <w:pPr>
        <w:numPr>
          <w:ilvl w:val="0"/>
          <w:numId w:val="19"/>
        </w:numPr>
      </w:pPr>
      <w:hyperlink w:anchor="saMHtP6GAqBwAWo0" w:history="1">
        <w:r>
          <w:rPr>
            <w:rFonts w:ascii="Dialog" w:eastAsia="Dialog" w:hAnsi="Dialog" w:cs="Dialog"/>
            <w:color w:val="0000FF"/>
          </w:rPr>
          <w:t>T1()</w:t>
        </w:r>
      </w:hyperlink>
      <w:r>
        <w:rPr>
          <w:rFonts w:ascii="Dialog" w:eastAsia="Dialog" w:hAnsi="Dialog" w:cs="Dialog"/>
          <w:color w:val="000000"/>
        </w:rPr>
        <w:t xml:space="preserve">-&gt; </w:t>
      </w:r>
      <w:hyperlink w:anchor="hSMHtP6GAqBwAWog" w:history="1">
        <w:r>
          <w:rPr>
            <w:rFonts w:ascii="Dialog" w:eastAsia="Dialog" w:hAnsi="Dialog" w:cs="Dialog"/>
            <w:color w:val="0000FF"/>
          </w:rPr>
          <w:t>VOUT_3V3()</w:t>
        </w:r>
      </w:hyperlink>
      <w:r>
        <w:rPr>
          <w:rFonts w:ascii="Dialog" w:eastAsia="Dialog" w:hAnsi="Dialog" w:cs="Dialog"/>
          <w:color w:val="000000"/>
        </w:rPr>
        <w:t xml:space="preserve"> </w:t>
      </w:r>
    </w:p>
    <w:p w14:paraId="0B397AF6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372EDEB9" w14:textId="77777777" w:rsidR="009C3439" w:rsidRDefault="00A47772">
      <w:pPr>
        <w:pStyle w:val="Titolo2"/>
      </w:pPr>
      <w:bookmarkStart w:id="140" w:name="W6MHtP6GAqBwAWo_"/>
      <w:bookmarkEnd w:id="140"/>
      <w:r>
        <w:rPr>
          <w:noProof/>
        </w:rPr>
        <w:drawing>
          <wp:inline distT="0" distB="0" distL="0" distR="0" wp14:anchorId="44759CF3" wp14:editId="6F12E2B4">
            <wp:extent cx="228600" cy="228600"/>
            <wp:effectExtent l="19050" t="0" r="0" b="0"/>
            <wp:docPr id="151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41" w:name="mEbbH36GAqBwASyg"/>
      <w:r>
        <w:t>CONN4</w:t>
      </w:r>
      <w:bookmarkEnd w:id="141"/>
    </w:p>
    <w:p w14:paraId="1C233142" w14:textId="77777777" w:rsidR="009C3439" w:rsidRDefault="00A47772">
      <w:r>
        <w:rPr>
          <w:rFonts w:ascii="Dialog" w:eastAsia="Dialog" w:hAnsi="Dialog" w:cs="Dialog"/>
          <w:color w:val="000000"/>
        </w:rPr>
        <w:t xml:space="preserve">Female crimp style connector on the board that allows to connect </w:t>
      </w:r>
      <w:hyperlink w:anchor="xEMHtP6GAqBwAWnl" w:history="1">
        <w:r>
          <w:rPr>
            <w:rFonts w:ascii="Dialog" w:eastAsia="Dialog" w:hAnsi="Dialog" w:cs="Dialog"/>
            <w:color w:val="0000FF"/>
          </w:rPr>
          <w:t>I2C_OLED_Display_SSD1306</w:t>
        </w:r>
      </w:hyperlink>
      <w:r>
        <w:rPr>
          <w:rFonts w:ascii="Dialog" w:eastAsia="Dialog" w:hAnsi="Dialog" w:cs="Dialog"/>
          <w:color w:val="000000"/>
        </w:rPr>
        <w:t xml:space="preserve"> to the circuit. Pins of connector must be mapped in the following way: </w:t>
      </w:r>
    </w:p>
    <w:p w14:paraId="0D25607C" w14:textId="77777777" w:rsidR="009C3439" w:rsidRDefault="00A47772">
      <w:pPr>
        <w:numPr>
          <w:ilvl w:val="0"/>
          <w:numId w:val="20"/>
        </w:numPr>
      </w:pPr>
      <w:hyperlink w:anchor="jaMHtP6GAqBwAWo6" w:history="1">
        <w:r>
          <w:rPr>
            <w:rFonts w:ascii="Dialog" w:eastAsia="Dialog" w:hAnsi="Dialog" w:cs="Dialog"/>
            <w:color w:val="0000FF"/>
          </w:rPr>
          <w:t>T4()</w:t>
        </w:r>
      </w:hyperlink>
      <w:r>
        <w:rPr>
          <w:rFonts w:ascii="Dialog" w:eastAsia="Dialog" w:hAnsi="Dialog" w:cs="Dialog"/>
          <w:color w:val="000000"/>
        </w:rPr>
        <w:t xml:space="preserve">-&gt; </w:t>
      </w:r>
      <w:hyperlink w:anchor="26MHtP6GAqBwAWpA" w:history="1">
        <w:proofErr w:type="gramStart"/>
        <w:r>
          <w:rPr>
            <w:rFonts w:ascii="Dialog" w:eastAsia="Dialog" w:hAnsi="Dialog" w:cs="Dialog"/>
            <w:color w:val="0000FF"/>
          </w:rPr>
          <w:t>GND(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</w:t>
      </w:r>
    </w:p>
    <w:p w14:paraId="6DF32EAA" w14:textId="77777777" w:rsidR="009C3439" w:rsidRDefault="00A47772">
      <w:pPr>
        <w:numPr>
          <w:ilvl w:val="0"/>
          <w:numId w:val="20"/>
        </w:numPr>
      </w:pPr>
      <w:hyperlink w:anchor="paMHtP6GAqBwAWo4" w:history="1">
        <w:r>
          <w:rPr>
            <w:rFonts w:ascii="Dialog" w:eastAsia="Dialog" w:hAnsi="Dialog" w:cs="Dialog"/>
            <w:color w:val="0000FF"/>
          </w:rPr>
          <w:t>T3()</w:t>
        </w:r>
      </w:hyperlink>
      <w:r>
        <w:rPr>
          <w:rFonts w:ascii="Dialog" w:eastAsia="Dialog" w:hAnsi="Dialog" w:cs="Dialog"/>
          <w:color w:val="000000"/>
        </w:rPr>
        <w:t xml:space="preserve">-&gt; </w:t>
      </w:r>
      <w:hyperlink w:anchor="26MHtP6GAqBwAWpB" w:history="1">
        <w:proofErr w:type="gramStart"/>
        <w:r>
          <w:rPr>
            <w:rFonts w:ascii="Dialog" w:eastAsia="Dialog" w:hAnsi="Dialog" w:cs="Dialog"/>
            <w:color w:val="0000FF"/>
          </w:rPr>
          <w:t>SDA(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</w:t>
      </w:r>
    </w:p>
    <w:p w14:paraId="255223C0" w14:textId="77777777" w:rsidR="009C3439" w:rsidRDefault="00A47772">
      <w:pPr>
        <w:numPr>
          <w:ilvl w:val="0"/>
          <w:numId w:val="20"/>
        </w:numPr>
      </w:pPr>
      <w:hyperlink w:anchor="maMHtP6GAqBwAWo2" w:history="1">
        <w:r>
          <w:rPr>
            <w:rFonts w:ascii="Dialog" w:eastAsia="Dialog" w:hAnsi="Dialog" w:cs="Dialog"/>
            <w:color w:val="0000FF"/>
          </w:rPr>
          <w:t>T2()</w:t>
        </w:r>
      </w:hyperlink>
      <w:r>
        <w:rPr>
          <w:rFonts w:ascii="Dialog" w:eastAsia="Dialog" w:hAnsi="Dialog" w:cs="Dialog"/>
          <w:color w:val="000000"/>
        </w:rPr>
        <w:t xml:space="preserve">-&gt; </w:t>
      </w:r>
      <w:hyperlink w:anchor="O6MHtP6GAqBwAWpC" w:history="1">
        <w:proofErr w:type="gramStart"/>
        <w:r>
          <w:rPr>
            <w:rFonts w:ascii="Dialog" w:eastAsia="Dialog" w:hAnsi="Dialog" w:cs="Dialog"/>
            <w:color w:val="0000FF"/>
          </w:rPr>
          <w:t>SCL(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</w:t>
      </w:r>
    </w:p>
    <w:p w14:paraId="5B32371E" w14:textId="77777777" w:rsidR="009C3439" w:rsidRDefault="00A47772">
      <w:pPr>
        <w:numPr>
          <w:ilvl w:val="0"/>
          <w:numId w:val="20"/>
        </w:numPr>
      </w:pPr>
      <w:hyperlink w:anchor="saMHtP6GAqBwAWo0" w:history="1">
        <w:r>
          <w:rPr>
            <w:rFonts w:ascii="Dialog" w:eastAsia="Dialog" w:hAnsi="Dialog" w:cs="Dialog"/>
            <w:color w:val="0000FF"/>
          </w:rPr>
          <w:t>T1()</w:t>
        </w:r>
      </w:hyperlink>
      <w:r>
        <w:rPr>
          <w:rFonts w:ascii="Dialog" w:eastAsia="Dialog" w:hAnsi="Dialog" w:cs="Dialog"/>
          <w:color w:val="000000"/>
        </w:rPr>
        <w:t xml:space="preserve">-&gt; </w:t>
      </w:r>
      <w:hyperlink w:anchor="hSMHtP6GAqBwAWog" w:history="1">
        <w:r>
          <w:rPr>
            <w:rFonts w:ascii="Dialog" w:eastAsia="Dialog" w:hAnsi="Dialog" w:cs="Dialog"/>
            <w:color w:val="0000FF"/>
          </w:rPr>
          <w:t>VOUT_3V3()</w:t>
        </w:r>
      </w:hyperlink>
      <w:r>
        <w:rPr>
          <w:rFonts w:ascii="Dialog" w:eastAsia="Dialog" w:hAnsi="Dialog" w:cs="Dialog"/>
          <w:color w:val="000000"/>
        </w:rPr>
        <w:t xml:space="preserve"> </w:t>
      </w:r>
    </w:p>
    <w:p w14:paraId="307966D8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3C6B4A5B" w14:textId="77777777" w:rsidR="009C3439" w:rsidRDefault="00A47772">
      <w:pPr>
        <w:pStyle w:val="Titolo2"/>
      </w:pPr>
      <w:bookmarkStart w:id="142" w:name="N6MHtP6GAqBwAWpE"/>
      <w:bookmarkEnd w:id="142"/>
      <w:r>
        <w:rPr>
          <w:noProof/>
        </w:rPr>
        <w:drawing>
          <wp:inline distT="0" distB="0" distL="0" distR="0" wp14:anchorId="428FF7B8" wp14:editId="281F3014">
            <wp:extent cx="228600" cy="228600"/>
            <wp:effectExtent l="19050" t="0" r="0" b="0"/>
            <wp:docPr id="153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43" w:name="18DDiP6GAqBwAS8r"/>
      <w:r>
        <w:t>R2</w:t>
      </w:r>
      <w:bookmarkEnd w:id="143"/>
    </w:p>
    <w:p w14:paraId="7B104F62" w14:textId="77777777" w:rsidR="009C3439" w:rsidRDefault="00A47772">
      <w:r>
        <w:rPr>
          <w:rFonts w:ascii="Dialog" w:eastAsia="Dialog" w:hAnsi="Dialog" w:cs="Dialog"/>
          <w:color w:val="000000"/>
        </w:rPr>
        <w:t xml:space="preserve">Pull-up resistor to rise the </w:t>
      </w:r>
      <w:hyperlink w:anchor="O6MHtP6GAqBwAWpC" w:history="1">
        <w:proofErr w:type="gramStart"/>
        <w:r>
          <w:rPr>
            <w:rFonts w:ascii="Dialog" w:eastAsia="Dialog" w:hAnsi="Dialog" w:cs="Dialog"/>
            <w:color w:val="0000FF"/>
          </w:rPr>
          <w:t>SCL(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line, required by I2C protocol.</w:t>
      </w:r>
    </w:p>
    <w:p w14:paraId="3BC269FF" w14:textId="77777777" w:rsidR="009C3439" w:rsidRDefault="00A47772">
      <w:pPr>
        <w:pStyle w:val="Titolo2"/>
      </w:pPr>
      <w:bookmarkStart w:id="144" w:name="76MHtP6GAqBwAWpG"/>
      <w:bookmarkEnd w:id="144"/>
      <w:r>
        <w:rPr>
          <w:noProof/>
        </w:rPr>
        <w:drawing>
          <wp:inline distT="0" distB="0" distL="0" distR="0" wp14:anchorId="4F8427C3" wp14:editId="1BF63C08">
            <wp:extent cx="228600" cy="228600"/>
            <wp:effectExtent l="19050" t="0" r="0" b="0"/>
            <wp:docPr id="155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45" w:name="GxrDiP6GAqBwATMA"/>
      <w:r>
        <w:t>R3</w:t>
      </w:r>
      <w:bookmarkEnd w:id="145"/>
    </w:p>
    <w:p w14:paraId="2C693E2B" w14:textId="77777777" w:rsidR="009C3439" w:rsidRDefault="00A47772">
      <w:r>
        <w:rPr>
          <w:rFonts w:ascii="Dialog" w:eastAsia="Dialog" w:hAnsi="Dialog" w:cs="Dialog"/>
          <w:color w:val="000000"/>
        </w:rPr>
        <w:t xml:space="preserve">Pull-up resistor to rise the </w:t>
      </w:r>
      <w:hyperlink w:anchor="26MHtP6GAqBwAWpB" w:history="1">
        <w:proofErr w:type="gramStart"/>
        <w:r>
          <w:rPr>
            <w:rFonts w:ascii="Dialog" w:eastAsia="Dialog" w:hAnsi="Dialog" w:cs="Dialog"/>
            <w:color w:val="0000FF"/>
          </w:rPr>
          <w:t>SDA(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line, required by I2C protocol.</w:t>
      </w:r>
    </w:p>
    <w:p w14:paraId="5C82CBFD" w14:textId="77777777" w:rsidR="009C3439" w:rsidRDefault="00A47772">
      <w:pPr>
        <w:pStyle w:val="Titolo2"/>
      </w:pPr>
      <w:bookmarkStart w:id="146" w:name="QGMHtP6GAqBwAWpI"/>
      <w:bookmarkEnd w:id="146"/>
      <w:r>
        <w:rPr>
          <w:noProof/>
        </w:rPr>
        <w:drawing>
          <wp:inline distT="0" distB="0" distL="0" distR="0" wp14:anchorId="5069D0BA" wp14:editId="067956E6">
            <wp:extent cx="228600" cy="228600"/>
            <wp:effectExtent l="19050" t="0" r="0" b="0"/>
            <wp:docPr id="157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47" w:name="F0ueaP6GAqBwATMF"/>
      <w:r>
        <w:t>DCDC</w:t>
      </w:r>
      <w:bookmarkEnd w:id="147"/>
    </w:p>
    <w:p w14:paraId="20D896FB" w14:textId="77777777" w:rsidR="009C3439" w:rsidRDefault="00A47772">
      <w:r>
        <w:rPr>
          <w:rFonts w:ascii="Dialog" w:eastAsia="Dialog" w:hAnsi="Dialog" w:cs="Dialog"/>
          <w:color w:val="000000"/>
        </w:rPr>
        <w:t xml:space="preserve">This DCDC regulator is used to supply correctly the </w:t>
      </w:r>
      <w:hyperlink w:anchor="vaMHtP6GAqBwAWo8" w:history="1">
        <w:r>
          <w:rPr>
            <w:rFonts w:ascii="Dialog" w:eastAsia="Dialog" w:hAnsi="Dialog" w:cs="Dialog"/>
            <w:color w:val="0000FF"/>
          </w:rPr>
          <w:t>OLED_module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3024EE81" w14:textId="77777777" w:rsidR="009C3439" w:rsidRDefault="00A47772">
      <w:r>
        <w:rPr>
          <w:rFonts w:ascii="Dialog" w:eastAsia="Dialog" w:hAnsi="Dialog" w:cs="Dialog"/>
          <w:color w:val="000000"/>
        </w:rPr>
        <w:t xml:space="preserve">Therefore </w:t>
      </w:r>
      <w:hyperlink w:anchor="QGMHtP6GAqBwAWpI" w:history="1">
        <w:r>
          <w:rPr>
            <w:rFonts w:ascii="Dialog" w:eastAsia="Dialog" w:hAnsi="Dialog" w:cs="Dialog"/>
            <w:color w:val="0000FF"/>
          </w:rPr>
          <w:t>DCDC: DCDC_3V3_module</w:t>
        </w:r>
      </w:hyperlink>
      <w:r>
        <w:rPr>
          <w:rFonts w:ascii="Dialog" w:eastAsia="Dialog" w:hAnsi="Dialog" w:cs="Dialog"/>
          <w:color w:val="000000"/>
        </w:rPr>
        <w:t xml:space="preserve"> provide the positive supply voltage to </w:t>
      </w:r>
      <w:hyperlink w:anchor="xEMHtP6GAqBwAWnl" w:history="1">
        <w:r>
          <w:rPr>
            <w:rFonts w:ascii="Dialog" w:eastAsia="Dialog" w:hAnsi="Dialog" w:cs="Dialog"/>
            <w:color w:val="0000FF"/>
          </w:rPr>
          <w:t>I2C_OLED_Display_SSD1306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13DEA41B" w14:textId="77777777" w:rsidR="009C3439" w:rsidRDefault="00A47772">
      <w:r>
        <w:rPr>
          <w:rFonts w:ascii="Dialog" w:eastAsia="Dialog" w:hAnsi="Dialog" w:cs="Dialog"/>
          <w:color w:val="000000"/>
        </w:rPr>
        <w:t xml:space="preserve">In fact, </w:t>
      </w:r>
      <w:hyperlink w:anchor="SSMHtP6GAqBwAWoe" w:history="1">
        <w:r>
          <w:rPr>
            <w:rFonts w:ascii="Dialog" w:eastAsia="Dialog" w:hAnsi="Dialog" w:cs="Dialog"/>
            <w:color w:val="0000FF"/>
          </w:rPr>
          <w:t>VIN()</w:t>
        </w:r>
      </w:hyperlink>
      <w:r>
        <w:rPr>
          <w:rFonts w:ascii="Dialog" w:eastAsia="Dialog" w:hAnsi="Dialog" w:cs="Dialog"/>
          <w:color w:val="000000"/>
        </w:rPr>
        <w:t xml:space="preserve"> pin of </w:t>
      </w:r>
      <w:hyperlink w:anchor="QGMHtP6GAqBwAWpI" w:history="1">
        <w:r>
          <w:rPr>
            <w:rFonts w:ascii="Dialog" w:eastAsia="Dialog" w:hAnsi="Dialog" w:cs="Dialog"/>
            <w:color w:val="0000FF"/>
          </w:rPr>
          <w:t>DCDC: DCDC_3V3_module</w:t>
        </w:r>
      </w:hyperlink>
      <w:r>
        <w:rPr>
          <w:rFonts w:ascii="Dialog" w:eastAsia="Dialog" w:hAnsi="Dialog" w:cs="Dialog"/>
          <w:color w:val="000000"/>
        </w:rPr>
        <w:t xml:space="preserve"> receives the D</w:t>
      </w:r>
      <w:r>
        <w:rPr>
          <w:rFonts w:ascii="Dialog" w:eastAsia="Dialog" w:hAnsi="Dialog" w:cs="Dialog"/>
          <w:color w:val="000000"/>
        </w:rPr>
        <w:t xml:space="preserve">C voltage from </w:t>
      </w:r>
      <w:hyperlink w:anchor="8GMHtP6GAqBwAWpK" w:history="1">
        <w:r>
          <w:rPr>
            <w:rFonts w:ascii="Dialog" w:eastAsia="Dialog" w:hAnsi="Dialog" w:cs="Dialog"/>
            <w:color w:val="0000FF"/>
          </w:rPr>
          <w:t>T1()</w:t>
        </w:r>
      </w:hyperlink>
      <w:r>
        <w:rPr>
          <w:rFonts w:ascii="Dialog" w:eastAsia="Dialog" w:hAnsi="Dialog" w:cs="Dialog"/>
          <w:color w:val="000000"/>
        </w:rPr>
        <w:t xml:space="preserve"> of </w:t>
      </w:r>
      <w:hyperlink w:anchor="8GMHtP6GAqBwAWpL" w:history="1">
        <w:r>
          <w:rPr>
            <w:rFonts w:ascii="Dialog" w:eastAsia="Dialog" w:hAnsi="Dialog" w:cs="Dialog"/>
            <w:color w:val="0000FF"/>
          </w:rPr>
          <w:t>5mm7_2mm_DC_THT</w:t>
        </w:r>
      </w:hyperlink>
      <w:r>
        <w:rPr>
          <w:rFonts w:ascii="Dialog" w:eastAsia="Dialog" w:hAnsi="Dialog" w:cs="Dialog"/>
          <w:color w:val="000000"/>
        </w:rPr>
        <w:t xml:space="preserve"> and provides on </w:t>
      </w:r>
      <w:hyperlink w:anchor="hSMHtP6GAqBwAWog" w:history="1">
        <w:r>
          <w:rPr>
            <w:rFonts w:ascii="Dialog" w:eastAsia="Dialog" w:hAnsi="Dialog" w:cs="Dialog"/>
            <w:color w:val="0000FF"/>
          </w:rPr>
          <w:t>VOUT_3V3()</w:t>
        </w:r>
      </w:hyperlink>
      <w:r>
        <w:rPr>
          <w:rFonts w:ascii="Dialog" w:eastAsia="Dialog" w:hAnsi="Dialog" w:cs="Dialog"/>
          <w:color w:val="000000"/>
        </w:rPr>
        <w:t xml:space="preserve"> pin a suitable supply voltage for </w:t>
      </w:r>
      <w:hyperlink w:anchor="xEMHtP6GAqBwAWnl" w:history="1">
        <w:r>
          <w:rPr>
            <w:rFonts w:ascii="Dialog" w:eastAsia="Dialog" w:hAnsi="Dialog" w:cs="Dialog"/>
            <w:color w:val="0000FF"/>
          </w:rPr>
          <w:t>I2C_OLED_Display_SSD1306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5F4A6018" w14:textId="77777777" w:rsidR="009C3439" w:rsidRDefault="00A47772">
      <w:pPr>
        <w:pStyle w:val="Titolo2"/>
      </w:pPr>
      <w:bookmarkStart w:id="148" w:name="8GMHtP6GAqBwAWpM"/>
      <w:bookmarkEnd w:id="148"/>
      <w:r>
        <w:rPr>
          <w:noProof/>
        </w:rPr>
        <w:drawing>
          <wp:inline distT="0" distB="0" distL="0" distR="0" wp14:anchorId="78077B89" wp14:editId="521B29A2">
            <wp:extent cx="228600" cy="228600"/>
            <wp:effectExtent l="19050" t="0" r="0" b="0"/>
            <wp:docPr id="159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49" w:name="6OizaP6GAqBwAXlV"/>
      <w:r>
        <w:t>OLED</w:t>
      </w:r>
      <w:bookmarkEnd w:id="149"/>
    </w:p>
    <w:p w14:paraId="43557314" w14:textId="77777777" w:rsidR="009C3439" w:rsidRDefault="00A47772">
      <w:r>
        <w:rPr>
          <w:rFonts w:ascii="Dialog" w:eastAsia="Dialog" w:hAnsi="Dialog" w:cs="Dialog"/>
          <w:color w:val="000000"/>
        </w:rPr>
        <w:t xml:space="preserve">OLED display that exploits the I2C protocol to communicate. This display is connected to the board using a </w:t>
      </w:r>
      <w:hyperlink w:anchor="W6MHtP6GAqBwAWo_" w:history="1">
        <w:r>
          <w:rPr>
            <w:rFonts w:ascii="Dialog" w:eastAsia="Dialog" w:hAnsi="Dialog" w:cs="Dialog"/>
            <w:color w:val="0000FF"/>
          </w:rPr>
          <w:t>CONN4: FemaleCrimpConnector_4pin_1mmPitch_SMD_</w:t>
        </w:r>
        <w:r>
          <w:rPr>
            <w:rFonts w:ascii="Dialog" w:eastAsia="Dialog" w:hAnsi="Dialog" w:cs="Dialog"/>
            <w:color w:val="0000FF"/>
          </w:rPr>
          <w:t>topEntry</w:t>
        </w:r>
      </w:hyperlink>
      <w:r>
        <w:rPr>
          <w:rFonts w:ascii="Dialog" w:eastAsia="Dialog" w:hAnsi="Dialog" w:cs="Dialog"/>
          <w:color w:val="000000"/>
        </w:rPr>
        <w:t xml:space="preserve"> in which it is possible to insert a </w:t>
      </w:r>
      <w:hyperlink w:anchor="U6MHtP6GAqBwAWo9" w:history="1">
        <w:r>
          <w:rPr>
            <w:rFonts w:ascii="Dialog" w:eastAsia="Dialog" w:hAnsi="Dialog" w:cs="Dialog"/>
            <w:color w:val="0000FF"/>
          </w:rPr>
          <w:t>MaleConn: MaleCrimpConnector_4pin_1mmPitch</w:t>
        </w:r>
      </w:hyperlink>
      <w:r>
        <w:rPr>
          <w:rFonts w:ascii="Dialog" w:eastAsia="Dialog" w:hAnsi="Dialog" w:cs="Dialog"/>
          <w:color w:val="000000"/>
        </w:rPr>
        <w:t xml:space="preserve">, that is connected to the 4 pins of </w:t>
      </w:r>
      <w:hyperlink w:anchor="8GMHtP6GAqBwAWpM" w:history="1">
        <w:r>
          <w:rPr>
            <w:rFonts w:ascii="Dialog" w:eastAsia="Dialog" w:hAnsi="Dialog" w:cs="Dialog"/>
            <w:color w:val="0000FF"/>
          </w:rPr>
          <w:t>OLED: I2C_OLED_Display_SSD1306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34169608" w14:textId="77777777" w:rsidR="00D10525" w:rsidRDefault="00D10525">
      <w:pPr>
        <w:pStyle w:val="DiagramType"/>
      </w:pPr>
    </w:p>
    <w:p w14:paraId="402C917E" w14:textId="374D85E6" w:rsidR="009C3439" w:rsidRDefault="00A47772">
      <w:pPr>
        <w:pStyle w:val="DiagramType"/>
      </w:pPr>
      <w:r>
        <w:t>Operations</w:t>
      </w:r>
    </w:p>
    <w:p w14:paraId="08D676B4" w14:textId="77777777" w:rsidR="009C3439" w:rsidRDefault="00A47772">
      <w:pPr>
        <w:pStyle w:val="Titolo2"/>
      </w:pPr>
      <w:bookmarkStart w:id="150" w:name="OGMHtP6GAqBwAWpO"/>
      <w:bookmarkEnd w:id="150"/>
      <w:r>
        <w:rPr>
          <w:noProof/>
        </w:rPr>
        <w:drawing>
          <wp:inline distT="0" distB="0" distL="0" distR="0" wp14:anchorId="77191739" wp14:editId="189CCAB7">
            <wp:extent cx="228600" cy="228600"/>
            <wp:effectExtent l="19050" t="0" r="0" b="0"/>
            <wp:docPr id="161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51" w:name="ZyWe.36GAqBwAUl."/>
      <w:r>
        <w:t>VIN</w:t>
      </w:r>
      <w:bookmarkEnd w:id="151"/>
    </w:p>
    <w:p w14:paraId="26948865" w14:textId="77777777" w:rsidR="009C3439" w:rsidRDefault="00A47772">
      <w:r>
        <w:rPr>
          <w:rFonts w:ascii="Dialog" w:eastAsia="Dialog" w:hAnsi="Dialog" w:cs="Dialog"/>
          <w:color w:val="000000"/>
        </w:rPr>
        <w:t>Positive vo</w:t>
      </w:r>
      <w:r>
        <w:rPr>
          <w:rFonts w:ascii="Dialog" w:eastAsia="Dialog" w:hAnsi="Dialog" w:cs="Dialog"/>
          <w:color w:val="000000"/>
        </w:rPr>
        <w:t xml:space="preserve">ltage supply pin. </w:t>
      </w:r>
    </w:p>
    <w:p w14:paraId="2B415C97" w14:textId="77777777" w:rsidR="009C3439" w:rsidRDefault="00A47772">
      <w:r>
        <w:rPr>
          <w:rFonts w:ascii="Dialog" w:eastAsia="Dialog" w:hAnsi="Dialog" w:cs="Dialog"/>
          <w:color w:val="000000"/>
        </w:rPr>
        <w:t xml:space="preserve">A supply voltage from 4.5V to 22V can be applied. </w:t>
      </w:r>
    </w:p>
    <w:p w14:paraId="0589D4CA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13B50B3F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voltage, 4.5V - 22V </w:t>
      </w:r>
    </w:p>
    <w:p w14:paraId="237D3CC4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1690EC9E" w14:textId="77777777" w:rsidR="009C3439" w:rsidRDefault="00A47772">
      <w:pPr>
        <w:pStyle w:val="Titolo2"/>
      </w:pPr>
      <w:bookmarkStart w:id="152" w:name="26MHtP6GAqBwAWpA"/>
      <w:bookmarkEnd w:id="152"/>
      <w:r>
        <w:rPr>
          <w:noProof/>
        </w:rPr>
        <w:drawing>
          <wp:inline distT="0" distB="0" distL="0" distR="0" wp14:anchorId="52197C43" wp14:editId="36C0EF81">
            <wp:extent cx="228600" cy="228600"/>
            <wp:effectExtent l="19050" t="0" r="0" b="0"/>
            <wp:docPr id="163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53" w:name="ZC2e.36GAqBwAUmA"/>
      <w:r>
        <w:t>GND</w:t>
      </w:r>
      <w:bookmarkEnd w:id="153"/>
    </w:p>
    <w:p w14:paraId="50D232D4" w14:textId="77777777" w:rsidR="009C3439" w:rsidRDefault="00A47772">
      <w:r>
        <w:rPr>
          <w:rFonts w:ascii="Dialog" w:eastAsia="Dialog" w:hAnsi="Dialog" w:cs="Dialog"/>
          <w:color w:val="000000"/>
        </w:rPr>
        <w:t xml:space="preserve">Reference ground pin. </w:t>
      </w:r>
    </w:p>
    <w:p w14:paraId="2AF4C928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0BD5CAB7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 </w:t>
      </w:r>
    </w:p>
    <w:p w14:paraId="23CE9763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479280B0" w14:textId="77777777" w:rsidR="009C3439" w:rsidRDefault="00A47772">
      <w:pPr>
        <w:pStyle w:val="Titolo2"/>
      </w:pPr>
      <w:bookmarkStart w:id="154" w:name="26MHtP6GAqBwAWpB"/>
      <w:bookmarkEnd w:id="154"/>
      <w:r>
        <w:rPr>
          <w:noProof/>
        </w:rPr>
        <w:lastRenderedPageBreak/>
        <w:drawing>
          <wp:inline distT="0" distB="0" distL="0" distR="0" wp14:anchorId="22B1078C" wp14:editId="7C7B5DF9">
            <wp:extent cx="228600" cy="228600"/>
            <wp:effectExtent l="19050" t="0" r="0" b="0"/>
            <wp:docPr id="165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55" w:name="ST2e.36GAqBwAUmC"/>
      <w:r>
        <w:t>SDA</w:t>
      </w:r>
      <w:bookmarkEnd w:id="155"/>
    </w:p>
    <w:p w14:paraId="5A5FC3F7" w14:textId="77777777" w:rsidR="009C3439" w:rsidRDefault="00A47772">
      <w:r>
        <w:rPr>
          <w:rFonts w:ascii="Dialog" w:eastAsia="Dialog" w:hAnsi="Dialog" w:cs="Dialog"/>
          <w:color w:val="000000"/>
        </w:rPr>
        <w:t>Serial DAta pin: data are sent and received in a seri</w:t>
      </w:r>
      <w:r>
        <w:rPr>
          <w:rFonts w:ascii="Dialog" w:eastAsia="Dialog" w:hAnsi="Dialog" w:cs="Dialog"/>
          <w:color w:val="000000"/>
        </w:rPr>
        <w:t xml:space="preserve">al way using this pin. </w:t>
      </w:r>
    </w:p>
    <w:p w14:paraId="26EDC761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0B069641" w14:textId="77777777" w:rsidR="009C3439" w:rsidRDefault="00A47772">
      <w:r>
        <w:rPr>
          <w:rFonts w:ascii="Dialog" w:eastAsia="Dialog" w:hAnsi="Dialog" w:cs="Dialog"/>
          <w:b/>
          <w:color w:val="000000"/>
        </w:rPr>
        <w:t>Coding</w:t>
      </w:r>
      <w:r>
        <w:rPr>
          <w:rFonts w:ascii="Dialog" w:eastAsia="Dialog" w:hAnsi="Dialog" w:cs="Dialog"/>
          <w:color w:val="000000"/>
        </w:rPr>
        <w:t xml:space="preserve">: I2C </w:t>
      </w:r>
    </w:p>
    <w:p w14:paraId="16BEF011" w14:textId="77777777" w:rsidR="009C3439" w:rsidRDefault="00A47772">
      <w:pPr>
        <w:numPr>
          <w:ilvl w:val="0"/>
          <w:numId w:val="21"/>
        </w:numPr>
      </w:pPr>
      <w:r>
        <w:rPr>
          <w:rFonts w:ascii="Dialog" w:eastAsia="Dialog" w:hAnsi="Dialog" w:cs="Dialog"/>
          <w:color w:val="000000"/>
        </w:rPr>
        <w:t xml:space="preserve">Input logic levels: </w:t>
      </w:r>
    </w:p>
    <w:p w14:paraId="360C7559" w14:textId="77777777" w:rsidR="009C3439" w:rsidRDefault="00A47772">
      <w:pPr>
        <w:numPr>
          <w:ilvl w:val="1"/>
          <w:numId w:val="21"/>
        </w:numPr>
      </w:pPr>
      <w:r>
        <w:rPr>
          <w:rFonts w:ascii="Dialog" w:eastAsia="Dialog" w:hAnsi="Dialog" w:cs="Dialog"/>
          <w:color w:val="000000"/>
        </w:rPr>
        <w:t xml:space="preserve">'0': </w:t>
      </w:r>
      <w:hyperlink w:anchor="fyMHtP6GAqBwAWom" w:history="1">
        <w:proofErr w:type="gramStart"/>
        <w:r>
          <w:rPr>
            <w:rFonts w:ascii="Dialog" w:eastAsia="Dialog" w:hAnsi="Dialog" w:cs="Dialog"/>
            <w:color w:val="0000FF"/>
          </w:rPr>
          <w:t>DGND(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- 0.99V </w:t>
      </w:r>
    </w:p>
    <w:p w14:paraId="16FEA184" w14:textId="77777777" w:rsidR="009C3439" w:rsidRDefault="00A47772">
      <w:pPr>
        <w:numPr>
          <w:ilvl w:val="1"/>
          <w:numId w:val="21"/>
        </w:numPr>
      </w:pPr>
      <w:r>
        <w:rPr>
          <w:rFonts w:ascii="Dialog" w:eastAsia="Dialog" w:hAnsi="Dialog" w:cs="Dialog"/>
          <w:color w:val="000000"/>
        </w:rPr>
        <w:t xml:space="preserve">'1': 2.31V - 3.3V </w:t>
      </w:r>
    </w:p>
    <w:p w14:paraId="4186F1B0" w14:textId="77777777" w:rsidR="009C3439" w:rsidRDefault="00A47772">
      <w:pPr>
        <w:numPr>
          <w:ilvl w:val="0"/>
          <w:numId w:val="21"/>
        </w:numPr>
      </w:pPr>
      <w:r>
        <w:rPr>
          <w:rFonts w:ascii="Dialog" w:eastAsia="Dialog" w:hAnsi="Dialog" w:cs="Dialog"/>
          <w:color w:val="000000"/>
        </w:rPr>
        <w:t xml:space="preserve">Output logic levels: </w:t>
      </w:r>
    </w:p>
    <w:p w14:paraId="70F2B145" w14:textId="77777777" w:rsidR="009C3439" w:rsidRDefault="00A47772">
      <w:pPr>
        <w:numPr>
          <w:ilvl w:val="1"/>
          <w:numId w:val="21"/>
        </w:numPr>
      </w:pPr>
      <w:r>
        <w:rPr>
          <w:rFonts w:ascii="Dialog" w:eastAsia="Dialog" w:hAnsi="Dialog" w:cs="Dialog"/>
          <w:color w:val="000000"/>
        </w:rPr>
        <w:t xml:space="preserve">'0': </w:t>
      </w:r>
      <w:hyperlink w:anchor="fyMHtP6GAqBwAWom" w:history="1">
        <w:proofErr w:type="gramStart"/>
        <w:r>
          <w:rPr>
            <w:rFonts w:ascii="Dialog" w:eastAsia="Dialog" w:hAnsi="Dialog" w:cs="Dialog"/>
            <w:color w:val="0000FF"/>
          </w:rPr>
          <w:t>DGND(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- 0.4V </w:t>
      </w:r>
    </w:p>
    <w:p w14:paraId="29879715" w14:textId="77777777" w:rsidR="009C3439" w:rsidRDefault="00A47772">
      <w:pPr>
        <w:numPr>
          <w:ilvl w:val="1"/>
          <w:numId w:val="21"/>
        </w:numPr>
      </w:pPr>
      <w:r>
        <w:rPr>
          <w:rFonts w:ascii="Dialog" w:eastAsia="Dialog" w:hAnsi="Dialog" w:cs="Dialog"/>
          <w:color w:val="000000"/>
        </w:rPr>
        <w:t xml:space="preserve">'1': 2.9V - 3.3V </w:t>
      </w:r>
    </w:p>
    <w:p w14:paraId="51BBD393" w14:textId="77777777" w:rsidR="009C3439" w:rsidRDefault="00A47772">
      <w:pPr>
        <w:ind w:left="1440"/>
      </w:pPr>
      <w:r>
        <w:rPr>
          <w:rFonts w:ascii="Dialog" w:eastAsia="Dialog" w:hAnsi="Dialog" w:cs="Dialog"/>
          <w:color w:val="000000"/>
        </w:rPr>
        <w:t xml:space="preserve"> </w:t>
      </w:r>
    </w:p>
    <w:p w14:paraId="2DB08B2A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</w:t>
      </w:r>
      <w:r>
        <w:rPr>
          <w:rFonts w:ascii="Dialog" w:eastAsia="Dialog" w:hAnsi="Dialog" w:cs="Dialog"/>
          <w:color w:val="000000"/>
        </w:rPr>
        <w:t xml:space="preserve">: continuous </w:t>
      </w:r>
    </w:p>
    <w:p w14:paraId="68D79F26" w14:textId="77777777" w:rsidR="009C3439" w:rsidRDefault="00A47772">
      <w:pPr>
        <w:pStyle w:val="Titolo2"/>
      </w:pPr>
      <w:bookmarkStart w:id="156" w:name="O6MHtP6GAqBwAWpC"/>
      <w:bookmarkEnd w:id="156"/>
      <w:r>
        <w:rPr>
          <w:noProof/>
        </w:rPr>
        <w:drawing>
          <wp:inline distT="0" distB="0" distL="0" distR="0" wp14:anchorId="23D10AAD" wp14:editId="25935402">
            <wp:extent cx="228600" cy="228600"/>
            <wp:effectExtent l="19050" t="0" r="0" b="0"/>
            <wp:docPr id="167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57" w:name="9mOe.36GAqBwAUmE"/>
      <w:r>
        <w:t>SCL</w:t>
      </w:r>
      <w:bookmarkEnd w:id="157"/>
    </w:p>
    <w:p w14:paraId="33016D4A" w14:textId="77777777" w:rsidR="009C3439" w:rsidRDefault="00A47772">
      <w:r>
        <w:rPr>
          <w:rFonts w:ascii="Dialog" w:eastAsia="Dialog" w:hAnsi="Dialog" w:cs="Dialog"/>
          <w:color w:val="000000"/>
        </w:rPr>
        <w:t xml:space="preserve">Serial CLock pin: a synchronous signal is connected to this pin </w:t>
      </w:r>
      <w:proofErr w:type="gramStart"/>
      <w:r>
        <w:rPr>
          <w:rFonts w:ascii="Dialog" w:eastAsia="Dialog" w:hAnsi="Dialog" w:cs="Dialog"/>
          <w:color w:val="000000"/>
        </w:rPr>
        <w:t>in order to</w:t>
      </w:r>
      <w:proofErr w:type="gramEnd"/>
      <w:r>
        <w:rPr>
          <w:rFonts w:ascii="Dialog" w:eastAsia="Dialog" w:hAnsi="Dialog" w:cs="Dialog"/>
          <w:color w:val="000000"/>
        </w:rPr>
        <w:t xml:space="preserve"> synchronize Master and Slave. </w:t>
      </w:r>
    </w:p>
    <w:p w14:paraId="58CA8CB8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6D854AB4" w14:textId="77777777" w:rsidR="009C3439" w:rsidRDefault="00A47772">
      <w:r>
        <w:rPr>
          <w:rFonts w:ascii="Dialog" w:eastAsia="Dialog" w:hAnsi="Dialog" w:cs="Dialog"/>
          <w:b/>
          <w:color w:val="000000"/>
        </w:rPr>
        <w:t>Coding</w:t>
      </w:r>
      <w:r>
        <w:rPr>
          <w:rFonts w:ascii="Dialog" w:eastAsia="Dialog" w:hAnsi="Dialog" w:cs="Dialog"/>
          <w:color w:val="000000"/>
        </w:rPr>
        <w:t xml:space="preserve">: I2C </w:t>
      </w:r>
    </w:p>
    <w:p w14:paraId="2D8FCFC1" w14:textId="77777777" w:rsidR="009C3439" w:rsidRDefault="00A47772">
      <w:pPr>
        <w:numPr>
          <w:ilvl w:val="0"/>
          <w:numId w:val="22"/>
        </w:numPr>
      </w:pPr>
      <w:r>
        <w:rPr>
          <w:rFonts w:ascii="Dialog" w:eastAsia="Dialog" w:hAnsi="Dialog" w:cs="Dialog"/>
          <w:color w:val="000000"/>
        </w:rPr>
        <w:t xml:space="preserve">Input logic levels: </w:t>
      </w:r>
    </w:p>
    <w:p w14:paraId="0121FC67" w14:textId="77777777" w:rsidR="009C3439" w:rsidRDefault="00A47772">
      <w:pPr>
        <w:numPr>
          <w:ilvl w:val="1"/>
          <w:numId w:val="22"/>
        </w:numPr>
      </w:pPr>
      <w:r>
        <w:rPr>
          <w:rFonts w:ascii="Dialog" w:eastAsia="Dialog" w:hAnsi="Dialog" w:cs="Dialog"/>
          <w:color w:val="000000"/>
        </w:rPr>
        <w:t xml:space="preserve">'0': </w:t>
      </w:r>
      <w:hyperlink w:anchor="fyMHtP6GAqBwAWom" w:history="1">
        <w:proofErr w:type="gramStart"/>
        <w:r>
          <w:rPr>
            <w:rFonts w:ascii="Dialog" w:eastAsia="Dialog" w:hAnsi="Dialog" w:cs="Dialog"/>
            <w:color w:val="0000FF"/>
          </w:rPr>
          <w:t>DGND(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- 0.99V </w:t>
      </w:r>
    </w:p>
    <w:p w14:paraId="0FDCB45E" w14:textId="77777777" w:rsidR="009C3439" w:rsidRDefault="00A47772">
      <w:pPr>
        <w:numPr>
          <w:ilvl w:val="1"/>
          <w:numId w:val="22"/>
        </w:numPr>
      </w:pPr>
      <w:r>
        <w:rPr>
          <w:rFonts w:ascii="Dialog" w:eastAsia="Dialog" w:hAnsi="Dialog" w:cs="Dialog"/>
          <w:color w:val="000000"/>
        </w:rPr>
        <w:t xml:space="preserve">'1': 2.31V - 3.3V </w:t>
      </w:r>
    </w:p>
    <w:p w14:paraId="21002F6D" w14:textId="77777777" w:rsidR="009C3439" w:rsidRDefault="00A47772">
      <w:pPr>
        <w:numPr>
          <w:ilvl w:val="0"/>
          <w:numId w:val="22"/>
        </w:numPr>
      </w:pPr>
      <w:r>
        <w:rPr>
          <w:rFonts w:ascii="Dialog" w:eastAsia="Dialog" w:hAnsi="Dialog" w:cs="Dialog"/>
          <w:color w:val="000000"/>
        </w:rPr>
        <w:t>Output logic leve</w:t>
      </w:r>
      <w:r>
        <w:rPr>
          <w:rFonts w:ascii="Dialog" w:eastAsia="Dialog" w:hAnsi="Dialog" w:cs="Dialog"/>
          <w:color w:val="000000"/>
        </w:rPr>
        <w:t xml:space="preserve">ls: </w:t>
      </w:r>
    </w:p>
    <w:p w14:paraId="1F282D32" w14:textId="77777777" w:rsidR="009C3439" w:rsidRDefault="00A47772">
      <w:pPr>
        <w:numPr>
          <w:ilvl w:val="1"/>
          <w:numId w:val="22"/>
        </w:numPr>
      </w:pPr>
      <w:r>
        <w:rPr>
          <w:rFonts w:ascii="Dialog" w:eastAsia="Dialog" w:hAnsi="Dialog" w:cs="Dialog"/>
          <w:color w:val="000000"/>
        </w:rPr>
        <w:t xml:space="preserve">'0': </w:t>
      </w:r>
      <w:hyperlink w:anchor="fyMHtP6GAqBwAWom" w:history="1">
        <w:proofErr w:type="gramStart"/>
        <w:r>
          <w:rPr>
            <w:rFonts w:ascii="Dialog" w:eastAsia="Dialog" w:hAnsi="Dialog" w:cs="Dialog"/>
            <w:color w:val="0000FF"/>
          </w:rPr>
          <w:t>DGND(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- 0.4V </w:t>
      </w:r>
    </w:p>
    <w:p w14:paraId="635AA905" w14:textId="77777777" w:rsidR="009C3439" w:rsidRDefault="00A47772">
      <w:pPr>
        <w:numPr>
          <w:ilvl w:val="1"/>
          <w:numId w:val="22"/>
        </w:numPr>
      </w:pPr>
      <w:r>
        <w:rPr>
          <w:rFonts w:ascii="Dialog" w:eastAsia="Dialog" w:hAnsi="Dialog" w:cs="Dialog"/>
          <w:color w:val="000000"/>
        </w:rPr>
        <w:t xml:space="preserve">'1': 2.9V - 3.3V </w:t>
      </w:r>
    </w:p>
    <w:p w14:paraId="281322CF" w14:textId="77777777" w:rsidR="009C3439" w:rsidRDefault="00A47772">
      <w:pPr>
        <w:ind w:left="1440"/>
      </w:pPr>
      <w:r>
        <w:rPr>
          <w:rFonts w:ascii="Dialog" w:eastAsia="Dialog" w:hAnsi="Dialog" w:cs="Dialog"/>
          <w:color w:val="000000"/>
        </w:rPr>
        <w:t xml:space="preserve"> </w:t>
      </w:r>
    </w:p>
    <w:p w14:paraId="012B3645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</w:t>
      </w:r>
      <w:r>
        <w:rPr>
          <w:rFonts w:ascii="Dialog" w:eastAsia="Dialog" w:hAnsi="Dialog" w:cs="Dialog"/>
          <w:color w:val="000000"/>
        </w:rPr>
        <w:t xml:space="preserve">: continuous </w:t>
      </w:r>
    </w:p>
    <w:p w14:paraId="71CDAB16" w14:textId="77777777" w:rsidR="009C3439" w:rsidRDefault="00A47772">
      <w:pPr>
        <w:pStyle w:val="Titolo2"/>
      </w:pPr>
      <w:bookmarkStart w:id="158" w:name="KmMHtP6GAqBwAWpR"/>
      <w:bookmarkEnd w:id="158"/>
      <w:r>
        <w:rPr>
          <w:noProof/>
        </w:rPr>
        <w:drawing>
          <wp:inline distT="0" distB="0" distL="0" distR="0" wp14:anchorId="200A9D4E" wp14:editId="5241853D">
            <wp:extent cx="228600" cy="228600"/>
            <wp:effectExtent l="19050" t="0" r="0" b="0"/>
            <wp:docPr id="169" name="Image7.png" descr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59" w:name="zM8LaP6GAqBwAXnJ"/>
      <w:r>
        <w:t>RedLED_AlGaInP_SMD</w:t>
      </w:r>
      <w:bookmarkEnd w:id="159"/>
    </w:p>
    <w:p w14:paraId="7A2969C5" w14:textId="77777777" w:rsidR="009C3439" w:rsidRDefault="00A47772">
      <w:r>
        <w:rPr>
          <w:rFonts w:ascii="Dialog" w:eastAsia="Dialog" w:hAnsi="Dialog" w:cs="Dialog"/>
          <w:color w:val="000000"/>
        </w:rPr>
        <w:t xml:space="preserve">It is a surface mount LED. When a voltage </w:t>
      </w:r>
      <w:proofErr w:type="gramStart"/>
      <w:r>
        <w:rPr>
          <w:rFonts w:ascii="Dialog" w:eastAsia="Dialog" w:hAnsi="Dialog" w:cs="Dialog"/>
          <w:color w:val="000000"/>
        </w:rPr>
        <w:t>drop</w:t>
      </w:r>
      <w:proofErr w:type="gramEnd"/>
      <w:r>
        <w:rPr>
          <w:rFonts w:ascii="Dialog" w:eastAsia="Dialog" w:hAnsi="Dialog" w:cs="Dialog"/>
          <w:color w:val="000000"/>
        </w:rPr>
        <w:t xml:space="preserve"> larger than Vth is applied to terminals of the LED, it turns ON and emits red ligh</w:t>
      </w:r>
      <w:r>
        <w:rPr>
          <w:rFonts w:ascii="Dialog" w:eastAsia="Dialog" w:hAnsi="Dialog" w:cs="Dialog"/>
          <w:color w:val="000000"/>
        </w:rPr>
        <w:t xml:space="preserve">t (625nm), otherwise it is turned OFF. </w:t>
      </w:r>
    </w:p>
    <w:p w14:paraId="21CB9CD6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1B4C715F" w14:textId="77777777" w:rsidR="009C3439" w:rsidRDefault="00A47772">
      <w:r>
        <w:rPr>
          <w:rFonts w:ascii="Dialog" w:eastAsia="Dialog" w:hAnsi="Dialog" w:cs="Dialog"/>
          <w:b/>
          <w:color w:val="000000"/>
        </w:rPr>
        <w:t>Electrical characteristics:</w:t>
      </w:r>
      <w:r>
        <w:rPr>
          <w:rFonts w:ascii="Dialog" w:eastAsia="Dialog" w:hAnsi="Dialog" w:cs="Dialog"/>
          <w:color w:val="000000"/>
        </w:rPr>
        <w:t xml:space="preserve"> </w:t>
      </w:r>
    </w:p>
    <w:p w14:paraId="5EA602C1" w14:textId="77777777" w:rsidR="009C3439" w:rsidRDefault="00A47772">
      <w:pPr>
        <w:numPr>
          <w:ilvl w:val="0"/>
          <w:numId w:val="23"/>
        </w:numPr>
      </w:pPr>
      <w:r>
        <w:rPr>
          <w:rFonts w:ascii="Dialog" w:eastAsia="Dialog" w:hAnsi="Dialog" w:cs="Dialog"/>
          <w:color w:val="000000"/>
        </w:rPr>
        <w:t xml:space="preserve">Vth = 1.8V </w:t>
      </w:r>
    </w:p>
    <w:p w14:paraId="21C49DA0" w14:textId="77777777" w:rsidR="009C3439" w:rsidRDefault="00A47772">
      <w:pPr>
        <w:numPr>
          <w:ilvl w:val="0"/>
          <w:numId w:val="23"/>
        </w:numPr>
      </w:pPr>
      <w:r>
        <w:rPr>
          <w:rFonts w:ascii="Dialog" w:eastAsia="Dialog" w:hAnsi="Dialog" w:cs="Dialog"/>
          <w:color w:val="000000"/>
        </w:rPr>
        <w:t xml:space="preserve">Max DC forward current: 30mA </w:t>
      </w:r>
    </w:p>
    <w:p w14:paraId="0EDFD21A" w14:textId="77777777" w:rsidR="009C3439" w:rsidRDefault="00A47772">
      <w:pPr>
        <w:numPr>
          <w:ilvl w:val="0"/>
          <w:numId w:val="23"/>
        </w:numPr>
      </w:pPr>
      <w:r>
        <w:rPr>
          <w:rFonts w:ascii="Dialog" w:eastAsia="Dialog" w:hAnsi="Dialog" w:cs="Dialog"/>
          <w:color w:val="000000"/>
        </w:rPr>
        <w:t xml:space="preserve">Max Reverse Voltage: 5V </w:t>
      </w:r>
    </w:p>
    <w:p w14:paraId="3B8BF428" w14:textId="77777777" w:rsidR="009C3439" w:rsidRDefault="00A47772">
      <w:pPr>
        <w:numPr>
          <w:ilvl w:val="0"/>
          <w:numId w:val="23"/>
        </w:numPr>
      </w:pPr>
      <w:r>
        <w:rPr>
          <w:rFonts w:ascii="Dialog" w:eastAsia="Dialog" w:hAnsi="Dialog" w:cs="Dialog"/>
          <w:color w:val="000000"/>
        </w:rPr>
        <w:t xml:space="preserve">Viewing angle: 120° </w:t>
      </w:r>
    </w:p>
    <w:p w14:paraId="03226BAA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5A891706" w14:textId="77777777" w:rsidR="009C3439" w:rsidRDefault="00A47772">
      <w:pPr>
        <w:pStyle w:val="DiagramType"/>
      </w:pPr>
      <w:r>
        <w:t>Operations</w:t>
      </w:r>
    </w:p>
    <w:p w14:paraId="584518D9" w14:textId="77777777" w:rsidR="009C3439" w:rsidRDefault="00A47772">
      <w:pPr>
        <w:pStyle w:val="Titolo2"/>
      </w:pPr>
      <w:bookmarkStart w:id="160" w:name="BmMHtP6GAqBwAWpS"/>
      <w:bookmarkEnd w:id="160"/>
      <w:r>
        <w:rPr>
          <w:noProof/>
        </w:rPr>
        <w:drawing>
          <wp:inline distT="0" distB="0" distL="0" distR="0" wp14:anchorId="36A14F13" wp14:editId="6563648A">
            <wp:extent cx="228600" cy="228600"/>
            <wp:effectExtent l="19050" t="0" r="0" b="0"/>
            <wp:docPr id="171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61" w:name="qQySW36GAqBwATa2"/>
      <w:r>
        <w:t>A</w:t>
      </w:r>
      <w:bookmarkEnd w:id="161"/>
    </w:p>
    <w:p w14:paraId="6DD71B3D" w14:textId="77777777" w:rsidR="009C3439" w:rsidRDefault="00A47772">
      <w:r>
        <w:rPr>
          <w:rFonts w:ascii="Dialog" w:eastAsia="Dialog" w:hAnsi="Dialog" w:cs="Dialog"/>
          <w:color w:val="000000"/>
        </w:rPr>
        <w:t xml:space="preserve">Anode connected to the higher potential. </w:t>
      </w:r>
    </w:p>
    <w:p w14:paraId="703CEE44" w14:textId="77777777" w:rsidR="009C3439" w:rsidRDefault="00A47772">
      <w:r>
        <w:rPr>
          <w:rFonts w:ascii="Dialog" w:eastAsia="Dialog" w:hAnsi="Dialog" w:cs="Dialog"/>
          <w:color w:val="000000"/>
        </w:rPr>
        <w:t xml:space="preserve">When voltage drop </w:t>
      </w:r>
      <w:hyperlink w:anchor="BmMHtP6GAqBwAWpS" w:history="1">
        <w:proofErr w:type="gramStart"/>
        <w:r>
          <w:rPr>
            <w:rFonts w:ascii="Dialog" w:eastAsia="Dialog" w:hAnsi="Dialog" w:cs="Dialog"/>
            <w:color w:val="0000FF"/>
          </w:rPr>
          <w:t>A(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- </w:t>
      </w:r>
      <w:hyperlink w:anchor="NmMHtP6GAqBwAWpU" w:history="1">
        <w:r>
          <w:rPr>
            <w:rFonts w:ascii="Dialog" w:eastAsia="Dialog" w:hAnsi="Dialog" w:cs="Dialog"/>
            <w:color w:val="0000FF"/>
          </w:rPr>
          <w:t>K()</w:t>
        </w:r>
      </w:hyperlink>
      <w:r>
        <w:rPr>
          <w:rFonts w:ascii="Dialog" w:eastAsia="Dialog" w:hAnsi="Dialog" w:cs="Dialog"/>
          <w:color w:val="000000"/>
        </w:rPr>
        <w:t xml:space="preserve"> &gt; 1.8V (threshold voltage of red LED) LED turns on. </w:t>
      </w:r>
    </w:p>
    <w:p w14:paraId="6C8D9153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0E0D0947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 </w:t>
      </w:r>
    </w:p>
    <w:p w14:paraId="2529A077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48FDCD7F" w14:textId="77777777" w:rsidR="009C3439" w:rsidRDefault="00A47772">
      <w:pPr>
        <w:pStyle w:val="Titolo2"/>
      </w:pPr>
      <w:bookmarkStart w:id="162" w:name="NmMHtP6GAqBwAWpU"/>
      <w:bookmarkEnd w:id="162"/>
      <w:r>
        <w:rPr>
          <w:noProof/>
        </w:rPr>
        <w:drawing>
          <wp:inline distT="0" distB="0" distL="0" distR="0" wp14:anchorId="3114FDC4" wp14:editId="0D5816CE">
            <wp:extent cx="228600" cy="228600"/>
            <wp:effectExtent l="19050" t="0" r="0" b="0"/>
            <wp:docPr id="173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63" w:name="8pySW36GAqBwATa4"/>
      <w:r>
        <w:t>K</w:t>
      </w:r>
      <w:bookmarkEnd w:id="163"/>
    </w:p>
    <w:p w14:paraId="4BC159ED" w14:textId="77777777" w:rsidR="009C3439" w:rsidRDefault="00A47772">
      <w:r>
        <w:rPr>
          <w:rFonts w:ascii="Dialog" w:eastAsia="Dialog" w:hAnsi="Dialog" w:cs="Dialog"/>
          <w:color w:val="000000"/>
        </w:rPr>
        <w:t xml:space="preserve">Cathode connected to the lower potential (ground). </w:t>
      </w:r>
    </w:p>
    <w:p w14:paraId="53A3BC4D" w14:textId="77777777" w:rsidR="009C3439" w:rsidRDefault="00A47772">
      <w:r>
        <w:rPr>
          <w:rFonts w:ascii="Dialog" w:eastAsia="Dialog" w:hAnsi="Dialog" w:cs="Dialog"/>
          <w:color w:val="000000"/>
        </w:rPr>
        <w:t>Anode connected to the h</w:t>
      </w:r>
      <w:r>
        <w:rPr>
          <w:rFonts w:ascii="Dialog" w:eastAsia="Dialog" w:hAnsi="Dialog" w:cs="Dialog"/>
          <w:color w:val="000000"/>
        </w:rPr>
        <w:t xml:space="preserve">igher potential. </w:t>
      </w:r>
    </w:p>
    <w:p w14:paraId="4B7BC2B1" w14:textId="77777777" w:rsidR="009C3439" w:rsidRDefault="00A47772">
      <w:r>
        <w:rPr>
          <w:rFonts w:ascii="Dialog" w:eastAsia="Dialog" w:hAnsi="Dialog" w:cs="Dialog"/>
          <w:color w:val="000000"/>
        </w:rPr>
        <w:t xml:space="preserve">When voltage drop </w:t>
      </w:r>
      <w:hyperlink w:anchor="BmMHtP6GAqBwAWpS" w:history="1">
        <w:proofErr w:type="gramStart"/>
        <w:r>
          <w:rPr>
            <w:rFonts w:ascii="Dialog" w:eastAsia="Dialog" w:hAnsi="Dialog" w:cs="Dialog"/>
            <w:color w:val="0000FF"/>
          </w:rPr>
          <w:t>A(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- </w:t>
      </w:r>
      <w:hyperlink w:anchor="NmMHtP6GAqBwAWpU" w:history="1">
        <w:r>
          <w:rPr>
            <w:rFonts w:ascii="Dialog" w:eastAsia="Dialog" w:hAnsi="Dialog" w:cs="Dialog"/>
            <w:color w:val="0000FF"/>
          </w:rPr>
          <w:t>K()</w:t>
        </w:r>
      </w:hyperlink>
      <w:r>
        <w:rPr>
          <w:rFonts w:ascii="Dialog" w:eastAsia="Dialog" w:hAnsi="Dialog" w:cs="Dialog"/>
          <w:color w:val="000000"/>
        </w:rPr>
        <w:t xml:space="preserve"> &gt; 1.8V (threshold voltage of red LED) LED turns on. </w:t>
      </w:r>
    </w:p>
    <w:p w14:paraId="65E8EFA4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343E63A2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 </w:t>
      </w:r>
    </w:p>
    <w:p w14:paraId="58811DC2" w14:textId="77777777" w:rsidR="009C3439" w:rsidRDefault="00A47772">
      <w:r>
        <w:rPr>
          <w:rFonts w:ascii="Dialog" w:eastAsia="Dialog" w:hAnsi="Dialog" w:cs="Dialog"/>
          <w:b/>
          <w:color w:val="000000"/>
        </w:rPr>
        <w:lastRenderedPageBreak/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6C5F887F" w14:textId="77777777" w:rsidR="009C3439" w:rsidRDefault="00A47772">
      <w:pPr>
        <w:pStyle w:val="Titolo2"/>
      </w:pPr>
      <w:bookmarkStart w:id="164" w:name="nmMHtP6GAqBwAWpW"/>
      <w:bookmarkEnd w:id="164"/>
      <w:r>
        <w:rPr>
          <w:noProof/>
        </w:rPr>
        <w:drawing>
          <wp:inline distT="0" distB="0" distL="0" distR="0" wp14:anchorId="076FA512" wp14:editId="611C5AE9">
            <wp:extent cx="228600" cy="228600"/>
            <wp:effectExtent l="19050" t="0" r="0" b="0"/>
            <wp:docPr id="175" name="Image7.png" descr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65" w:name="1wfViP6GAqBwAS1T"/>
      <w:r>
        <w:t>R_750_1%_0603_SMD</w:t>
      </w:r>
      <w:bookmarkEnd w:id="165"/>
    </w:p>
    <w:p w14:paraId="280454FE" w14:textId="77777777" w:rsidR="009C3439" w:rsidRDefault="00A47772">
      <w:r>
        <w:rPr>
          <w:rFonts w:ascii="Dialog" w:eastAsia="Dialog" w:hAnsi="Dialog" w:cs="Dialog"/>
          <w:color w:val="000000"/>
        </w:rPr>
        <w:t>Surface mount resistor</w:t>
      </w:r>
      <w:r>
        <w:rPr>
          <w:rFonts w:ascii="Dialog" w:eastAsia="Dialog" w:hAnsi="Dialog" w:cs="Dialog"/>
          <w:color w:val="000000"/>
        </w:rPr>
        <w:t xml:space="preserve">, it is a linear passive component. </w:t>
      </w:r>
    </w:p>
    <w:p w14:paraId="493D5AA2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51CAC1D5" w14:textId="77777777" w:rsidR="009C3439" w:rsidRDefault="00A47772">
      <w:r>
        <w:rPr>
          <w:rFonts w:ascii="Dialog" w:eastAsia="Dialog" w:hAnsi="Dialog" w:cs="Dialog"/>
          <w:b/>
          <w:color w:val="000000"/>
        </w:rPr>
        <w:t>Electrical characteristics:</w:t>
      </w:r>
      <w:r>
        <w:rPr>
          <w:rFonts w:ascii="Dialog" w:eastAsia="Dialog" w:hAnsi="Dialog" w:cs="Dialog"/>
          <w:color w:val="000000"/>
        </w:rPr>
        <w:t xml:space="preserve"> </w:t>
      </w:r>
    </w:p>
    <w:p w14:paraId="6A7ADF12" w14:textId="77777777" w:rsidR="009C3439" w:rsidRDefault="00A47772">
      <w:pPr>
        <w:numPr>
          <w:ilvl w:val="0"/>
          <w:numId w:val="24"/>
        </w:numPr>
      </w:pPr>
      <w:r>
        <w:rPr>
          <w:rFonts w:ascii="Dialog" w:eastAsia="Dialog" w:hAnsi="Dialog" w:cs="Dialog"/>
          <w:color w:val="000000"/>
        </w:rPr>
        <w:t xml:space="preserve">Resistance: 750 Ohm </w:t>
      </w:r>
    </w:p>
    <w:p w14:paraId="06CC9573" w14:textId="77777777" w:rsidR="009C3439" w:rsidRDefault="00A47772">
      <w:pPr>
        <w:numPr>
          <w:ilvl w:val="0"/>
          <w:numId w:val="24"/>
        </w:numPr>
      </w:pPr>
      <w:r>
        <w:rPr>
          <w:rFonts w:ascii="Dialog" w:eastAsia="Dialog" w:hAnsi="Dialog" w:cs="Dialog"/>
          <w:color w:val="000000"/>
        </w:rPr>
        <w:t xml:space="preserve">Tolerance: +/-1% </w:t>
      </w:r>
    </w:p>
    <w:p w14:paraId="718E236F" w14:textId="77777777" w:rsidR="009C3439" w:rsidRDefault="00A47772">
      <w:pPr>
        <w:numPr>
          <w:ilvl w:val="0"/>
          <w:numId w:val="24"/>
        </w:numPr>
      </w:pPr>
      <w:r>
        <w:rPr>
          <w:rFonts w:ascii="Dialog" w:eastAsia="Dialog" w:hAnsi="Dialog" w:cs="Dialog"/>
          <w:color w:val="000000"/>
        </w:rPr>
        <w:t xml:space="preserve">Max power: 0.1W </w:t>
      </w:r>
    </w:p>
    <w:p w14:paraId="74F23E2D" w14:textId="77777777" w:rsidR="009C3439" w:rsidRDefault="00A47772">
      <w:pPr>
        <w:numPr>
          <w:ilvl w:val="0"/>
          <w:numId w:val="24"/>
        </w:numPr>
      </w:pPr>
      <w:r>
        <w:rPr>
          <w:rFonts w:ascii="Dialog" w:eastAsia="Dialog" w:hAnsi="Dialog" w:cs="Dialog"/>
          <w:color w:val="000000"/>
        </w:rPr>
        <w:t xml:space="preserve">Max voltage: 75V </w:t>
      </w:r>
    </w:p>
    <w:p w14:paraId="0C483112" w14:textId="77777777" w:rsidR="009C3439" w:rsidRDefault="00A47772">
      <w:pPr>
        <w:numPr>
          <w:ilvl w:val="0"/>
          <w:numId w:val="24"/>
        </w:numPr>
      </w:pPr>
      <w:r>
        <w:rPr>
          <w:rFonts w:ascii="Dialog" w:eastAsia="Dialog" w:hAnsi="Dialog" w:cs="Dialog"/>
          <w:color w:val="000000"/>
        </w:rPr>
        <w:t xml:space="preserve">Temperature coefficient: +/-200ppm/°C </w:t>
      </w:r>
    </w:p>
    <w:p w14:paraId="488F4898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3BE0CCE1" w14:textId="77777777" w:rsidR="009C3439" w:rsidRDefault="00A47772">
      <w:r>
        <w:rPr>
          <w:rFonts w:ascii="Dialog" w:eastAsia="Dialog" w:hAnsi="Dialog" w:cs="Dialog"/>
          <w:b/>
          <w:color w:val="000000"/>
        </w:rPr>
        <w:t>Mechanical characteristics:</w:t>
      </w:r>
      <w:r>
        <w:rPr>
          <w:rFonts w:ascii="Dialog" w:eastAsia="Dialog" w:hAnsi="Dialog" w:cs="Dialog"/>
          <w:color w:val="000000"/>
        </w:rPr>
        <w:t xml:space="preserve"> </w:t>
      </w:r>
    </w:p>
    <w:p w14:paraId="3A20AF87" w14:textId="77777777" w:rsidR="009C3439" w:rsidRDefault="00A47772">
      <w:pPr>
        <w:numPr>
          <w:ilvl w:val="0"/>
          <w:numId w:val="25"/>
        </w:numPr>
      </w:pPr>
      <w:r>
        <w:rPr>
          <w:rFonts w:ascii="Dialog" w:eastAsia="Dialog" w:hAnsi="Dialog" w:cs="Dialog"/>
          <w:color w:val="000000"/>
        </w:rPr>
        <w:t xml:space="preserve">Length: 1.55mm </w:t>
      </w:r>
    </w:p>
    <w:p w14:paraId="12FA9514" w14:textId="77777777" w:rsidR="009C3439" w:rsidRDefault="00A47772">
      <w:pPr>
        <w:numPr>
          <w:ilvl w:val="0"/>
          <w:numId w:val="25"/>
        </w:numPr>
      </w:pPr>
      <w:r>
        <w:rPr>
          <w:rFonts w:ascii="Dialog" w:eastAsia="Dialog" w:hAnsi="Dialog" w:cs="Dialog"/>
          <w:color w:val="000000"/>
        </w:rPr>
        <w:t xml:space="preserve">Width: 0.8mm </w:t>
      </w:r>
    </w:p>
    <w:p w14:paraId="3235DB3C" w14:textId="77777777" w:rsidR="009C3439" w:rsidRDefault="00A47772">
      <w:pPr>
        <w:numPr>
          <w:ilvl w:val="0"/>
          <w:numId w:val="25"/>
        </w:numPr>
      </w:pPr>
      <w:r>
        <w:rPr>
          <w:rFonts w:ascii="Dialog" w:eastAsia="Dialog" w:hAnsi="Dialog" w:cs="Dialog"/>
          <w:color w:val="000000"/>
        </w:rPr>
        <w:t xml:space="preserve">Height: 0.45mm </w:t>
      </w:r>
    </w:p>
    <w:p w14:paraId="572864C3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43AE701F" w14:textId="77777777" w:rsidR="009C3439" w:rsidRDefault="00A47772">
      <w:pPr>
        <w:pStyle w:val="DiagramType"/>
      </w:pPr>
      <w:r>
        <w:t>Operations</w:t>
      </w:r>
    </w:p>
    <w:p w14:paraId="16102297" w14:textId="77777777" w:rsidR="009C3439" w:rsidRDefault="00A47772">
      <w:pPr>
        <w:pStyle w:val="Titolo2"/>
      </w:pPr>
      <w:bookmarkStart w:id="166" w:name="kWMHtP6GAqBwAWpX"/>
      <w:bookmarkEnd w:id="166"/>
      <w:r>
        <w:rPr>
          <w:noProof/>
        </w:rPr>
        <w:drawing>
          <wp:inline distT="0" distB="0" distL="0" distR="0" wp14:anchorId="17D87F67" wp14:editId="679C5554">
            <wp:extent cx="228600" cy="228600"/>
            <wp:effectExtent l="19050" t="0" r="0" b="0"/>
            <wp:docPr id="177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67" w:name="cPCNiP6GAqBwAS4C"/>
      <w:r>
        <w:t>T1</w:t>
      </w:r>
      <w:bookmarkEnd w:id="167"/>
    </w:p>
    <w:p w14:paraId="040BBFB8" w14:textId="77777777" w:rsidR="009C3439" w:rsidRDefault="00A47772">
      <w:r>
        <w:rPr>
          <w:rFonts w:ascii="Dialog" w:eastAsia="Dialog" w:hAnsi="Dialog" w:cs="Dialog"/>
          <w:color w:val="000000"/>
        </w:rPr>
        <w:t xml:space="preserve">Pin 1 resistor. </w:t>
      </w:r>
    </w:p>
    <w:p w14:paraId="51C6A68C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4CF0253F" w14:textId="77777777" w:rsidR="009C3439" w:rsidRDefault="00A47772">
      <w:r>
        <w:rPr>
          <w:rFonts w:ascii="Dialog" w:eastAsia="Dialog" w:hAnsi="Dialog" w:cs="Dialog"/>
          <w:color w:val="000000"/>
        </w:rPr>
        <w:t xml:space="preserve">Max current: 1A </w:t>
      </w:r>
    </w:p>
    <w:p w14:paraId="33D1BA4E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0FE502B4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 </w:t>
      </w:r>
    </w:p>
    <w:p w14:paraId="5FA567FD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67934261" w14:textId="77777777" w:rsidR="009C3439" w:rsidRDefault="00A47772">
      <w:pPr>
        <w:pStyle w:val="Titolo2"/>
      </w:pPr>
      <w:bookmarkStart w:id="168" w:name="KWMHtP6GAqBwAWpY"/>
      <w:bookmarkEnd w:id="168"/>
      <w:r>
        <w:rPr>
          <w:noProof/>
        </w:rPr>
        <w:drawing>
          <wp:inline distT="0" distB="0" distL="0" distR="0" wp14:anchorId="73825938" wp14:editId="6AA5B426">
            <wp:extent cx="228600" cy="228600"/>
            <wp:effectExtent l="19050" t="0" r="0" b="0"/>
            <wp:docPr id="179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69" w:name="dhiNiP6GAqBwAS4E"/>
      <w:r>
        <w:t>T2</w:t>
      </w:r>
      <w:bookmarkEnd w:id="169"/>
    </w:p>
    <w:p w14:paraId="17666B8B" w14:textId="77777777" w:rsidR="009C3439" w:rsidRDefault="00A47772">
      <w:r>
        <w:rPr>
          <w:rFonts w:ascii="Dialog" w:eastAsia="Dialog" w:hAnsi="Dialog" w:cs="Dialog"/>
          <w:color w:val="000000"/>
        </w:rPr>
        <w:t xml:space="preserve">Pin 2 resistor. </w:t>
      </w:r>
    </w:p>
    <w:p w14:paraId="4F3860FA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40ED3A7A" w14:textId="77777777" w:rsidR="009C3439" w:rsidRDefault="00A47772">
      <w:r>
        <w:rPr>
          <w:rFonts w:ascii="Dialog" w:eastAsia="Dialog" w:hAnsi="Dialog" w:cs="Dialog"/>
          <w:color w:val="000000"/>
        </w:rPr>
        <w:t xml:space="preserve">Max current: 1A </w:t>
      </w:r>
    </w:p>
    <w:p w14:paraId="67E9241F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761BB63D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 </w:t>
      </w:r>
    </w:p>
    <w:p w14:paraId="202B4177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367B3D16" w14:textId="77777777" w:rsidR="009C3439" w:rsidRDefault="00A47772">
      <w:pPr>
        <w:pStyle w:val="Titolo2"/>
      </w:pPr>
      <w:bookmarkStart w:id="170" w:name="BWMHtP6GAqBwAWpZ"/>
      <w:bookmarkEnd w:id="170"/>
      <w:r>
        <w:rPr>
          <w:noProof/>
        </w:rPr>
        <w:drawing>
          <wp:inline distT="0" distB="0" distL="0" distR="0" wp14:anchorId="71FD0AEA" wp14:editId="1398AF8B">
            <wp:extent cx="228600" cy="228600"/>
            <wp:effectExtent l="19050" t="0" r="0" b="0"/>
            <wp:docPr id="181" name="Image7.png" descr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71" w:name="w5C21H6GAqBwAU8p"/>
      <w:r>
        <w:t>RedLED_module_3V3</w:t>
      </w:r>
      <w:bookmarkEnd w:id="171"/>
    </w:p>
    <w:p w14:paraId="30E33A14" w14:textId="77777777" w:rsidR="009C3439" w:rsidRDefault="00A47772">
      <w:r>
        <w:rPr>
          <w:rFonts w:ascii="Dialog" w:eastAsia="Dialog" w:hAnsi="Dialog" w:cs="Dialog"/>
          <w:color w:val="000000"/>
        </w:rPr>
        <w:t>Red LED module that allows to have a br</w:t>
      </w:r>
      <w:r>
        <w:rPr>
          <w:rFonts w:ascii="Dialog" w:eastAsia="Dialog" w:hAnsi="Dialog" w:cs="Dialog"/>
          <w:color w:val="000000"/>
        </w:rPr>
        <w:t xml:space="preserve">ight indication on the circuit. </w:t>
      </w:r>
    </w:p>
    <w:p w14:paraId="1837D6E0" w14:textId="77777777" w:rsidR="009C3439" w:rsidRDefault="00A47772">
      <w:r>
        <w:rPr>
          <w:rFonts w:ascii="Dialog" w:eastAsia="Dialog" w:hAnsi="Dialog" w:cs="Dialog"/>
          <w:color w:val="000000"/>
        </w:rPr>
        <w:t xml:space="preserve">A surface mount LED will require a guide </w:t>
      </w:r>
      <w:proofErr w:type="gramStart"/>
      <w:r>
        <w:rPr>
          <w:rFonts w:ascii="Dialog" w:eastAsia="Dialog" w:hAnsi="Dialog" w:cs="Dialog"/>
          <w:color w:val="000000"/>
        </w:rPr>
        <w:t>in order to</w:t>
      </w:r>
      <w:proofErr w:type="gramEnd"/>
      <w:r>
        <w:rPr>
          <w:rFonts w:ascii="Dialog" w:eastAsia="Dialog" w:hAnsi="Dialog" w:cs="Dialog"/>
          <w:color w:val="000000"/>
        </w:rPr>
        <w:t xml:space="preserve"> propagate the light until the surface of the package. </w:t>
      </w:r>
    </w:p>
    <w:p w14:paraId="313B1F66" w14:textId="77777777" w:rsidR="009C3439" w:rsidRDefault="00A47772">
      <w:proofErr w:type="gramStart"/>
      <w:r>
        <w:rPr>
          <w:rFonts w:ascii="Dialog" w:eastAsia="Dialog" w:hAnsi="Dialog" w:cs="Dialog"/>
          <w:color w:val="000000"/>
        </w:rPr>
        <w:t>In order to</w:t>
      </w:r>
      <w:proofErr w:type="gramEnd"/>
      <w:r>
        <w:rPr>
          <w:rFonts w:ascii="Dialog" w:eastAsia="Dialog" w:hAnsi="Dialog" w:cs="Dialog"/>
          <w:color w:val="000000"/>
        </w:rPr>
        <w:t xml:space="preserve"> limit the current flows in the LED a resistor is required. </w:t>
      </w:r>
    </w:p>
    <w:p w14:paraId="44306598" w14:textId="77777777" w:rsidR="009C3439" w:rsidRDefault="00A47772">
      <w:r>
        <w:rPr>
          <w:rFonts w:ascii="Dialog" w:eastAsia="Dialog" w:hAnsi="Dialog" w:cs="Dialog"/>
          <w:color w:val="000000"/>
        </w:rPr>
        <w:t xml:space="preserve">A 3.3V DC voltage must be applied to </w:t>
      </w:r>
      <w:hyperlink w:anchor="1WMHtP6GAqBwAWpb" w:history="1">
        <w:proofErr w:type="gramStart"/>
        <w:r>
          <w:rPr>
            <w:rFonts w:ascii="Dialog" w:eastAsia="Dialog" w:hAnsi="Dialog" w:cs="Dialog"/>
            <w:color w:val="0000FF"/>
          </w:rPr>
          <w:t>VIN(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pin in order to switch on the LED.</w:t>
      </w:r>
    </w:p>
    <w:p w14:paraId="00775F38" w14:textId="77777777" w:rsidR="00D10525" w:rsidRDefault="00D10525">
      <w:pPr>
        <w:pStyle w:val="DiagramType"/>
      </w:pPr>
    </w:p>
    <w:p w14:paraId="0FB65462" w14:textId="618683B3" w:rsidR="009C3439" w:rsidRDefault="00A47772">
      <w:pPr>
        <w:pStyle w:val="DiagramType"/>
      </w:pPr>
      <w:r>
        <w:t>Attributes</w:t>
      </w:r>
    </w:p>
    <w:p w14:paraId="60CFF71C" w14:textId="77777777" w:rsidR="009C3439" w:rsidRDefault="00A47772">
      <w:pPr>
        <w:pStyle w:val="Titolo2"/>
      </w:pPr>
      <w:bookmarkStart w:id="172" w:name="1WMHtP6GAqBwAWpc"/>
      <w:bookmarkEnd w:id="172"/>
      <w:r>
        <w:rPr>
          <w:noProof/>
        </w:rPr>
        <w:drawing>
          <wp:inline distT="0" distB="0" distL="0" distR="0" wp14:anchorId="639316C6" wp14:editId="1CDD9B60">
            <wp:extent cx="228600" cy="228600"/>
            <wp:effectExtent l="19050" t="0" r="0" b="0"/>
            <wp:docPr id="183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73" w:name="UkKNiP6GAqBwAS4O"/>
      <w:r>
        <w:t>R1</w:t>
      </w:r>
      <w:bookmarkEnd w:id="173"/>
    </w:p>
    <w:p w14:paraId="2547E044" w14:textId="77777777" w:rsidR="009C3439" w:rsidRDefault="00A47772">
      <w:r>
        <w:rPr>
          <w:rFonts w:ascii="Dialog" w:eastAsia="Dialog" w:hAnsi="Dialog" w:cs="Dialog"/>
          <w:color w:val="000000"/>
        </w:rPr>
        <w:t xml:space="preserve">This resistor allows to limit the current that flows through the </w:t>
      </w:r>
      <w:hyperlink w:anchor="KmMHtP6GAqBwAWpR" w:history="1">
        <w:r>
          <w:rPr>
            <w:rFonts w:ascii="Dialog" w:eastAsia="Dialog" w:hAnsi="Dialog" w:cs="Dialog"/>
            <w:color w:val="0000FF"/>
          </w:rPr>
          <w:t>RedLED_AlGaInP_SMD</w:t>
        </w:r>
      </w:hyperlink>
      <w:r>
        <w:rPr>
          <w:rFonts w:ascii="Dialog" w:eastAsia="Dialog" w:hAnsi="Dialog" w:cs="Dialog"/>
          <w:color w:val="000000"/>
        </w:rPr>
        <w:t xml:space="preserve"> up to 2mA, considering that </w:t>
      </w:r>
      <w:hyperlink w:anchor="1WMHtP6GAqBwAWpb" w:history="1">
        <w:r>
          <w:rPr>
            <w:rFonts w:ascii="Dialog" w:eastAsia="Dialog" w:hAnsi="Dialog" w:cs="Dialog"/>
            <w:color w:val="0000FF"/>
          </w:rPr>
          <w:t>VIN()</w:t>
        </w:r>
      </w:hyperlink>
      <w:r>
        <w:rPr>
          <w:rFonts w:ascii="Dialog" w:eastAsia="Dialog" w:hAnsi="Dialog" w:cs="Dialog"/>
          <w:color w:val="000000"/>
        </w:rPr>
        <w:t xml:space="preserve"> = 3.3V when </w:t>
      </w:r>
      <w:hyperlink w:anchor="KmMHtP6GAqBwAWpR" w:history="1">
        <w:r>
          <w:rPr>
            <w:rFonts w:ascii="Dialog" w:eastAsia="Dialog" w:hAnsi="Dialog" w:cs="Dialog"/>
            <w:color w:val="0000FF"/>
          </w:rPr>
          <w:t>RedLED_AlGaInP_SMD</w:t>
        </w:r>
      </w:hyperlink>
      <w:r>
        <w:rPr>
          <w:rFonts w:ascii="Dialog" w:eastAsia="Dialog" w:hAnsi="Dialog" w:cs="Dialog"/>
          <w:color w:val="000000"/>
        </w:rPr>
        <w:t xml:space="preserve"> must be switched ON. </w:t>
      </w:r>
    </w:p>
    <w:p w14:paraId="5173442E" w14:textId="77777777" w:rsidR="009C3439" w:rsidRDefault="00A47772">
      <w:r>
        <w:rPr>
          <w:rFonts w:ascii="Dialog" w:eastAsia="Dialog" w:hAnsi="Dialog" w:cs="Dialog"/>
          <w:color w:val="000000"/>
        </w:rPr>
        <w:t xml:space="preserve">The </w:t>
      </w:r>
      <w:hyperlink w:anchor="kWMHtP6GAqBwAWpX" w:history="1">
        <w:r>
          <w:rPr>
            <w:rFonts w:ascii="Dialog" w:eastAsia="Dialog" w:hAnsi="Dialog" w:cs="Dialog"/>
            <w:color w:val="0000FF"/>
          </w:rPr>
          <w:t>T1()</w:t>
        </w:r>
      </w:hyperlink>
      <w:r>
        <w:rPr>
          <w:rFonts w:ascii="Dialog" w:eastAsia="Dialog" w:hAnsi="Dialog" w:cs="Dialog"/>
          <w:color w:val="000000"/>
        </w:rPr>
        <w:t xml:space="preserve"> pin must be connected to </w:t>
      </w:r>
      <w:hyperlink w:anchor="1WMHtP6GAqBwAWpb" w:history="1">
        <w:r>
          <w:rPr>
            <w:rFonts w:ascii="Dialog" w:eastAsia="Dialog" w:hAnsi="Dialog" w:cs="Dialog"/>
            <w:color w:val="0000FF"/>
          </w:rPr>
          <w:t>VIN()</w:t>
        </w:r>
      </w:hyperlink>
      <w:r>
        <w:rPr>
          <w:rFonts w:ascii="Dialog" w:eastAsia="Dialog" w:hAnsi="Dialog" w:cs="Dialog"/>
          <w:color w:val="000000"/>
        </w:rPr>
        <w:t xml:space="preserve"> pin of </w:t>
      </w:r>
      <w:hyperlink w:anchor="BWMHtP6GAqBwAWpZ" w:history="1">
        <w:r>
          <w:rPr>
            <w:rFonts w:ascii="Dialog" w:eastAsia="Dialog" w:hAnsi="Dialog" w:cs="Dialog"/>
            <w:color w:val="0000FF"/>
          </w:rPr>
          <w:t>RedLED_module_3V3</w:t>
        </w:r>
      </w:hyperlink>
      <w:r>
        <w:rPr>
          <w:rFonts w:ascii="Dialog" w:eastAsia="Dialog" w:hAnsi="Dialog" w:cs="Dialog"/>
          <w:color w:val="000000"/>
        </w:rPr>
        <w:t xml:space="preserve">, instead the </w:t>
      </w:r>
      <w:hyperlink w:anchor="KWMHtP6GAqBwAWpY" w:history="1">
        <w:r>
          <w:rPr>
            <w:rFonts w:ascii="Dialog" w:eastAsia="Dialog" w:hAnsi="Dialog" w:cs="Dialog"/>
            <w:color w:val="0000FF"/>
          </w:rPr>
          <w:t>T2()</w:t>
        </w:r>
      </w:hyperlink>
      <w:r>
        <w:rPr>
          <w:rFonts w:ascii="Dialog" w:eastAsia="Dialog" w:hAnsi="Dialog" w:cs="Dialog"/>
          <w:color w:val="000000"/>
        </w:rPr>
        <w:t xml:space="preserve"> pin must be connected to </w:t>
      </w:r>
      <w:hyperlink w:anchor="BmMHtP6GAqBwAWpS" w:history="1">
        <w:r>
          <w:rPr>
            <w:rFonts w:ascii="Dialog" w:eastAsia="Dialog" w:hAnsi="Dialog" w:cs="Dialog"/>
            <w:color w:val="0000FF"/>
          </w:rPr>
          <w:t>A()</w:t>
        </w:r>
      </w:hyperlink>
      <w:r>
        <w:rPr>
          <w:rFonts w:ascii="Dialog" w:eastAsia="Dialog" w:hAnsi="Dialog" w:cs="Dialog"/>
          <w:color w:val="000000"/>
        </w:rPr>
        <w:t xml:space="preserve"> pin of </w:t>
      </w:r>
      <w:hyperlink w:anchor="kEMHtP6GAqBwAWnb" w:history="1">
        <w:r>
          <w:rPr>
            <w:rFonts w:ascii="Dialog" w:eastAsia="Dialog" w:hAnsi="Dialog" w:cs="Dialog"/>
            <w:color w:val="0000FF"/>
          </w:rPr>
          <w:t>LD1: RedLED_AlGaInP_SMD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4E0B6A62" w14:textId="77777777" w:rsidR="009C3439" w:rsidRDefault="00A47772">
      <w:pPr>
        <w:pStyle w:val="Titolo2"/>
      </w:pPr>
      <w:bookmarkStart w:id="174" w:name="kEMHtP6GAqBwAWnb"/>
      <w:bookmarkEnd w:id="174"/>
      <w:r>
        <w:rPr>
          <w:noProof/>
        </w:rPr>
        <w:lastRenderedPageBreak/>
        <w:drawing>
          <wp:inline distT="0" distB="0" distL="0" distR="0" wp14:anchorId="7C9E657F" wp14:editId="63A8BF1B">
            <wp:extent cx="228600" cy="228600"/>
            <wp:effectExtent l="19050" t="0" r="0" b="0"/>
            <wp:docPr id="185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75" w:name="pqKLaP6GAqBwAXnY"/>
      <w:r>
        <w:t>LD1</w:t>
      </w:r>
      <w:bookmarkEnd w:id="175"/>
    </w:p>
    <w:p w14:paraId="26FD0AFE" w14:textId="77777777" w:rsidR="009C3439" w:rsidRDefault="00A47772">
      <w:r>
        <w:rPr>
          <w:rFonts w:ascii="Dialog" w:eastAsia="Dialog" w:hAnsi="Dialog" w:cs="Dialog"/>
          <w:color w:val="000000"/>
        </w:rPr>
        <w:t>Red LED tha</w:t>
      </w:r>
      <w:r>
        <w:rPr>
          <w:rFonts w:ascii="Dialog" w:eastAsia="Dialog" w:hAnsi="Dialog" w:cs="Dialog"/>
          <w:color w:val="000000"/>
        </w:rPr>
        <w:t xml:space="preserve">t switches ON when a voltage larger than 1.8V drops on it. </w:t>
      </w:r>
    </w:p>
    <w:p w14:paraId="549B807F" w14:textId="77777777" w:rsidR="009C3439" w:rsidRDefault="00A47772">
      <w:r>
        <w:rPr>
          <w:rFonts w:ascii="Dialog" w:eastAsia="Dialog" w:hAnsi="Dialog" w:cs="Dialog"/>
          <w:color w:val="000000"/>
        </w:rPr>
        <w:t xml:space="preserve">The anode </w:t>
      </w:r>
      <w:hyperlink w:anchor="BmMHtP6GAqBwAWpS" w:history="1">
        <w:r>
          <w:rPr>
            <w:rFonts w:ascii="Dialog" w:eastAsia="Dialog" w:hAnsi="Dialog" w:cs="Dialog"/>
            <w:color w:val="0000FF"/>
          </w:rPr>
          <w:t>A()</w:t>
        </w:r>
      </w:hyperlink>
      <w:r>
        <w:rPr>
          <w:rFonts w:ascii="Dialog" w:eastAsia="Dialog" w:hAnsi="Dialog" w:cs="Dialog"/>
          <w:color w:val="000000"/>
        </w:rPr>
        <w:t xml:space="preserve"> must be connected to </w:t>
      </w:r>
      <w:hyperlink w:anchor="KWMHtP6GAqBwAWpY" w:history="1">
        <w:r>
          <w:rPr>
            <w:rFonts w:ascii="Dialog" w:eastAsia="Dialog" w:hAnsi="Dialog" w:cs="Dialog"/>
            <w:color w:val="0000FF"/>
          </w:rPr>
          <w:t>T2()</w:t>
        </w:r>
      </w:hyperlink>
      <w:r>
        <w:rPr>
          <w:rFonts w:ascii="Dialog" w:eastAsia="Dialog" w:hAnsi="Dialog" w:cs="Dialog"/>
          <w:color w:val="000000"/>
        </w:rPr>
        <w:t xml:space="preserve"> pin of </w:t>
      </w:r>
      <w:hyperlink w:anchor="1WMHtP6GAqBwAWpc" w:history="1">
        <w:r>
          <w:rPr>
            <w:rFonts w:ascii="Dialog" w:eastAsia="Dialog" w:hAnsi="Dialog" w:cs="Dialog"/>
            <w:color w:val="0000FF"/>
          </w:rPr>
          <w:t>R1: R_750_1%_0603_SMD</w:t>
        </w:r>
      </w:hyperlink>
      <w:r>
        <w:rPr>
          <w:rFonts w:ascii="Dialog" w:eastAsia="Dialog" w:hAnsi="Dialog" w:cs="Dialog"/>
          <w:color w:val="000000"/>
        </w:rPr>
        <w:t>, instead the cathod</w:t>
      </w:r>
      <w:r>
        <w:rPr>
          <w:rFonts w:ascii="Dialog" w:eastAsia="Dialog" w:hAnsi="Dialog" w:cs="Dialog"/>
          <w:color w:val="000000"/>
        </w:rPr>
        <w:t xml:space="preserve">e </w:t>
      </w:r>
      <w:hyperlink w:anchor="NmMHtP6GAqBwAWpU" w:history="1">
        <w:r>
          <w:rPr>
            <w:rFonts w:ascii="Dialog" w:eastAsia="Dialog" w:hAnsi="Dialog" w:cs="Dialog"/>
            <w:color w:val="0000FF"/>
          </w:rPr>
          <w:t>K()</w:t>
        </w:r>
      </w:hyperlink>
      <w:r>
        <w:rPr>
          <w:rFonts w:ascii="Dialog" w:eastAsia="Dialog" w:hAnsi="Dialog" w:cs="Dialog"/>
          <w:color w:val="000000"/>
        </w:rPr>
        <w:t xml:space="preserve"> must be connected to </w:t>
      </w:r>
      <w:hyperlink w:anchor="o2MHtP6GAqBwAWpf" w:history="1">
        <w:r>
          <w:rPr>
            <w:rFonts w:ascii="Dialog" w:eastAsia="Dialog" w:hAnsi="Dialog" w:cs="Dialog"/>
            <w:color w:val="0000FF"/>
          </w:rPr>
          <w:t>GND()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739AB645" w14:textId="77777777" w:rsidR="00D10525" w:rsidRDefault="00D10525">
      <w:pPr>
        <w:pStyle w:val="DiagramType"/>
      </w:pPr>
    </w:p>
    <w:p w14:paraId="6C9D7A40" w14:textId="7E8C9E1D" w:rsidR="009C3439" w:rsidRDefault="00A47772">
      <w:pPr>
        <w:pStyle w:val="DiagramType"/>
      </w:pPr>
      <w:r>
        <w:t>Operations</w:t>
      </w:r>
    </w:p>
    <w:p w14:paraId="7067DB97" w14:textId="77777777" w:rsidR="009C3439" w:rsidRDefault="00A47772">
      <w:pPr>
        <w:pStyle w:val="Titolo2"/>
      </w:pPr>
      <w:bookmarkStart w:id="176" w:name="1WMHtP6GAqBwAWpb"/>
      <w:bookmarkEnd w:id="176"/>
      <w:r>
        <w:rPr>
          <w:noProof/>
        </w:rPr>
        <w:drawing>
          <wp:inline distT="0" distB="0" distL="0" distR="0" wp14:anchorId="5BB86651" wp14:editId="4C3A26C3">
            <wp:extent cx="228600" cy="228600"/>
            <wp:effectExtent l="19050" t="0" r="0" b="0"/>
            <wp:docPr id="187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77" w:name="nBiraP6GAqBwAXn9"/>
      <w:r>
        <w:t>VIN</w:t>
      </w:r>
      <w:bookmarkEnd w:id="177"/>
    </w:p>
    <w:p w14:paraId="5B6010E3" w14:textId="77777777" w:rsidR="009C3439" w:rsidRDefault="00A47772">
      <w:r>
        <w:rPr>
          <w:rFonts w:ascii="Dialog" w:eastAsia="Dialog" w:hAnsi="Dialog" w:cs="Dialog"/>
          <w:color w:val="000000"/>
        </w:rPr>
        <w:t xml:space="preserve">Positive voltage pin. </w:t>
      </w:r>
    </w:p>
    <w:p w14:paraId="0F74B700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0B9D2902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voltage: </w:t>
      </w:r>
    </w:p>
    <w:p w14:paraId="273AF96F" w14:textId="77777777" w:rsidR="009C3439" w:rsidRDefault="00A47772">
      <w:pPr>
        <w:numPr>
          <w:ilvl w:val="0"/>
          <w:numId w:val="26"/>
        </w:numPr>
      </w:pPr>
      <w:r>
        <w:rPr>
          <w:rFonts w:ascii="Dialog" w:eastAsia="Dialog" w:hAnsi="Dialog" w:cs="Dialog"/>
          <w:color w:val="000000"/>
        </w:rPr>
        <w:t xml:space="preserve">0V -&gt; switched OFF </w:t>
      </w:r>
    </w:p>
    <w:p w14:paraId="1C7FEAA6" w14:textId="77777777" w:rsidR="009C3439" w:rsidRDefault="00A47772">
      <w:pPr>
        <w:numPr>
          <w:ilvl w:val="0"/>
          <w:numId w:val="26"/>
        </w:numPr>
      </w:pPr>
      <w:r>
        <w:rPr>
          <w:rFonts w:ascii="Dialog" w:eastAsia="Dialog" w:hAnsi="Dialog" w:cs="Dialog"/>
          <w:color w:val="000000"/>
        </w:rPr>
        <w:t xml:space="preserve"> 3.3V -&gt; switched ON </w:t>
      </w:r>
    </w:p>
    <w:p w14:paraId="7259952E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71BCEC5C" w14:textId="77777777" w:rsidR="009C3439" w:rsidRDefault="00A47772">
      <w:pPr>
        <w:pStyle w:val="Titolo2"/>
      </w:pPr>
      <w:bookmarkStart w:id="178" w:name="o2MHtP6GAqBwAWpf"/>
      <w:bookmarkEnd w:id="178"/>
      <w:r>
        <w:rPr>
          <w:noProof/>
        </w:rPr>
        <w:drawing>
          <wp:inline distT="0" distB="0" distL="0" distR="0" wp14:anchorId="6DEDF1E9" wp14:editId="5C666723">
            <wp:extent cx="228600" cy="228600"/>
            <wp:effectExtent l="19050" t="0" r="0" b="0"/>
            <wp:docPr id="189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79" w:name="aoSraP6GAqBwAXn_"/>
      <w:r>
        <w:t>GND</w:t>
      </w:r>
      <w:bookmarkEnd w:id="179"/>
    </w:p>
    <w:p w14:paraId="77C47FED" w14:textId="77777777" w:rsidR="009C3439" w:rsidRDefault="00A47772">
      <w:r>
        <w:rPr>
          <w:rFonts w:ascii="Dialog" w:eastAsia="Dialog" w:hAnsi="Dialog" w:cs="Dialog"/>
          <w:color w:val="000000"/>
        </w:rPr>
        <w:t xml:space="preserve">Reference ground pin. </w:t>
      </w:r>
    </w:p>
    <w:p w14:paraId="486CA6B3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0B4407C2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 </w:t>
      </w:r>
    </w:p>
    <w:p w14:paraId="4BEA5213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775B905F" w14:textId="77777777" w:rsidR="009C3439" w:rsidRDefault="00A47772">
      <w:pPr>
        <w:pStyle w:val="Titolo2"/>
      </w:pPr>
      <w:bookmarkStart w:id="180" w:name="O2MHtP6GAqBwAWpg"/>
      <w:bookmarkEnd w:id="180"/>
      <w:r>
        <w:rPr>
          <w:noProof/>
        </w:rPr>
        <w:drawing>
          <wp:inline distT="0" distB="0" distL="0" distR="0" wp14:anchorId="5F8F8E58" wp14:editId="21549DA3">
            <wp:extent cx="228600" cy="228600"/>
            <wp:effectExtent l="19050" t="0" r="0" b="0"/>
            <wp:docPr id="191" name="Image7.png" descr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81" w:name="d9Dul36GAqBwARUt"/>
      <w:r>
        <w:t>BoardToBoard_20_2mm54_SMD</w:t>
      </w:r>
      <w:bookmarkEnd w:id="181"/>
    </w:p>
    <w:p w14:paraId="0EBE74D1" w14:textId="77777777" w:rsidR="009C3439" w:rsidRDefault="00A47772">
      <w:r>
        <w:rPr>
          <w:rFonts w:ascii="Dialog" w:eastAsia="Dialog" w:hAnsi="Dialog" w:cs="Dialog"/>
          <w:color w:val="000000"/>
        </w:rPr>
        <w:t xml:space="preserve">Surface mount socket to connect another board to the </w:t>
      </w:r>
      <w:hyperlink w:anchor="Z2MHtP6GAqBwAWpi" w:history="1">
        <w:r>
          <w:rPr>
            <w:rFonts w:ascii="Dialog" w:eastAsia="Dialog" w:hAnsi="Dialog" w:cs="Dialog"/>
            <w:color w:val="0000FF"/>
          </w:rPr>
          <w:t>PCB</w:t>
        </w:r>
      </w:hyperlink>
      <w:r>
        <w:rPr>
          <w:rFonts w:ascii="Dialog" w:eastAsia="Dialog" w:hAnsi="Dialog" w:cs="Dialog"/>
          <w:color w:val="000000"/>
        </w:rPr>
        <w:t xml:space="preserve"> on which circuit is implemented. </w:t>
      </w:r>
    </w:p>
    <w:p w14:paraId="3B942368" w14:textId="77777777" w:rsidR="009C3439" w:rsidRDefault="00A47772">
      <w:r>
        <w:rPr>
          <w:rFonts w:ascii="Dialog" w:eastAsia="Dialog" w:hAnsi="Dialog" w:cs="Dialog"/>
          <w:color w:val="000000"/>
        </w:rPr>
        <w:t>20 inputs are aligned on a single r</w:t>
      </w:r>
      <w:r>
        <w:rPr>
          <w:rFonts w:ascii="Dialog" w:eastAsia="Dialog" w:hAnsi="Dialog" w:cs="Dialog"/>
          <w:color w:val="000000"/>
        </w:rPr>
        <w:t xml:space="preserve">ow, with a pitch of 2.54mm. </w:t>
      </w:r>
    </w:p>
    <w:p w14:paraId="3D1F3070" w14:textId="77777777" w:rsidR="009C3439" w:rsidRDefault="00A47772">
      <w:r>
        <w:rPr>
          <w:noProof/>
        </w:rPr>
        <w:drawing>
          <wp:inline distT="0" distB="0" distL="0" distR="0" wp14:anchorId="46303D9F" wp14:editId="43B8DA92">
            <wp:extent cx="1781175" cy="1238250"/>
            <wp:effectExtent l="19050" t="0" r="0" b="0"/>
            <wp:docPr id="193" name="Image12.png" descr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027D" w14:textId="77777777" w:rsidR="009C3439" w:rsidRDefault="00A47772">
      <w:pPr>
        <w:pStyle w:val="Titolo2"/>
      </w:pPr>
      <w:bookmarkStart w:id="182" w:name="52MHtP6GAqBwAWpj"/>
      <w:bookmarkEnd w:id="182"/>
      <w:r>
        <w:rPr>
          <w:noProof/>
        </w:rPr>
        <w:drawing>
          <wp:inline distT="0" distB="0" distL="0" distR="0" wp14:anchorId="25A5FCC4" wp14:editId="6BDEA9FE">
            <wp:extent cx="228600" cy="228600"/>
            <wp:effectExtent l="19050" t="0" r="0" b="0"/>
            <wp:docPr id="195" name="Image7.png" descr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83" w:name="P_dPq36GAqBwAWSe"/>
      <w:r>
        <w:t>DAISY_SEED</w:t>
      </w:r>
      <w:bookmarkEnd w:id="183"/>
    </w:p>
    <w:p w14:paraId="2C767264" w14:textId="77777777" w:rsidR="009C3439" w:rsidRDefault="00A47772">
      <w:hyperlink w:anchor="52MHtP6GAqBwAWpj" w:history="1">
        <w:r>
          <w:rPr>
            <w:rFonts w:ascii="Dialog" w:eastAsia="Dialog" w:hAnsi="Dialog" w:cs="Dialog"/>
            <w:color w:val="0000FF"/>
          </w:rPr>
          <w:t>DAISY_SEED</w:t>
        </w:r>
      </w:hyperlink>
      <w:r>
        <w:rPr>
          <w:rFonts w:ascii="Dialog" w:eastAsia="Dialog" w:hAnsi="Dialog" w:cs="Dialog"/>
          <w:color w:val="000000"/>
        </w:rPr>
        <w:t xml:space="preserve"> is an embedded platform for music. It features everything you need for creating high fidelity audio hardware devices. It integrates: </w:t>
      </w:r>
    </w:p>
    <w:p w14:paraId="570F3F44" w14:textId="77777777" w:rsidR="009C3439" w:rsidRDefault="00A47772">
      <w:pPr>
        <w:numPr>
          <w:ilvl w:val="0"/>
          <w:numId w:val="27"/>
        </w:numPr>
      </w:pPr>
      <w:r>
        <w:rPr>
          <w:rFonts w:ascii="Dialog" w:eastAsia="Dialog" w:hAnsi="Dialog" w:cs="Dialog"/>
          <w:color w:val="000000"/>
        </w:rPr>
        <w:t xml:space="preserve">SDRAM 64MB </w:t>
      </w:r>
    </w:p>
    <w:p w14:paraId="7EFB04D7" w14:textId="77777777" w:rsidR="009C3439" w:rsidRDefault="00A47772">
      <w:pPr>
        <w:numPr>
          <w:ilvl w:val="0"/>
          <w:numId w:val="27"/>
        </w:numPr>
      </w:pPr>
      <w:r>
        <w:rPr>
          <w:rFonts w:ascii="Dialog" w:eastAsia="Dialog" w:hAnsi="Dialog" w:cs="Dialog"/>
          <w:color w:val="000000"/>
        </w:rPr>
        <w:t xml:space="preserve">ARM Cortex-M7 MCU, </w:t>
      </w:r>
      <w:r>
        <w:rPr>
          <w:rFonts w:ascii="Dialog" w:eastAsia="Dialog" w:hAnsi="Dialog" w:cs="Dialog"/>
          <w:color w:val="000000"/>
        </w:rPr>
        <w:t xml:space="preserve">running at 480MHz </w:t>
      </w:r>
    </w:p>
    <w:p w14:paraId="7EF5B6F2" w14:textId="77777777" w:rsidR="009C3439" w:rsidRDefault="00A47772">
      <w:pPr>
        <w:numPr>
          <w:ilvl w:val="0"/>
          <w:numId w:val="27"/>
        </w:numPr>
      </w:pPr>
      <w:r>
        <w:rPr>
          <w:rFonts w:ascii="Dialog" w:eastAsia="Dialog" w:hAnsi="Dialog" w:cs="Dialog"/>
          <w:color w:val="000000"/>
        </w:rPr>
        <w:t xml:space="preserve">31 GPIO </w:t>
      </w:r>
    </w:p>
    <w:p w14:paraId="33785215" w14:textId="77777777" w:rsidR="009C3439" w:rsidRDefault="00A47772">
      <w:pPr>
        <w:numPr>
          <w:ilvl w:val="0"/>
          <w:numId w:val="27"/>
        </w:numPr>
      </w:pPr>
      <w:proofErr w:type="gramStart"/>
      <w:r>
        <w:rPr>
          <w:rFonts w:ascii="Dialog" w:eastAsia="Dialog" w:hAnsi="Dialog" w:cs="Dialog"/>
          <w:color w:val="000000"/>
        </w:rPr>
        <w:t>12 bit</w:t>
      </w:r>
      <w:proofErr w:type="gramEnd"/>
      <w:r>
        <w:rPr>
          <w:rFonts w:ascii="Dialog" w:eastAsia="Dialog" w:hAnsi="Dialog" w:cs="Dialog"/>
          <w:color w:val="000000"/>
        </w:rPr>
        <w:t xml:space="preserve"> ADC </w:t>
      </w:r>
    </w:p>
    <w:p w14:paraId="29F1C653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3B5217B3" w14:textId="77777777" w:rsidR="009C3439" w:rsidRDefault="00A47772">
      <w:r>
        <w:rPr>
          <w:rFonts w:ascii="Dialog" w:eastAsia="Dialog" w:hAnsi="Dialog" w:cs="Dialog"/>
          <w:b/>
          <w:color w:val="000000"/>
        </w:rPr>
        <w:t>Absolute maximum ratings:</w:t>
      </w:r>
      <w:r>
        <w:rPr>
          <w:rFonts w:ascii="Dialog" w:eastAsia="Dialog" w:hAnsi="Dialog" w:cs="Dialog"/>
          <w:color w:val="000000"/>
        </w:rPr>
        <w:t xml:space="preserve"> </w:t>
      </w:r>
    </w:p>
    <w:p w14:paraId="5763F4AF" w14:textId="77777777" w:rsidR="009C3439" w:rsidRDefault="00A47772">
      <w:pPr>
        <w:numPr>
          <w:ilvl w:val="0"/>
          <w:numId w:val="28"/>
        </w:numPr>
      </w:pPr>
      <w:r>
        <w:rPr>
          <w:rFonts w:ascii="Dialog" w:eastAsia="Dialog" w:hAnsi="Dialog" w:cs="Dialog"/>
          <w:color w:val="000000"/>
        </w:rPr>
        <w:t xml:space="preserve">Vin: [4, 17] V </w:t>
      </w:r>
    </w:p>
    <w:p w14:paraId="30AEC26E" w14:textId="77777777" w:rsidR="009C3439" w:rsidRDefault="00A47772">
      <w:pPr>
        <w:numPr>
          <w:ilvl w:val="0"/>
          <w:numId w:val="28"/>
        </w:numPr>
      </w:pPr>
      <w:r>
        <w:rPr>
          <w:rFonts w:ascii="Dialog" w:eastAsia="Dialog" w:hAnsi="Dialog" w:cs="Dialog"/>
          <w:color w:val="000000"/>
        </w:rPr>
        <w:t xml:space="preserve">GPIO: [0, 5] V </w:t>
      </w:r>
    </w:p>
    <w:p w14:paraId="3B65BC2B" w14:textId="77777777" w:rsidR="009C3439" w:rsidRDefault="00A47772">
      <w:pPr>
        <w:numPr>
          <w:ilvl w:val="0"/>
          <w:numId w:val="28"/>
        </w:numPr>
      </w:pPr>
      <w:r>
        <w:rPr>
          <w:rFonts w:ascii="Dialog" w:eastAsia="Dialog" w:hAnsi="Dialog" w:cs="Dialog"/>
          <w:color w:val="000000"/>
        </w:rPr>
        <w:t xml:space="preserve">Audio inputs: [-1.8, 1.8] V </w:t>
      </w:r>
    </w:p>
    <w:p w14:paraId="48F09F07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5211AE7A" w14:textId="77777777" w:rsidR="009C3439" w:rsidRDefault="00A47772">
      <w:r>
        <w:rPr>
          <w:noProof/>
        </w:rPr>
        <w:lastRenderedPageBreak/>
        <w:drawing>
          <wp:inline distT="0" distB="0" distL="0" distR="0" wp14:anchorId="582C575A" wp14:editId="38200F0F">
            <wp:extent cx="5495925" cy="3790950"/>
            <wp:effectExtent l="19050" t="0" r="0" b="0"/>
            <wp:docPr id="197" name="Image13.png" descr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5D7C" w14:textId="77777777" w:rsidR="009C3439" w:rsidRDefault="00A47772">
      <w:pPr>
        <w:pStyle w:val="DiagramType"/>
      </w:pPr>
      <w:r>
        <w:t>Operations</w:t>
      </w:r>
    </w:p>
    <w:p w14:paraId="64920562" w14:textId="77777777" w:rsidR="009C3439" w:rsidRDefault="00A47772">
      <w:pPr>
        <w:pStyle w:val="Titolo2"/>
      </w:pPr>
      <w:bookmarkStart w:id="184" w:name="v2MHtP6GAqBwAWpl"/>
      <w:bookmarkEnd w:id="184"/>
      <w:r>
        <w:rPr>
          <w:noProof/>
        </w:rPr>
        <w:drawing>
          <wp:inline distT="0" distB="0" distL="0" distR="0" wp14:anchorId="40EE737D" wp14:editId="16D14F5D">
            <wp:extent cx="228600" cy="228600"/>
            <wp:effectExtent l="19050" t="0" r="0" b="0"/>
            <wp:docPr id="199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85" w:name="..oca36GAqBwAYL5"/>
      <w:r>
        <w:t>VIN</w:t>
      </w:r>
      <w:bookmarkEnd w:id="185"/>
    </w:p>
    <w:p w14:paraId="50E5684D" w14:textId="77777777" w:rsidR="009C3439" w:rsidRDefault="00A47772">
      <w:r>
        <w:rPr>
          <w:rFonts w:ascii="-apple-system" w:eastAsia="-apple-system" w:hAnsi="-apple-system" w:cs="-apple-system"/>
          <w:color w:val="24292F"/>
        </w:rPr>
        <w:t xml:space="preserve">Voltage supply (DC) input terminal of </w:t>
      </w:r>
      <w:hyperlink w:anchor="52MHtP6GAqBwAWpj" w:history="1">
        <w:r>
          <w:rPr>
            <w:rFonts w:ascii="-apple-system" w:eastAsia="-apple-system" w:hAnsi="-apple-system" w:cs="-apple-system"/>
            <w:color w:val="0000FF"/>
          </w:rPr>
          <w:t>DAISY_SEED</w:t>
        </w:r>
      </w:hyperlink>
      <w:r>
        <w:rPr>
          <w:rFonts w:ascii="-apple-system" w:eastAsia="-apple-system" w:hAnsi="-apple-system" w:cs="-apple-system"/>
          <w:color w:val="24292F"/>
        </w:rPr>
        <w:t xml:space="preserve"> board. It is pin 39. </w:t>
      </w:r>
    </w:p>
    <w:p w14:paraId="0BDF3ACD" w14:textId="77777777" w:rsidR="009C3439" w:rsidRDefault="00A47772">
      <w:r>
        <w:rPr>
          <w:rFonts w:ascii="Dialog" w:eastAsia="Dialog" w:hAnsi="Dialog" w:cs="Dialog"/>
          <w:color w:val="000000"/>
        </w:rPr>
        <w:t xml:space="preserve">VIN: 4.5V to 17V </w:t>
      </w:r>
    </w:p>
    <w:p w14:paraId="0DDF825F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52993D51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voltage, 4.5V - 17V </w:t>
      </w:r>
    </w:p>
    <w:p w14:paraId="5BD23F37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2BD00550" w14:textId="77777777" w:rsidR="009C3439" w:rsidRDefault="00A47772">
      <w:pPr>
        <w:pStyle w:val="Titolo2"/>
      </w:pPr>
      <w:bookmarkStart w:id="186" w:name=".OMHtP6GAqBwAWpn"/>
      <w:bookmarkEnd w:id="186"/>
      <w:r>
        <w:rPr>
          <w:noProof/>
        </w:rPr>
        <w:drawing>
          <wp:inline distT="0" distB="0" distL="0" distR="0" wp14:anchorId="76DE6B2A" wp14:editId="4DC215EE">
            <wp:extent cx="228600" cy="228600"/>
            <wp:effectExtent l="19050" t="0" r="0" b="0"/>
            <wp:docPr id="201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87" w:name="Qvkca36GAqBwAYL7"/>
      <w:r>
        <w:t>OUT_3V3A</w:t>
      </w:r>
      <w:bookmarkEnd w:id="187"/>
    </w:p>
    <w:p w14:paraId="666889DA" w14:textId="77777777" w:rsidR="009C3439" w:rsidRDefault="00A47772">
      <w:r>
        <w:rPr>
          <w:rFonts w:ascii="Dialog" w:eastAsia="Dialog" w:hAnsi="Dialog" w:cs="Dialog"/>
          <w:color w:val="000000"/>
        </w:rPr>
        <w:t xml:space="preserve">Output DC voltage 3.3V provided by </w:t>
      </w:r>
      <w:hyperlink w:anchor="52MHtP6GAqBwAWpj" w:history="1">
        <w:r>
          <w:rPr>
            <w:rFonts w:ascii="Dialog" w:eastAsia="Dialog" w:hAnsi="Dialog" w:cs="Dialog"/>
            <w:color w:val="0000FF"/>
          </w:rPr>
          <w:t>DAISY_SEED</w:t>
        </w:r>
      </w:hyperlink>
      <w:r>
        <w:rPr>
          <w:rFonts w:ascii="Dialog" w:eastAsia="Dialog" w:hAnsi="Dialog" w:cs="Dialog"/>
          <w:color w:val="000000"/>
        </w:rPr>
        <w:t>. It can be used to supp</w:t>
      </w:r>
      <w:r>
        <w:rPr>
          <w:rFonts w:ascii="Dialog" w:eastAsia="Dialog" w:hAnsi="Dialog" w:cs="Dialog"/>
          <w:color w:val="000000"/>
        </w:rPr>
        <w:t xml:space="preserve">ly other components. It corresponds to pin 21. </w:t>
      </w:r>
    </w:p>
    <w:p w14:paraId="537D6E73" w14:textId="77777777" w:rsidR="009C3439" w:rsidRDefault="00A47772">
      <w:r>
        <w:rPr>
          <w:rFonts w:ascii="Dialog" w:eastAsia="Dialog" w:hAnsi="Dialog" w:cs="Dialog"/>
          <w:color w:val="000000"/>
        </w:rPr>
        <w:t xml:space="preserve">Maximum available current: 150mA. </w:t>
      </w:r>
    </w:p>
    <w:p w14:paraId="0E030E18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264059CE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voltage, 3.3V </w:t>
      </w:r>
    </w:p>
    <w:p w14:paraId="0DC1F853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65603C60" w14:textId="77777777" w:rsidR="009C3439" w:rsidRDefault="00A47772">
      <w:pPr>
        <w:pStyle w:val="Titolo2"/>
      </w:pPr>
      <w:bookmarkStart w:id="188" w:name="tOMHtP6GAqBwAWpp"/>
      <w:bookmarkEnd w:id="188"/>
      <w:r>
        <w:rPr>
          <w:noProof/>
        </w:rPr>
        <w:drawing>
          <wp:inline distT="0" distB="0" distL="0" distR="0" wp14:anchorId="29D0260D" wp14:editId="31508B5A">
            <wp:extent cx="228600" cy="228600"/>
            <wp:effectExtent l="19050" t="0" r="0" b="0"/>
            <wp:docPr id="203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89" w:name="EtCca36GAqBwAYL9"/>
      <w:r>
        <w:t>ADC_IN1</w:t>
      </w:r>
      <w:bookmarkEnd w:id="189"/>
    </w:p>
    <w:p w14:paraId="37F91FDE" w14:textId="77777777" w:rsidR="009C3439" w:rsidRDefault="00A47772">
      <w:r>
        <w:rPr>
          <w:rFonts w:ascii="Dialog" w:eastAsia="Dialog" w:hAnsi="Dialog" w:cs="Dialog"/>
          <w:color w:val="000000"/>
        </w:rPr>
        <w:t>Input ADC. An analog signal can be connected to this input in order to be converted in digital (</w:t>
      </w:r>
      <w:proofErr w:type="gramStart"/>
      <w:r>
        <w:rPr>
          <w:rFonts w:ascii="Dialog" w:eastAsia="Dialog" w:hAnsi="Dialog" w:cs="Dialog"/>
          <w:color w:val="000000"/>
        </w:rPr>
        <w:t>12 bit</w:t>
      </w:r>
      <w:proofErr w:type="gramEnd"/>
      <w:r>
        <w:rPr>
          <w:rFonts w:ascii="Dialog" w:eastAsia="Dialog" w:hAnsi="Dialog" w:cs="Dialog"/>
          <w:color w:val="000000"/>
        </w:rPr>
        <w:t xml:space="preserve"> resolution)</w:t>
      </w:r>
      <w:r>
        <w:rPr>
          <w:rFonts w:ascii="Dialog" w:eastAsia="Dialog" w:hAnsi="Dialog" w:cs="Dialog"/>
          <w:color w:val="000000"/>
        </w:rPr>
        <w:t xml:space="preserve">. </w:t>
      </w:r>
    </w:p>
    <w:p w14:paraId="6B485E30" w14:textId="77777777" w:rsidR="009C3439" w:rsidRDefault="00A47772">
      <w:r>
        <w:rPr>
          <w:rFonts w:ascii="Dialog" w:eastAsia="Dialog" w:hAnsi="Dialog" w:cs="Dialog"/>
          <w:color w:val="000000"/>
        </w:rPr>
        <w:t xml:space="preserve">Input voltage can be in the range from 0V to 3.3V. </w:t>
      </w:r>
    </w:p>
    <w:p w14:paraId="52524FC6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3ACB2DFB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voltage, 0V - 3.3V </w:t>
      </w:r>
    </w:p>
    <w:p w14:paraId="1FAFC1DD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34AD004C" w14:textId="77777777" w:rsidR="009C3439" w:rsidRDefault="00A47772">
      <w:pPr>
        <w:pStyle w:val="Titolo2"/>
      </w:pPr>
      <w:bookmarkStart w:id="190" w:name="HOMHtP6GAqBwAWpq"/>
      <w:bookmarkEnd w:id="190"/>
      <w:r>
        <w:rPr>
          <w:noProof/>
        </w:rPr>
        <w:lastRenderedPageBreak/>
        <w:drawing>
          <wp:inline distT="0" distB="0" distL="0" distR="0" wp14:anchorId="79FED23C" wp14:editId="3FD44022">
            <wp:extent cx="228600" cy="228600"/>
            <wp:effectExtent l="19050" t="0" r="0" b="0"/>
            <wp:docPr id="205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91" w:name="41qca36GAqBwAYL_"/>
      <w:r>
        <w:t>ADC_IN2</w:t>
      </w:r>
      <w:bookmarkEnd w:id="191"/>
    </w:p>
    <w:p w14:paraId="6BF1223F" w14:textId="77777777" w:rsidR="009C3439" w:rsidRDefault="00A47772">
      <w:r>
        <w:rPr>
          <w:rFonts w:ascii="Dialog" w:eastAsia="Dialog" w:hAnsi="Dialog" w:cs="Dialog"/>
          <w:color w:val="000000"/>
        </w:rPr>
        <w:t>Input ADC. An analog signal can be connected to this input in order to be converted in digital (</w:t>
      </w:r>
      <w:proofErr w:type="gramStart"/>
      <w:r>
        <w:rPr>
          <w:rFonts w:ascii="Dialog" w:eastAsia="Dialog" w:hAnsi="Dialog" w:cs="Dialog"/>
          <w:color w:val="000000"/>
        </w:rPr>
        <w:t>12 bit</w:t>
      </w:r>
      <w:proofErr w:type="gramEnd"/>
      <w:r>
        <w:rPr>
          <w:rFonts w:ascii="Dialog" w:eastAsia="Dialog" w:hAnsi="Dialog" w:cs="Dialog"/>
          <w:color w:val="000000"/>
        </w:rPr>
        <w:t xml:space="preserve"> resolution). </w:t>
      </w:r>
    </w:p>
    <w:p w14:paraId="1CBBC566" w14:textId="77777777" w:rsidR="009C3439" w:rsidRDefault="00A47772">
      <w:r>
        <w:rPr>
          <w:rFonts w:ascii="Dialog" w:eastAsia="Dialog" w:hAnsi="Dialog" w:cs="Dialog"/>
          <w:color w:val="000000"/>
        </w:rPr>
        <w:t xml:space="preserve">Input voltage can be in the range from 0V to 3.3V. </w:t>
      </w:r>
    </w:p>
    <w:p w14:paraId="6A908CEE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467B6D1D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voltage, 0V - 3.3V </w:t>
      </w:r>
    </w:p>
    <w:p w14:paraId="0815C589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4647BDA2" w14:textId="77777777" w:rsidR="009C3439" w:rsidRDefault="00A47772">
      <w:pPr>
        <w:pStyle w:val="Titolo2"/>
      </w:pPr>
      <w:bookmarkStart w:id="192" w:name="IuMHtP6GAqBwAWpr"/>
      <w:bookmarkEnd w:id="192"/>
      <w:r>
        <w:rPr>
          <w:noProof/>
        </w:rPr>
        <w:drawing>
          <wp:inline distT="0" distB="0" distL="0" distR="0" wp14:anchorId="4CAD2767" wp14:editId="29CD6619">
            <wp:extent cx="228600" cy="228600"/>
            <wp:effectExtent l="19050" t="0" r="0" b="0"/>
            <wp:docPr id="207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93" w:name="gx7ca36GAqBwAYMD"/>
      <w:r>
        <w:t>D26</w:t>
      </w:r>
      <w:bookmarkEnd w:id="193"/>
    </w:p>
    <w:p w14:paraId="4942D7C7" w14:textId="77777777" w:rsidR="009C3439" w:rsidRDefault="00A47772">
      <w:r>
        <w:rPr>
          <w:rFonts w:ascii="Dialog" w:eastAsia="Dialog" w:hAnsi="Dialog" w:cs="Dialog"/>
          <w:color w:val="000000"/>
        </w:rPr>
        <w:t xml:space="preserve">GPIO, digital pin 26, pin 33: 0V to 3.3V </w:t>
      </w:r>
    </w:p>
    <w:p w14:paraId="245CC4A9" w14:textId="77777777" w:rsidR="009C3439" w:rsidRDefault="00A47772">
      <w:r>
        <w:rPr>
          <w:rFonts w:ascii="Dialog" w:eastAsia="Dialog" w:hAnsi="Dialog" w:cs="Dialog"/>
          <w:color w:val="000000"/>
        </w:rPr>
        <w:t xml:space="preserve">When configured as input each pin can configure an internal pull-up, pull-down, or no pull resistor. </w:t>
      </w:r>
    </w:p>
    <w:p w14:paraId="15F1594B" w14:textId="77777777" w:rsidR="009C3439" w:rsidRDefault="00A47772">
      <w:r>
        <w:rPr>
          <w:rFonts w:ascii="Dialog" w:eastAsia="Dialog" w:hAnsi="Dialog" w:cs="Dialog"/>
          <w:color w:val="000000"/>
        </w:rPr>
        <w:t xml:space="preserve">When configured as an output each pin can be configured for push-pull or open-drain configuration. </w:t>
      </w:r>
    </w:p>
    <w:p w14:paraId="66FB5A2D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53BF5892" w14:textId="77777777" w:rsidR="009C3439" w:rsidRDefault="00A47772">
      <w:r>
        <w:rPr>
          <w:rFonts w:ascii="Dialog" w:eastAsia="Dialog" w:hAnsi="Dialog" w:cs="Dialog"/>
          <w:b/>
          <w:color w:val="000000"/>
        </w:rPr>
        <w:t>Coding</w:t>
      </w:r>
      <w:r>
        <w:rPr>
          <w:rFonts w:ascii="Dialog" w:eastAsia="Dialog" w:hAnsi="Dialog" w:cs="Dialog"/>
          <w:color w:val="000000"/>
        </w:rPr>
        <w:t xml:space="preserve">: digital voltage </w:t>
      </w:r>
    </w:p>
    <w:p w14:paraId="6EB5CC47" w14:textId="77777777" w:rsidR="009C3439" w:rsidRDefault="00A47772">
      <w:pPr>
        <w:numPr>
          <w:ilvl w:val="0"/>
          <w:numId w:val="29"/>
        </w:numPr>
      </w:pPr>
      <w:r>
        <w:rPr>
          <w:rFonts w:ascii="Dialog" w:eastAsia="Dialog" w:hAnsi="Dialog" w:cs="Dialog"/>
          <w:color w:val="000000"/>
        </w:rPr>
        <w:t xml:space="preserve">Input logic levels: </w:t>
      </w:r>
    </w:p>
    <w:p w14:paraId="4F6AA791" w14:textId="77777777" w:rsidR="009C3439" w:rsidRDefault="00A47772">
      <w:pPr>
        <w:numPr>
          <w:ilvl w:val="1"/>
          <w:numId w:val="29"/>
        </w:numPr>
      </w:pPr>
      <w:r>
        <w:rPr>
          <w:rFonts w:ascii="Dialog" w:eastAsia="Dialog" w:hAnsi="Dialog" w:cs="Dialog"/>
          <w:color w:val="000000"/>
        </w:rPr>
        <w:t xml:space="preserve">'0': </w:t>
      </w:r>
      <w:hyperlink w:anchor="fyMHtP6GAqBwAWom" w:history="1">
        <w:proofErr w:type="gramStart"/>
        <w:r>
          <w:rPr>
            <w:rFonts w:ascii="Dialog" w:eastAsia="Dialog" w:hAnsi="Dialog" w:cs="Dialog"/>
            <w:color w:val="0000FF"/>
          </w:rPr>
          <w:t>DGND(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- 0.99V </w:t>
      </w:r>
    </w:p>
    <w:p w14:paraId="49AB558B" w14:textId="77777777" w:rsidR="009C3439" w:rsidRDefault="00A47772">
      <w:pPr>
        <w:numPr>
          <w:ilvl w:val="1"/>
          <w:numId w:val="29"/>
        </w:numPr>
      </w:pPr>
      <w:r>
        <w:rPr>
          <w:rFonts w:ascii="Dialog" w:eastAsia="Dialog" w:hAnsi="Dialog" w:cs="Dialog"/>
          <w:color w:val="000000"/>
        </w:rPr>
        <w:t xml:space="preserve">'1': 2.31V - 3.3V </w:t>
      </w:r>
    </w:p>
    <w:p w14:paraId="4CFD969A" w14:textId="77777777" w:rsidR="009C3439" w:rsidRDefault="00A47772">
      <w:pPr>
        <w:numPr>
          <w:ilvl w:val="0"/>
          <w:numId w:val="29"/>
        </w:numPr>
      </w:pPr>
      <w:r>
        <w:rPr>
          <w:rFonts w:ascii="Dialog" w:eastAsia="Dialog" w:hAnsi="Dialog" w:cs="Dialog"/>
          <w:color w:val="000000"/>
        </w:rPr>
        <w:t xml:space="preserve">Output logic levels: </w:t>
      </w:r>
    </w:p>
    <w:p w14:paraId="37877B5F" w14:textId="77777777" w:rsidR="009C3439" w:rsidRDefault="00A47772">
      <w:pPr>
        <w:numPr>
          <w:ilvl w:val="1"/>
          <w:numId w:val="29"/>
        </w:numPr>
      </w:pPr>
      <w:r>
        <w:rPr>
          <w:rFonts w:ascii="Dialog" w:eastAsia="Dialog" w:hAnsi="Dialog" w:cs="Dialog"/>
          <w:color w:val="000000"/>
        </w:rPr>
        <w:t xml:space="preserve">'0': </w:t>
      </w:r>
      <w:hyperlink w:anchor="fyMHtP6GAqBwAWom" w:history="1">
        <w:proofErr w:type="gramStart"/>
        <w:r>
          <w:rPr>
            <w:rFonts w:ascii="Dialog" w:eastAsia="Dialog" w:hAnsi="Dialog" w:cs="Dialog"/>
            <w:color w:val="0000FF"/>
          </w:rPr>
          <w:t>DGND(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- 0.4V </w:t>
      </w:r>
    </w:p>
    <w:p w14:paraId="6394B4CA" w14:textId="77777777" w:rsidR="009C3439" w:rsidRDefault="00A47772">
      <w:pPr>
        <w:numPr>
          <w:ilvl w:val="1"/>
          <w:numId w:val="29"/>
        </w:numPr>
      </w:pPr>
      <w:r>
        <w:rPr>
          <w:rFonts w:ascii="Dialog" w:eastAsia="Dialog" w:hAnsi="Dialog" w:cs="Dialog"/>
          <w:color w:val="000000"/>
        </w:rPr>
        <w:t xml:space="preserve">'1': 2.9V - 3.3V </w:t>
      </w:r>
    </w:p>
    <w:p w14:paraId="5AE89BF2" w14:textId="77777777" w:rsidR="009C3439" w:rsidRDefault="00A47772">
      <w:pPr>
        <w:ind w:left="1440"/>
      </w:pPr>
      <w:r>
        <w:rPr>
          <w:rFonts w:ascii="Dialog" w:eastAsia="Dialog" w:hAnsi="Dialog" w:cs="Dialog"/>
          <w:color w:val="000000"/>
        </w:rPr>
        <w:t xml:space="preserve"> </w:t>
      </w:r>
    </w:p>
    <w:p w14:paraId="28B388B4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</w:t>
      </w:r>
      <w:r>
        <w:rPr>
          <w:rFonts w:ascii="Dialog" w:eastAsia="Dialog" w:hAnsi="Dialog" w:cs="Dialog"/>
          <w:color w:val="000000"/>
        </w:rPr>
        <w:t xml:space="preserve">: continuous </w:t>
      </w:r>
    </w:p>
    <w:p w14:paraId="0A90298D" w14:textId="77777777" w:rsidR="009C3439" w:rsidRDefault="00A47772">
      <w:pPr>
        <w:pStyle w:val="Titolo2"/>
      </w:pPr>
      <w:bookmarkStart w:id="194" w:name="quMHtP6GAqBwAWpt"/>
      <w:bookmarkEnd w:id="194"/>
      <w:r>
        <w:rPr>
          <w:noProof/>
        </w:rPr>
        <w:drawing>
          <wp:inline distT="0" distB="0" distL="0" distR="0" wp14:anchorId="47D29217" wp14:editId="743B615B">
            <wp:extent cx="228600" cy="228600"/>
            <wp:effectExtent l="19050" t="0" r="0" b="0"/>
            <wp:docPr id="209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95" w:name="Qdaca36GAqBwAYMB"/>
      <w:r>
        <w:t>D27</w:t>
      </w:r>
      <w:bookmarkEnd w:id="195"/>
    </w:p>
    <w:p w14:paraId="5796B6A0" w14:textId="77777777" w:rsidR="009C3439" w:rsidRDefault="00A47772">
      <w:r>
        <w:rPr>
          <w:rFonts w:ascii="Dialog" w:eastAsia="Dialog" w:hAnsi="Dialog" w:cs="Dialog"/>
          <w:color w:val="000000"/>
        </w:rPr>
        <w:t xml:space="preserve">GPIO, digital pin 27, pin 34: 0V to 3.3V </w:t>
      </w:r>
    </w:p>
    <w:p w14:paraId="4BE8FF00" w14:textId="77777777" w:rsidR="009C3439" w:rsidRDefault="00A47772">
      <w:r>
        <w:rPr>
          <w:rFonts w:ascii="Dialog" w:eastAsia="Dialog" w:hAnsi="Dialog" w:cs="Dialog"/>
          <w:color w:val="000000"/>
        </w:rPr>
        <w:t>When configured</w:t>
      </w:r>
      <w:r>
        <w:rPr>
          <w:rFonts w:ascii="Dialog" w:eastAsia="Dialog" w:hAnsi="Dialog" w:cs="Dialog"/>
          <w:color w:val="000000"/>
        </w:rPr>
        <w:t xml:space="preserve"> as input each pin can configure an internal pull-up, pull-down, or no pull resistor. </w:t>
      </w:r>
    </w:p>
    <w:p w14:paraId="448B8BE6" w14:textId="77777777" w:rsidR="009C3439" w:rsidRDefault="00A47772">
      <w:r>
        <w:rPr>
          <w:rFonts w:ascii="Dialog" w:eastAsia="Dialog" w:hAnsi="Dialog" w:cs="Dialog"/>
          <w:color w:val="000000"/>
        </w:rPr>
        <w:t xml:space="preserve">When configured as an output each pin can be configured for push-pull or open-drain configuration. </w:t>
      </w:r>
    </w:p>
    <w:p w14:paraId="3882DBC9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0F3670B6" w14:textId="77777777" w:rsidR="009C3439" w:rsidRDefault="00A47772">
      <w:r>
        <w:rPr>
          <w:rFonts w:ascii="Dialog" w:eastAsia="Dialog" w:hAnsi="Dialog" w:cs="Dialog"/>
          <w:b/>
          <w:color w:val="000000"/>
        </w:rPr>
        <w:t>Coding</w:t>
      </w:r>
      <w:r>
        <w:rPr>
          <w:rFonts w:ascii="Dialog" w:eastAsia="Dialog" w:hAnsi="Dialog" w:cs="Dialog"/>
          <w:color w:val="000000"/>
        </w:rPr>
        <w:t xml:space="preserve">: digital voltage </w:t>
      </w:r>
    </w:p>
    <w:p w14:paraId="368E9C8E" w14:textId="77777777" w:rsidR="009C3439" w:rsidRDefault="00A47772">
      <w:pPr>
        <w:numPr>
          <w:ilvl w:val="0"/>
          <w:numId w:val="30"/>
        </w:numPr>
      </w:pPr>
      <w:r>
        <w:rPr>
          <w:rFonts w:ascii="Dialog" w:eastAsia="Dialog" w:hAnsi="Dialog" w:cs="Dialog"/>
          <w:color w:val="000000"/>
        </w:rPr>
        <w:t xml:space="preserve">Input logic levels: </w:t>
      </w:r>
    </w:p>
    <w:p w14:paraId="1818D465" w14:textId="77777777" w:rsidR="009C3439" w:rsidRDefault="00A47772">
      <w:pPr>
        <w:numPr>
          <w:ilvl w:val="1"/>
          <w:numId w:val="30"/>
        </w:numPr>
      </w:pPr>
      <w:r>
        <w:rPr>
          <w:rFonts w:ascii="Dialog" w:eastAsia="Dialog" w:hAnsi="Dialog" w:cs="Dialog"/>
          <w:color w:val="000000"/>
        </w:rPr>
        <w:t xml:space="preserve">'0': </w:t>
      </w:r>
      <w:hyperlink w:anchor="fyMHtP6GAqBwAWom" w:history="1">
        <w:proofErr w:type="gramStart"/>
        <w:r>
          <w:rPr>
            <w:rFonts w:ascii="Dialog" w:eastAsia="Dialog" w:hAnsi="Dialog" w:cs="Dialog"/>
            <w:color w:val="0000FF"/>
          </w:rPr>
          <w:t>DGND(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- 0.99V </w:t>
      </w:r>
    </w:p>
    <w:p w14:paraId="0B98F43F" w14:textId="77777777" w:rsidR="009C3439" w:rsidRDefault="00A47772">
      <w:pPr>
        <w:numPr>
          <w:ilvl w:val="1"/>
          <w:numId w:val="30"/>
        </w:numPr>
      </w:pPr>
      <w:r>
        <w:rPr>
          <w:rFonts w:ascii="Dialog" w:eastAsia="Dialog" w:hAnsi="Dialog" w:cs="Dialog"/>
          <w:color w:val="000000"/>
        </w:rPr>
        <w:t xml:space="preserve">'1': 2.31V - 3.3V </w:t>
      </w:r>
    </w:p>
    <w:p w14:paraId="05DEC84B" w14:textId="77777777" w:rsidR="009C3439" w:rsidRDefault="00A47772">
      <w:pPr>
        <w:numPr>
          <w:ilvl w:val="0"/>
          <w:numId w:val="30"/>
        </w:numPr>
      </w:pPr>
      <w:r>
        <w:rPr>
          <w:rFonts w:ascii="Dialog" w:eastAsia="Dialog" w:hAnsi="Dialog" w:cs="Dialog"/>
          <w:color w:val="000000"/>
        </w:rPr>
        <w:t xml:space="preserve">Output logic levels: </w:t>
      </w:r>
    </w:p>
    <w:p w14:paraId="4EB68996" w14:textId="77777777" w:rsidR="009C3439" w:rsidRDefault="00A47772">
      <w:pPr>
        <w:numPr>
          <w:ilvl w:val="1"/>
          <w:numId w:val="30"/>
        </w:numPr>
      </w:pPr>
      <w:r>
        <w:rPr>
          <w:rFonts w:ascii="Dialog" w:eastAsia="Dialog" w:hAnsi="Dialog" w:cs="Dialog"/>
          <w:color w:val="000000"/>
        </w:rPr>
        <w:t xml:space="preserve">'0': </w:t>
      </w:r>
      <w:hyperlink w:anchor="fyMHtP6GAqBwAWom" w:history="1">
        <w:proofErr w:type="gramStart"/>
        <w:r>
          <w:rPr>
            <w:rFonts w:ascii="Dialog" w:eastAsia="Dialog" w:hAnsi="Dialog" w:cs="Dialog"/>
            <w:color w:val="0000FF"/>
          </w:rPr>
          <w:t>DGND(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- 0.4V </w:t>
      </w:r>
    </w:p>
    <w:p w14:paraId="4BC91D01" w14:textId="77777777" w:rsidR="009C3439" w:rsidRDefault="00A47772">
      <w:pPr>
        <w:numPr>
          <w:ilvl w:val="1"/>
          <w:numId w:val="30"/>
        </w:numPr>
      </w:pPr>
      <w:r>
        <w:rPr>
          <w:rFonts w:ascii="Dialog" w:eastAsia="Dialog" w:hAnsi="Dialog" w:cs="Dialog"/>
          <w:color w:val="000000"/>
        </w:rPr>
        <w:t xml:space="preserve">'1': 2.9V - 3.3V </w:t>
      </w:r>
    </w:p>
    <w:p w14:paraId="7D6A7D36" w14:textId="77777777" w:rsidR="009C3439" w:rsidRDefault="00A47772">
      <w:pPr>
        <w:ind w:left="1440"/>
      </w:pPr>
      <w:r>
        <w:rPr>
          <w:rFonts w:ascii="Dialog" w:eastAsia="Dialog" w:hAnsi="Dialog" w:cs="Dialog"/>
          <w:color w:val="000000"/>
        </w:rPr>
        <w:t xml:space="preserve"> </w:t>
      </w:r>
    </w:p>
    <w:p w14:paraId="79527640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</w:t>
      </w:r>
      <w:r>
        <w:rPr>
          <w:rFonts w:ascii="Dialog" w:eastAsia="Dialog" w:hAnsi="Dialog" w:cs="Dialog"/>
          <w:color w:val="000000"/>
        </w:rPr>
        <w:t xml:space="preserve">: continuous </w:t>
      </w:r>
    </w:p>
    <w:p w14:paraId="6B8F7C58" w14:textId="77777777" w:rsidR="009C3439" w:rsidRDefault="00A47772">
      <w:pPr>
        <w:pStyle w:val="Titolo2"/>
      </w:pPr>
      <w:bookmarkStart w:id="196" w:name="5uMHtP6GAqBwAWpv"/>
      <w:bookmarkEnd w:id="196"/>
      <w:r>
        <w:rPr>
          <w:noProof/>
        </w:rPr>
        <w:drawing>
          <wp:inline distT="0" distB="0" distL="0" distR="0" wp14:anchorId="2512DA91" wp14:editId="5F57C5EA">
            <wp:extent cx="228600" cy="228600"/>
            <wp:effectExtent l="19050" t="0" r="0" b="0"/>
            <wp:docPr id="211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97" w:name="dQXca36GAqBwAYMF"/>
      <w:r>
        <w:t>D28</w:t>
      </w:r>
      <w:bookmarkEnd w:id="197"/>
    </w:p>
    <w:p w14:paraId="7AA228FC" w14:textId="77777777" w:rsidR="009C3439" w:rsidRDefault="00A47772">
      <w:r>
        <w:rPr>
          <w:rFonts w:ascii="Dialog" w:eastAsia="Dialog" w:hAnsi="Dialog" w:cs="Dialog"/>
          <w:color w:val="000000"/>
        </w:rPr>
        <w:t xml:space="preserve">GPIO, digital pin 28, pin 35: 0V to 3.3V </w:t>
      </w:r>
    </w:p>
    <w:p w14:paraId="3A0B56D7" w14:textId="77777777" w:rsidR="009C3439" w:rsidRDefault="00A47772">
      <w:r>
        <w:rPr>
          <w:rFonts w:ascii="Dialog" w:eastAsia="Dialog" w:hAnsi="Dialog" w:cs="Dialog"/>
          <w:color w:val="000000"/>
        </w:rPr>
        <w:t xml:space="preserve">When configured as input each pin can configure an internal pull-up, pull-down, or no pull resistor. </w:t>
      </w:r>
    </w:p>
    <w:p w14:paraId="600F435B" w14:textId="77777777" w:rsidR="009C3439" w:rsidRDefault="00A47772">
      <w:r>
        <w:rPr>
          <w:rFonts w:ascii="Dialog" w:eastAsia="Dialog" w:hAnsi="Dialog" w:cs="Dialog"/>
          <w:color w:val="000000"/>
        </w:rPr>
        <w:t xml:space="preserve">When configured as an output each pin can be configured for push-pull or open-drain configuration. </w:t>
      </w:r>
    </w:p>
    <w:p w14:paraId="4497DE50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11387E41" w14:textId="77777777" w:rsidR="009C3439" w:rsidRDefault="00A47772">
      <w:r>
        <w:rPr>
          <w:rFonts w:ascii="Dialog" w:eastAsia="Dialog" w:hAnsi="Dialog" w:cs="Dialog"/>
          <w:b/>
          <w:color w:val="000000"/>
        </w:rPr>
        <w:t>Coding</w:t>
      </w:r>
      <w:r>
        <w:rPr>
          <w:rFonts w:ascii="Dialog" w:eastAsia="Dialog" w:hAnsi="Dialog" w:cs="Dialog"/>
          <w:color w:val="000000"/>
        </w:rPr>
        <w:t>: di</w:t>
      </w:r>
      <w:r>
        <w:rPr>
          <w:rFonts w:ascii="Dialog" w:eastAsia="Dialog" w:hAnsi="Dialog" w:cs="Dialog"/>
          <w:color w:val="000000"/>
        </w:rPr>
        <w:t xml:space="preserve">gital voltage </w:t>
      </w:r>
    </w:p>
    <w:p w14:paraId="3F503943" w14:textId="77777777" w:rsidR="009C3439" w:rsidRDefault="00A47772">
      <w:pPr>
        <w:numPr>
          <w:ilvl w:val="0"/>
          <w:numId w:val="31"/>
        </w:numPr>
      </w:pPr>
      <w:r>
        <w:rPr>
          <w:rFonts w:ascii="Dialog" w:eastAsia="Dialog" w:hAnsi="Dialog" w:cs="Dialog"/>
          <w:color w:val="000000"/>
        </w:rPr>
        <w:t xml:space="preserve">Input logic levels: </w:t>
      </w:r>
    </w:p>
    <w:p w14:paraId="03B19B48" w14:textId="77777777" w:rsidR="009C3439" w:rsidRDefault="00A47772">
      <w:pPr>
        <w:numPr>
          <w:ilvl w:val="1"/>
          <w:numId w:val="31"/>
        </w:numPr>
      </w:pPr>
      <w:r>
        <w:rPr>
          <w:rFonts w:ascii="Dialog" w:eastAsia="Dialog" w:hAnsi="Dialog" w:cs="Dialog"/>
          <w:color w:val="000000"/>
        </w:rPr>
        <w:t xml:space="preserve">'0': </w:t>
      </w:r>
      <w:hyperlink w:anchor="fyMHtP6GAqBwAWom" w:history="1">
        <w:proofErr w:type="gramStart"/>
        <w:r>
          <w:rPr>
            <w:rFonts w:ascii="Dialog" w:eastAsia="Dialog" w:hAnsi="Dialog" w:cs="Dialog"/>
            <w:color w:val="0000FF"/>
          </w:rPr>
          <w:t>DGND(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- 0.99V </w:t>
      </w:r>
    </w:p>
    <w:p w14:paraId="4F9EC7C3" w14:textId="77777777" w:rsidR="009C3439" w:rsidRDefault="00A47772">
      <w:pPr>
        <w:numPr>
          <w:ilvl w:val="1"/>
          <w:numId w:val="31"/>
        </w:numPr>
      </w:pPr>
      <w:r>
        <w:rPr>
          <w:rFonts w:ascii="Dialog" w:eastAsia="Dialog" w:hAnsi="Dialog" w:cs="Dialog"/>
          <w:color w:val="000000"/>
        </w:rPr>
        <w:t xml:space="preserve">'1': 2.31V - 3.3V </w:t>
      </w:r>
    </w:p>
    <w:p w14:paraId="19625CEF" w14:textId="77777777" w:rsidR="009C3439" w:rsidRDefault="00A47772">
      <w:pPr>
        <w:numPr>
          <w:ilvl w:val="0"/>
          <w:numId w:val="31"/>
        </w:numPr>
      </w:pPr>
      <w:r>
        <w:rPr>
          <w:rFonts w:ascii="Dialog" w:eastAsia="Dialog" w:hAnsi="Dialog" w:cs="Dialog"/>
          <w:color w:val="000000"/>
        </w:rPr>
        <w:t xml:space="preserve">Output logic levels: </w:t>
      </w:r>
    </w:p>
    <w:p w14:paraId="6D93EF2C" w14:textId="77777777" w:rsidR="009C3439" w:rsidRDefault="00A47772">
      <w:pPr>
        <w:numPr>
          <w:ilvl w:val="1"/>
          <w:numId w:val="31"/>
        </w:numPr>
      </w:pPr>
      <w:r>
        <w:rPr>
          <w:rFonts w:ascii="Dialog" w:eastAsia="Dialog" w:hAnsi="Dialog" w:cs="Dialog"/>
          <w:color w:val="000000"/>
        </w:rPr>
        <w:t xml:space="preserve">'0': </w:t>
      </w:r>
      <w:hyperlink w:anchor="fyMHtP6GAqBwAWom" w:history="1">
        <w:proofErr w:type="gramStart"/>
        <w:r>
          <w:rPr>
            <w:rFonts w:ascii="Dialog" w:eastAsia="Dialog" w:hAnsi="Dialog" w:cs="Dialog"/>
            <w:color w:val="0000FF"/>
          </w:rPr>
          <w:t>DGND(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- 0.4V </w:t>
      </w:r>
    </w:p>
    <w:p w14:paraId="5F4B6D95" w14:textId="77777777" w:rsidR="009C3439" w:rsidRDefault="00A47772">
      <w:pPr>
        <w:numPr>
          <w:ilvl w:val="1"/>
          <w:numId w:val="31"/>
        </w:numPr>
      </w:pPr>
      <w:r>
        <w:rPr>
          <w:rFonts w:ascii="Dialog" w:eastAsia="Dialog" w:hAnsi="Dialog" w:cs="Dialog"/>
          <w:color w:val="000000"/>
        </w:rPr>
        <w:t xml:space="preserve">'1': 2.9V - 3.3V </w:t>
      </w:r>
    </w:p>
    <w:p w14:paraId="6BB7DE0B" w14:textId="77777777" w:rsidR="009C3439" w:rsidRDefault="00A47772">
      <w:pPr>
        <w:ind w:left="1440"/>
      </w:pPr>
      <w:r>
        <w:rPr>
          <w:rFonts w:ascii="Dialog" w:eastAsia="Dialog" w:hAnsi="Dialog" w:cs="Dialog"/>
          <w:color w:val="000000"/>
        </w:rPr>
        <w:t xml:space="preserve"> </w:t>
      </w:r>
    </w:p>
    <w:p w14:paraId="07CE41F0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</w:t>
      </w:r>
      <w:r>
        <w:rPr>
          <w:rFonts w:ascii="Dialog" w:eastAsia="Dialog" w:hAnsi="Dialog" w:cs="Dialog"/>
          <w:color w:val="000000"/>
        </w:rPr>
        <w:t xml:space="preserve">: continuous </w:t>
      </w:r>
    </w:p>
    <w:p w14:paraId="0EC44412" w14:textId="77777777" w:rsidR="009C3439" w:rsidRDefault="00A47772">
      <w:pPr>
        <w:pStyle w:val="Titolo2"/>
      </w:pPr>
      <w:bookmarkStart w:id="198" w:name="HuMHtP6GAqBwAWpx"/>
      <w:bookmarkEnd w:id="198"/>
      <w:r>
        <w:rPr>
          <w:noProof/>
        </w:rPr>
        <w:lastRenderedPageBreak/>
        <w:drawing>
          <wp:inline distT="0" distB="0" distL="0" distR="0" wp14:anchorId="455088A9" wp14:editId="3D978F64">
            <wp:extent cx="228600" cy="228600"/>
            <wp:effectExtent l="19050" t="0" r="0" b="0"/>
            <wp:docPr id="213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99" w:name="w5O8a36GAqBwAYML"/>
      <w:r>
        <w:t>D30</w:t>
      </w:r>
      <w:bookmarkEnd w:id="199"/>
    </w:p>
    <w:p w14:paraId="1A741CA4" w14:textId="77777777" w:rsidR="009C3439" w:rsidRDefault="00A47772">
      <w:r>
        <w:rPr>
          <w:rFonts w:ascii="Dialog" w:eastAsia="Dialog" w:hAnsi="Dialog" w:cs="Dialog"/>
          <w:color w:val="000000"/>
        </w:rPr>
        <w:t>GPIO, digital p</w:t>
      </w:r>
      <w:r>
        <w:rPr>
          <w:rFonts w:ascii="Dialog" w:eastAsia="Dialog" w:hAnsi="Dialog" w:cs="Dialog"/>
          <w:color w:val="000000"/>
        </w:rPr>
        <w:t xml:space="preserve">in 30, pin 37: 0V to 3.3V </w:t>
      </w:r>
    </w:p>
    <w:p w14:paraId="737B7899" w14:textId="77777777" w:rsidR="009C3439" w:rsidRDefault="00A47772">
      <w:r>
        <w:rPr>
          <w:rFonts w:ascii="Dialog" w:eastAsia="Dialog" w:hAnsi="Dialog" w:cs="Dialog"/>
          <w:color w:val="000000"/>
        </w:rPr>
        <w:t xml:space="preserve">When configured as input each pin can configure an internal pull-up, pull-down, or no pull resistor. </w:t>
      </w:r>
    </w:p>
    <w:p w14:paraId="62CE6830" w14:textId="77777777" w:rsidR="009C3439" w:rsidRDefault="00A47772">
      <w:r>
        <w:rPr>
          <w:rFonts w:ascii="Dialog" w:eastAsia="Dialog" w:hAnsi="Dialog" w:cs="Dialog"/>
          <w:color w:val="000000"/>
        </w:rPr>
        <w:t xml:space="preserve">When configured as an output each pin can be configured for push-pull or open-drain configuration. </w:t>
      </w:r>
    </w:p>
    <w:p w14:paraId="237FD4C7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7A1299E0" w14:textId="77777777" w:rsidR="009C3439" w:rsidRDefault="00A47772">
      <w:r>
        <w:rPr>
          <w:rFonts w:ascii="Dialog" w:eastAsia="Dialog" w:hAnsi="Dialog" w:cs="Dialog"/>
          <w:b/>
          <w:color w:val="000000"/>
        </w:rPr>
        <w:t>Coding</w:t>
      </w:r>
      <w:r>
        <w:rPr>
          <w:rFonts w:ascii="Dialog" w:eastAsia="Dialog" w:hAnsi="Dialog" w:cs="Dialog"/>
          <w:color w:val="000000"/>
        </w:rPr>
        <w:t xml:space="preserve">: digital voltage </w:t>
      </w:r>
    </w:p>
    <w:p w14:paraId="36A6206F" w14:textId="77777777" w:rsidR="009C3439" w:rsidRDefault="00A47772">
      <w:pPr>
        <w:numPr>
          <w:ilvl w:val="0"/>
          <w:numId w:val="32"/>
        </w:numPr>
      </w:pPr>
      <w:r>
        <w:rPr>
          <w:rFonts w:ascii="Dialog" w:eastAsia="Dialog" w:hAnsi="Dialog" w:cs="Dialog"/>
          <w:color w:val="000000"/>
        </w:rPr>
        <w:t xml:space="preserve">Input logic levels: </w:t>
      </w:r>
    </w:p>
    <w:p w14:paraId="1E37181F" w14:textId="77777777" w:rsidR="009C3439" w:rsidRDefault="00A47772">
      <w:pPr>
        <w:numPr>
          <w:ilvl w:val="1"/>
          <w:numId w:val="32"/>
        </w:numPr>
      </w:pPr>
      <w:r>
        <w:rPr>
          <w:rFonts w:ascii="Dialog" w:eastAsia="Dialog" w:hAnsi="Dialog" w:cs="Dialog"/>
          <w:color w:val="000000"/>
        </w:rPr>
        <w:t xml:space="preserve">'0': </w:t>
      </w:r>
      <w:hyperlink w:anchor="fyMHtP6GAqBwAWom" w:history="1">
        <w:proofErr w:type="gramStart"/>
        <w:r>
          <w:rPr>
            <w:rFonts w:ascii="Dialog" w:eastAsia="Dialog" w:hAnsi="Dialog" w:cs="Dialog"/>
            <w:color w:val="0000FF"/>
          </w:rPr>
          <w:t>DGND(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- 0.99V </w:t>
      </w:r>
    </w:p>
    <w:p w14:paraId="42A50FEA" w14:textId="77777777" w:rsidR="009C3439" w:rsidRDefault="00A47772">
      <w:pPr>
        <w:numPr>
          <w:ilvl w:val="1"/>
          <w:numId w:val="32"/>
        </w:numPr>
      </w:pPr>
      <w:r>
        <w:rPr>
          <w:rFonts w:ascii="Dialog" w:eastAsia="Dialog" w:hAnsi="Dialog" w:cs="Dialog"/>
          <w:color w:val="000000"/>
        </w:rPr>
        <w:t xml:space="preserve">'1': 2.31V - 3.3V </w:t>
      </w:r>
    </w:p>
    <w:p w14:paraId="516055C1" w14:textId="77777777" w:rsidR="009C3439" w:rsidRDefault="00A47772">
      <w:pPr>
        <w:numPr>
          <w:ilvl w:val="0"/>
          <w:numId w:val="32"/>
        </w:numPr>
      </w:pPr>
      <w:r>
        <w:rPr>
          <w:rFonts w:ascii="Dialog" w:eastAsia="Dialog" w:hAnsi="Dialog" w:cs="Dialog"/>
          <w:color w:val="000000"/>
        </w:rPr>
        <w:t xml:space="preserve">Output logic levels: </w:t>
      </w:r>
    </w:p>
    <w:p w14:paraId="77C6AD78" w14:textId="77777777" w:rsidR="009C3439" w:rsidRDefault="00A47772">
      <w:pPr>
        <w:numPr>
          <w:ilvl w:val="1"/>
          <w:numId w:val="32"/>
        </w:numPr>
      </w:pPr>
      <w:r>
        <w:rPr>
          <w:rFonts w:ascii="Dialog" w:eastAsia="Dialog" w:hAnsi="Dialog" w:cs="Dialog"/>
          <w:color w:val="000000"/>
        </w:rPr>
        <w:t xml:space="preserve">'0': </w:t>
      </w:r>
      <w:hyperlink w:anchor="fyMHtP6GAqBwAWom" w:history="1">
        <w:proofErr w:type="gramStart"/>
        <w:r>
          <w:rPr>
            <w:rFonts w:ascii="Dialog" w:eastAsia="Dialog" w:hAnsi="Dialog" w:cs="Dialog"/>
            <w:color w:val="0000FF"/>
          </w:rPr>
          <w:t>DGND(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- 0.4V </w:t>
      </w:r>
    </w:p>
    <w:p w14:paraId="1BF9C510" w14:textId="77777777" w:rsidR="009C3439" w:rsidRDefault="00A47772">
      <w:pPr>
        <w:numPr>
          <w:ilvl w:val="1"/>
          <w:numId w:val="32"/>
        </w:numPr>
      </w:pPr>
      <w:r>
        <w:rPr>
          <w:rFonts w:ascii="Dialog" w:eastAsia="Dialog" w:hAnsi="Dialog" w:cs="Dialog"/>
          <w:color w:val="000000"/>
        </w:rPr>
        <w:t xml:space="preserve">'1': 2.9V - 3.3V </w:t>
      </w:r>
    </w:p>
    <w:p w14:paraId="5809C303" w14:textId="77777777" w:rsidR="009C3439" w:rsidRDefault="00A47772">
      <w:pPr>
        <w:ind w:left="1440"/>
      </w:pPr>
      <w:r>
        <w:rPr>
          <w:rFonts w:ascii="Dialog" w:eastAsia="Dialog" w:hAnsi="Dialog" w:cs="Dialog"/>
          <w:color w:val="000000"/>
        </w:rPr>
        <w:t xml:space="preserve"> </w:t>
      </w:r>
    </w:p>
    <w:p w14:paraId="098B3FE1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</w:t>
      </w:r>
      <w:r>
        <w:rPr>
          <w:rFonts w:ascii="Dialog" w:eastAsia="Dialog" w:hAnsi="Dialog" w:cs="Dialog"/>
          <w:color w:val="000000"/>
        </w:rPr>
        <w:t xml:space="preserve">: continuous </w:t>
      </w:r>
    </w:p>
    <w:p w14:paraId="3E1E62E5" w14:textId="77777777" w:rsidR="009C3439" w:rsidRDefault="00A47772">
      <w:pPr>
        <w:pStyle w:val="Titolo2"/>
      </w:pPr>
      <w:bookmarkStart w:id="200" w:name="UeMHtP6GAqBwAWpz"/>
      <w:bookmarkEnd w:id="200"/>
      <w:r>
        <w:rPr>
          <w:noProof/>
        </w:rPr>
        <w:drawing>
          <wp:inline distT="0" distB="0" distL="0" distR="0" wp14:anchorId="7A64BA8E" wp14:editId="0555C184">
            <wp:extent cx="228600" cy="228600"/>
            <wp:effectExtent l="19050" t="0" r="0" b="0"/>
            <wp:docPr id="215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01" w:name="h5zCa36GAqBwAYm9"/>
      <w:r>
        <w:t>AGND</w:t>
      </w:r>
      <w:bookmarkEnd w:id="201"/>
    </w:p>
    <w:p w14:paraId="2EC4C1F6" w14:textId="77777777" w:rsidR="009C3439" w:rsidRDefault="00A47772">
      <w:r>
        <w:rPr>
          <w:rFonts w:ascii="Dialog" w:eastAsia="Dialog" w:hAnsi="Dialog" w:cs="Dialog"/>
          <w:color w:val="000000"/>
        </w:rPr>
        <w:t xml:space="preserve">Analog ground reference voltage of </w:t>
      </w:r>
      <w:hyperlink w:anchor="52MHtP6GAqBwAWpj" w:history="1">
        <w:r>
          <w:rPr>
            <w:rFonts w:ascii="Dialog" w:eastAsia="Dialog" w:hAnsi="Dialog" w:cs="Dialog"/>
            <w:color w:val="0000FF"/>
          </w:rPr>
          <w:t>DAISY_SEED</w:t>
        </w:r>
      </w:hyperlink>
      <w:r>
        <w:rPr>
          <w:rFonts w:ascii="Dialog" w:eastAsia="Dialog" w:hAnsi="Dialog" w:cs="Dialog"/>
          <w:color w:val="000000"/>
        </w:rPr>
        <w:t xml:space="preserve"> board. It corresponds to pin 20. </w:t>
      </w:r>
    </w:p>
    <w:p w14:paraId="4D51BAE1" w14:textId="77777777" w:rsidR="009C3439" w:rsidRDefault="00A47772">
      <w:hyperlink w:anchor="UeMHtP6GAqBwAWpz" w:history="1">
        <w:proofErr w:type="gramStart"/>
        <w:r>
          <w:rPr>
            <w:rFonts w:ascii="Dialog" w:eastAsia="Dialog" w:hAnsi="Dialog" w:cs="Dialog"/>
            <w:color w:val="0000FF"/>
          </w:rPr>
          <w:t>AGND(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must be shorted to </w:t>
      </w:r>
      <w:hyperlink w:anchor="fyMHtP6GAqBwAWom" w:history="1">
        <w:r>
          <w:rPr>
            <w:rFonts w:ascii="Dialog" w:eastAsia="Dialog" w:hAnsi="Dialog" w:cs="Dialog"/>
            <w:color w:val="0000FF"/>
          </w:rPr>
          <w:t>DGND()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537B32A3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38527C72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 </w:t>
      </w:r>
    </w:p>
    <w:p w14:paraId="4F7CE41A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</w:t>
      </w:r>
      <w:r>
        <w:rPr>
          <w:rFonts w:ascii="Dialog" w:eastAsia="Dialog" w:hAnsi="Dialog" w:cs="Dialog"/>
          <w:color w:val="000000"/>
        </w:rPr>
        <w:t>ontinuous</w:t>
      </w:r>
    </w:p>
    <w:p w14:paraId="05478640" w14:textId="77777777" w:rsidR="009C3439" w:rsidRDefault="00A47772">
      <w:pPr>
        <w:pStyle w:val="Titolo2"/>
      </w:pPr>
      <w:bookmarkStart w:id="202" w:name="fyMHtP6GAqBwAWom"/>
      <w:bookmarkEnd w:id="202"/>
      <w:r>
        <w:rPr>
          <w:noProof/>
        </w:rPr>
        <w:drawing>
          <wp:inline distT="0" distB="0" distL="0" distR="0" wp14:anchorId="45ED9608" wp14:editId="46A189C5">
            <wp:extent cx="228600" cy="228600"/>
            <wp:effectExtent l="19050" t="0" r="0" b="0"/>
            <wp:docPr id="217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03" w:name="JN_Ca36GAqBwAYm_"/>
      <w:r>
        <w:t>DGND</w:t>
      </w:r>
      <w:bookmarkEnd w:id="203"/>
    </w:p>
    <w:p w14:paraId="23F5FFB2" w14:textId="77777777" w:rsidR="009C3439" w:rsidRDefault="00A47772">
      <w:r>
        <w:rPr>
          <w:rFonts w:ascii="Dialog" w:eastAsia="Dialog" w:hAnsi="Dialog" w:cs="Dialog"/>
          <w:color w:val="000000"/>
        </w:rPr>
        <w:t xml:space="preserve">Digital ground reference voltage of </w:t>
      </w:r>
      <w:hyperlink w:anchor="52MHtP6GAqBwAWpj" w:history="1">
        <w:r>
          <w:rPr>
            <w:rFonts w:ascii="Dialog" w:eastAsia="Dialog" w:hAnsi="Dialog" w:cs="Dialog"/>
            <w:color w:val="0000FF"/>
          </w:rPr>
          <w:t>DAISY_SEED</w:t>
        </w:r>
      </w:hyperlink>
      <w:r>
        <w:rPr>
          <w:rFonts w:ascii="Dialog" w:eastAsia="Dialog" w:hAnsi="Dialog" w:cs="Dialog"/>
          <w:color w:val="000000"/>
        </w:rPr>
        <w:t xml:space="preserve"> board. It corresponds to pin 40. </w:t>
      </w:r>
    </w:p>
    <w:p w14:paraId="2F5F1D37" w14:textId="77777777" w:rsidR="009C3439" w:rsidRDefault="00A47772">
      <w:hyperlink w:anchor="fyMHtP6GAqBwAWom" w:history="1">
        <w:proofErr w:type="gramStart"/>
        <w:r>
          <w:rPr>
            <w:rFonts w:ascii="Dialog" w:eastAsia="Dialog" w:hAnsi="Dialog" w:cs="Dialog"/>
            <w:color w:val="0000FF"/>
          </w:rPr>
          <w:t>DGND(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must be shorted to </w:t>
      </w:r>
      <w:hyperlink w:anchor="UeMHtP6GAqBwAWpz" w:history="1">
        <w:r>
          <w:rPr>
            <w:rFonts w:ascii="Dialog" w:eastAsia="Dialog" w:hAnsi="Dialog" w:cs="Dialog"/>
            <w:color w:val="0000FF"/>
          </w:rPr>
          <w:t>AGND()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6EF0A0BE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20538A18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</w:t>
      </w:r>
      <w:r>
        <w:rPr>
          <w:rFonts w:ascii="Dialog" w:eastAsia="Dialog" w:hAnsi="Dialog" w:cs="Dialog"/>
          <w:color w:val="000000"/>
        </w:rPr>
        <w:t xml:space="preserve">ge </w:t>
      </w:r>
    </w:p>
    <w:p w14:paraId="3FE571F1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6050FF5E" w14:textId="77777777" w:rsidR="009C3439" w:rsidRDefault="00A47772">
      <w:pPr>
        <w:pStyle w:val="Titolo2"/>
      </w:pPr>
      <w:bookmarkStart w:id="204" w:name="JeMHtP6GAqBwAWp2"/>
      <w:bookmarkEnd w:id="204"/>
      <w:r>
        <w:rPr>
          <w:noProof/>
        </w:rPr>
        <w:drawing>
          <wp:inline distT="0" distB="0" distL="0" distR="0" wp14:anchorId="3E2F34BD" wp14:editId="34071F43">
            <wp:extent cx="228600" cy="228600"/>
            <wp:effectExtent l="19050" t="0" r="0" b="0"/>
            <wp:docPr id="219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05" w:name="JA9h.36GAqBwAUoO"/>
      <w:r>
        <w:t>I2C1_SDA</w:t>
      </w:r>
      <w:bookmarkEnd w:id="205"/>
    </w:p>
    <w:p w14:paraId="1E61AAAB" w14:textId="77777777" w:rsidR="009C3439" w:rsidRDefault="00A47772">
      <w:r>
        <w:rPr>
          <w:rFonts w:ascii="Dialog" w:eastAsia="Dialog" w:hAnsi="Dialog" w:cs="Dialog"/>
          <w:color w:val="000000"/>
        </w:rPr>
        <w:t xml:space="preserve">GPIO pin dedicated for I2C Serial DAta line (SDA). </w:t>
      </w:r>
    </w:p>
    <w:p w14:paraId="23DD1CB8" w14:textId="77777777" w:rsidR="009C3439" w:rsidRDefault="00A47772">
      <w:r>
        <w:rPr>
          <w:rFonts w:ascii="Dialog" w:eastAsia="Dialog" w:hAnsi="Dialog" w:cs="Dialog"/>
          <w:color w:val="000000"/>
        </w:rPr>
        <w:t xml:space="preserve">Input voltage can be in the range from 0V to 3.3V. </w:t>
      </w:r>
    </w:p>
    <w:p w14:paraId="74A373F7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3DA4C29E" w14:textId="77777777" w:rsidR="009C3439" w:rsidRDefault="00A47772">
      <w:r>
        <w:rPr>
          <w:rFonts w:ascii="Dialog" w:eastAsia="Dialog" w:hAnsi="Dialog" w:cs="Dialog"/>
          <w:b/>
          <w:color w:val="000000"/>
        </w:rPr>
        <w:t>Coding</w:t>
      </w:r>
      <w:r>
        <w:rPr>
          <w:rFonts w:ascii="Dialog" w:eastAsia="Dialog" w:hAnsi="Dialog" w:cs="Dialog"/>
          <w:color w:val="000000"/>
        </w:rPr>
        <w:t xml:space="preserve">: I2C </w:t>
      </w:r>
    </w:p>
    <w:p w14:paraId="74CAF2D9" w14:textId="77777777" w:rsidR="009C3439" w:rsidRDefault="00A47772">
      <w:pPr>
        <w:numPr>
          <w:ilvl w:val="0"/>
          <w:numId w:val="33"/>
        </w:numPr>
      </w:pPr>
      <w:r>
        <w:rPr>
          <w:rFonts w:ascii="Dialog" w:eastAsia="Dialog" w:hAnsi="Dialog" w:cs="Dialog"/>
          <w:color w:val="000000"/>
        </w:rPr>
        <w:t xml:space="preserve">Input logic levels: </w:t>
      </w:r>
    </w:p>
    <w:p w14:paraId="28D36BAA" w14:textId="77777777" w:rsidR="009C3439" w:rsidRDefault="00A47772">
      <w:pPr>
        <w:numPr>
          <w:ilvl w:val="1"/>
          <w:numId w:val="33"/>
        </w:numPr>
      </w:pPr>
      <w:r>
        <w:rPr>
          <w:rFonts w:ascii="Dialog" w:eastAsia="Dialog" w:hAnsi="Dialog" w:cs="Dialog"/>
          <w:color w:val="000000"/>
        </w:rPr>
        <w:t xml:space="preserve">'0': </w:t>
      </w:r>
      <w:hyperlink w:anchor="fyMHtP6GAqBwAWom" w:history="1">
        <w:proofErr w:type="gramStart"/>
        <w:r>
          <w:rPr>
            <w:rFonts w:ascii="Dialog" w:eastAsia="Dialog" w:hAnsi="Dialog" w:cs="Dialog"/>
            <w:color w:val="0000FF"/>
          </w:rPr>
          <w:t>DGND(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- 0.99V </w:t>
      </w:r>
    </w:p>
    <w:p w14:paraId="51D623E9" w14:textId="77777777" w:rsidR="009C3439" w:rsidRDefault="00A47772">
      <w:pPr>
        <w:numPr>
          <w:ilvl w:val="1"/>
          <w:numId w:val="33"/>
        </w:numPr>
      </w:pPr>
      <w:r>
        <w:rPr>
          <w:rFonts w:ascii="Dialog" w:eastAsia="Dialog" w:hAnsi="Dialog" w:cs="Dialog"/>
          <w:color w:val="000000"/>
        </w:rPr>
        <w:t xml:space="preserve">'1': 2.31V - 3.3V </w:t>
      </w:r>
    </w:p>
    <w:p w14:paraId="1F2C829B" w14:textId="77777777" w:rsidR="009C3439" w:rsidRDefault="00A47772">
      <w:pPr>
        <w:numPr>
          <w:ilvl w:val="0"/>
          <w:numId w:val="33"/>
        </w:numPr>
      </w:pPr>
      <w:r>
        <w:rPr>
          <w:rFonts w:ascii="Dialog" w:eastAsia="Dialog" w:hAnsi="Dialog" w:cs="Dialog"/>
          <w:color w:val="000000"/>
        </w:rPr>
        <w:t xml:space="preserve">Output logic levels: </w:t>
      </w:r>
    </w:p>
    <w:p w14:paraId="099B2970" w14:textId="77777777" w:rsidR="009C3439" w:rsidRDefault="00A47772">
      <w:pPr>
        <w:numPr>
          <w:ilvl w:val="1"/>
          <w:numId w:val="33"/>
        </w:numPr>
      </w:pPr>
      <w:r>
        <w:rPr>
          <w:rFonts w:ascii="Dialog" w:eastAsia="Dialog" w:hAnsi="Dialog" w:cs="Dialog"/>
          <w:color w:val="000000"/>
        </w:rPr>
        <w:t xml:space="preserve">'0': </w:t>
      </w:r>
      <w:hyperlink w:anchor="fyMHtP6GAqBwAWom" w:history="1">
        <w:proofErr w:type="gramStart"/>
        <w:r>
          <w:rPr>
            <w:rFonts w:ascii="Dialog" w:eastAsia="Dialog" w:hAnsi="Dialog" w:cs="Dialog"/>
            <w:color w:val="0000FF"/>
          </w:rPr>
          <w:t>DGND(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- 0.4V </w:t>
      </w:r>
    </w:p>
    <w:p w14:paraId="209158D9" w14:textId="77777777" w:rsidR="009C3439" w:rsidRDefault="00A47772">
      <w:pPr>
        <w:numPr>
          <w:ilvl w:val="1"/>
          <w:numId w:val="33"/>
        </w:numPr>
      </w:pPr>
      <w:r>
        <w:rPr>
          <w:rFonts w:ascii="Dialog" w:eastAsia="Dialog" w:hAnsi="Dialog" w:cs="Dialog"/>
          <w:color w:val="000000"/>
        </w:rPr>
        <w:t xml:space="preserve">'1': 2.9V - 3.3V </w:t>
      </w:r>
    </w:p>
    <w:p w14:paraId="030A484A" w14:textId="77777777" w:rsidR="009C3439" w:rsidRDefault="00A47772">
      <w:pPr>
        <w:ind w:left="1440"/>
      </w:pPr>
      <w:r>
        <w:rPr>
          <w:rFonts w:ascii="Dialog" w:eastAsia="Dialog" w:hAnsi="Dialog" w:cs="Dialog"/>
          <w:color w:val="000000"/>
        </w:rPr>
        <w:t xml:space="preserve"> </w:t>
      </w:r>
    </w:p>
    <w:p w14:paraId="3C83EEFD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</w:t>
      </w:r>
      <w:r>
        <w:rPr>
          <w:rFonts w:ascii="Dialog" w:eastAsia="Dialog" w:hAnsi="Dialog" w:cs="Dialog"/>
          <w:color w:val="000000"/>
        </w:rPr>
        <w:t xml:space="preserve">: continuous </w:t>
      </w:r>
    </w:p>
    <w:p w14:paraId="2C742AEB" w14:textId="77777777" w:rsidR="009C3439" w:rsidRDefault="00A47772">
      <w:pPr>
        <w:pStyle w:val="Titolo2"/>
      </w:pPr>
      <w:bookmarkStart w:id="206" w:name="reMHtP6GAqBwAWp4"/>
      <w:bookmarkEnd w:id="206"/>
      <w:r>
        <w:rPr>
          <w:noProof/>
        </w:rPr>
        <w:drawing>
          <wp:inline distT="0" distB="0" distL="0" distR="0" wp14:anchorId="104716B3" wp14:editId="123E7DD6">
            <wp:extent cx="228600" cy="228600"/>
            <wp:effectExtent l="19050" t="0" r="0" b="0"/>
            <wp:docPr id="221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07" w:name="OyDh.36GAqBwAUoQ"/>
      <w:r>
        <w:t>I2C1_SCL</w:t>
      </w:r>
      <w:bookmarkEnd w:id="207"/>
    </w:p>
    <w:p w14:paraId="7F9F3D07" w14:textId="77777777" w:rsidR="009C3439" w:rsidRDefault="00A47772">
      <w:r>
        <w:rPr>
          <w:rFonts w:ascii="Dialog" w:eastAsia="Dialog" w:hAnsi="Dialog" w:cs="Dialog"/>
          <w:color w:val="000000"/>
        </w:rPr>
        <w:t xml:space="preserve">GPIO pin dedicated for I2C Serial CLock line (SCL). </w:t>
      </w:r>
    </w:p>
    <w:p w14:paraId="1AF53692" w14:textId="77777777" w:rsidR="009C3439" w:rsidRDefault="00A47772">
      <w:r>
        <w:rPr>
          <w:rFonts w:ascii="Dialog" w:eastAsia="Dialog" w:hAnsi="Dialog" w:cs="Dialog"/>
          <w:color w:val="000000"/>
        </w:rPr>
        <w:t>Input voltage can be in the range from 0V to 3.3V.</w:t>
      </w:r>
      <w:r>
        <w:rPr>
          <w:rFonts w:ascii="Dialog" w:eastAsia="Dialog" w:hAnsi="Dialog" w:cs="Dialog"/>
          <w:color w:val="000000"/>
        </w:rPr>
        <w:t xml:space="preserve"> </w:t>
      </w:r>
    </w:p>
    <w:p w14:paraId="4C3B50C9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1A970F61" w14:textId="77777777" w:rsidR="009C3439" w:rsidRDefault="00A47772">
      <w:r>
        <w:rPr>
          <w:rFonts w:ascii="Dialog" w:eastAsia="Dialog" w:hAnsi="Dialog" w:cs="Dialog"/>
          <w:b/>
          <w:color w:val="000000"/>
        </w:rPr>
        <w:t>Coding</w:t>
      </w:r>
      <w:r>
        <w:rPr>
          <w:rFonts w:ascii="Dialog" w:eastAsia="Dialog" w:hAnsi="Dialog" w:cs="Dialog"/>
          <w:color w:val="000000"/>
        </w:rPr>
        <w:t xml:space="preserve">: I2C </w:t>
      </w:r>
    </w:p>
    <w:p w14:paraId="3035C658" w14:textId="77777777" w:rsidR="009C3439" w:rsidRDefault="00A47772">
      <w:pPr>
        <w:numPr>
          <w:ilvl w:val="0"/>
          <w:numId w:val="34"/>
        </w:numPr>
      </w:pPr>
      <w:r>
        <w:rPr>
          <w:rFonts w:ascii="Dialog" w:eastAsia="Dialog" w:hAnsi="Dialog" w:cs="Dialog"/>
          <w:color w:val="000000"/>
        </w:rPr>
        <w:t xml:space="preserve">Input logic levels: </w:t>
      </w:r>
    </w:p>
    <w:p w14:paraId="1A06EA19" w14:textId="77777777" w:rsidR="009C3439" w:rsidRDefault="00A47772">
      <w:pPr>
        <w:numPr>
          <w:ilvl w:val="1"/>
          <w:numId w:val="34"/>
        </w:numPr>
      </w:pPr>
      <w:r>
        <w:rPr>
          <w:rFonts w:ascii="Dialog" w:eastAsia="Dialog" w:hAnsi="Dialog" w:cs="Dialog"/>
          <w:color w:val="000000"/>
        </w:rPr>
        <w:t xml:space="preserve">'0': </w:t>
      </w:r>
      <w:hyperlink w:anchor="fyMHtP6GAqBwAWom" w:history="1">
        <w:proofErr w:type="gramStart"/>
        <w:r>
          <w:rPr>
            <w:rFonts w:ascii="Dialog" w:eastAsia="Dialog" w:hAnsi="Dialog" w:cs="Dialog"/>
            <w:color w:val="0000FF"/>
          </w:rPr>
          <w:t>DGND(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- 0.99V </w:t>
      </w:r>
    </w:p>
    <w:p w14:paraId="164F898A" w14:textId="77777777" w:rsidR="009C3439" w:rsidRDefault="00A47772">
      <w:pPr>
        <w:numPr>
          <w:ilvl w:val="1"/>
          <w:numId w:val="34"/>
        </w:numPr>
      </w:pPr>
      <w:r>
        <w:rPr>
          <w:rFonts w:ascii="Dialog" w:eastAsia="Dialog" w:hAnsi="Dialog" w:cs="Dialog"/>
          <w:color w:val="000000"/>
        </w:rPr>
        <w:t xml:space="preserve">'1': 2.31V - 3.3V </w:t>
      </w:r>
    </w:p>
    <w:p w14:paraId="045C3F6A" w14:textId="77777777" w:rsidR="009C3439" w:rsidRDefault="00A47772">
      <w:pPr>
        <w:numPr>
          <w:ilvl w:val="0"/>
          <w:numId w:val="34"/>
        </w:numPr>
      </w:pPr>
      <w:r>
        <w:rPr>
          <w:rFonts w:ascii="Dialog" w:eastAsia="Dialog" w:hAnsi="Dialog" w:cs="Dialog"/>
          <w:color w:val="000000"/>
        </w:rPr>
        <w:lastRenderedPageBreak/>
        <w:t xml:space="preserve">Output logic levels: </w:t>
      </w:r>
    </w:p>
    <w:p w14:paraId="61F97589" w14:textId="77777777" w:rsidR="009C3439" w:rsidRDefault="00A47772">
      <w:pPr>
        <w:numPr>
          <w:ilvl w:val="1"/>
          <w:numId w:val="34"/>
        </w:numPr>
      </w:pPr>
      <w:r>
        <w:rPr>
          <w:rFonts w:ascii="Dialog" w:eastAsia="Dialog" w:hAnsi="Dialog" w:cs="Dialog"/>
          <w:color w:val="000000"/>
        </w:rPr>
        <w:t xml:space="preserve">'0': </w:t>
      </w:r>
      <w:hyperlink w:anchor="fyMHtP6GAqBwAWom" w:history="1">
        <w:proofErr w:type="gramStart"/>
        <w:r>
          <w:rPr>
            <w:rFonts w:ascii="Dialog" w:eastAsia="Dialog" w:hAnsi="Dialog" w:cs="Dialog"/>
            <w:color w:val="0000FF"/>
          </w:rPr>
          <w:t>DGND(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- 0.4V </w:t>
      </w:r>
    </w:p>
    <w:p w14:paraId="3A1EF32B" w14:textId="77777777" w:rsidR="009C3439" w:rsidRDefault="00A47772">
      <w:pPr>
        <w:numPr>
          <w:ilvl w:val="1"/>
          <w:numId w:val="34"/>
        </w:numPr>
      </w:pPr>
      <w:r>
        <w:rPr>
          <w:rFonts w:ascii="Dialog" w:eastAsia="Dialog" w:hAnsi="Dialog" w:cs="Dialog"/>
          <w:color w:val="000000"/>
        </w:rPr>
        <w:t xml:space="preserve">'1': 2.9V - 3.3V </w:t>
      </w:r>
    </w:p>
    <w:p w14:paraId="50638FC3" w14:textId="77777777" w:rsidR="009C3439" w:rsidRDefault="00A47772">
      <w:pPr>
        <w:ind w:left="1440"/>
      </w:pPr>
      <w:r>
        <w:rPr>
          <w:rFonts w:ascii="Dialog" w:eastAsia="Dialog" w:hAnsi="Dialog" w:cs="Dialog"/>
          <w:color w:val="000000"/>
        </w:rPr>
        <w:t xml:space="preserve"> </w:t>
      </w:r>
    </w:p>
    <w:p w14:paraId="168F0F33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</w:t>
      </w:r>
      <w:r>
        <w:rPr>
          <w:rFonts w:ascii="Dialog" w:eastAsia="Dialog" w:hAnsi="Dialog" w:cs="Dialog"/>
          <w:color w:val="000000"/>
        </w:rPr>
        <w:t xml:space="preserve">: continuous </w:t>
      </w:r>
    </w:p>
    <w:p w14:paraId="0946C576" w14:textId="77777777" w:rsidR="009C3439" w:rsidRDefault="00A47772">
      <w:pPr>
        <w:pStyle w:val="Titolo2"/>
      </w:pPr>
      <w:bookmarkStart w:id="208" w:name="Y.MHtP6GAqBwAWp6"/>
      <w:bookmarkEnd w:id="208"/>
      <w:r>
        <w:rPr>
          <w:noProof/>
        </w:rPr>
        <w:drawing>
          <wp:inline distT="0" distB="0" distL="0" distR="0" wp14:anchorId="026E460D" wp14:editId="5B8202E3">
            <wp:extent cx="228600" cy="228600"/>
            <wp:effectExtent l="19050" t="0" r="0" b="0"/>
            <wp:docPr id="223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09" w:name="sWp3.36GAqBwAU7Q"/>
      <w:r>
        <w:t>AUDIO_IN1</w:t>
      </w:r>
      <w:bookmarkEnd w:id="209"/>
    </w:p>
    <w:p w14:paraId="7B12009A" w14:textId="77777777" w:rsidR="009C3439" w:rsidRDefault="00A47772">
      <w:r>
        <w:rPr>
          <w:rFonts w:ascii="Dialog" w:eastAsia="Dialog" w:hAnsi="Dialog" w:cs="Dialog"/>
          <w:color w:val="000000"/>
        </w:rPr>
        <w:t>Line Le</w:t>
      </w:r>
      <w:r>
        <w:rPr>
          <w:rFonts w:ascii="Dialog" w:eastAsia="Dialog" w:hAnsi="Dialog" w:cs="Dialog"/>
          <w:color w:val="000000"/>
        </w:rPr>
        <w:t xml:space="preserve">vel, AC Coupled analog audio. </w:t>
      </w:r>
    </w:p>
    <w:p w14:paraId="7CAE11BF" w14:textId="77777777" w:rsidR="009C3439" w:rsidRDefault="00A47772">
      <w:r>
        <w:rPr>
          <w:rFonts w:ascii="Dialog" w:eastAsia="Dialog" w:hAnsi="Dialog" w:cs="Dialog"/>
          <w:color w:val="000000"/>
        </w:rPr>
        <w:t xml:space="preserve">Audio will begin to clip when input or output signal approach 3Vpp </w:t>
      </w:r>
    </w:p>
    <w:p w14:paraId="3CEBCBB1" w14:textId="77777777" w:rsidR="009C3439" w:rsidRDefault="00A47772">
      <w:r>
        <w:rPr>
          <w:rFonts w:ascii="Dialog" w:eastAsia="Dialog" w:hAnsi="Dialog" w:cs="Dialog"/>
          <w:color w:val="000000"/>
        </w:rPr>
        <w:t xml:space="preserve">For line level audio, the pins can be connected directly to jacks, etc. </w:t>
      </w:r>
    </w:p>
    <w:p w14:paraId="3CF21028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2D62939E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voltage, -1.8V - 1.8V </w:t>
      </w:r>
    </w:p>
    <w:p w14:paraId="39C5DA02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76494EBF" w14:textId="77777777" w:rsidR="009C3439" w:rsidRDefault="00A47772">
      <w:pPr>
        <w:pStyle w:val="Titolo2"/>
      </w:pPr>
      <w:bookmarkStart w:id="210" w:name="S.MHtP6GAqBwAWp7"/>
      <w:bookmarkEnd w:id="210"/>
      <w:r>
        <w:rPr>
          <w:noProof/>
        </w:rPr>
        <w:drawing>
          <wp:inline distT="0" distB="0" distL="0" distR="0" wp14:anchorId="25B5B814" wp14:editId="47639A2D">
            <wp:extent cx="228600" cy="228600"/>
            <wp:effectExtent l="19050" t="0" r="0" b="0"/>
            <wp:docPr id="225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11" w:name="1al3.36GAqBwAU7S"/>
      <w:r>
        <w:t>AUDIO_OUT1</w:t>
      </w:r>
      <w:bookmarkEnd w:id="211"/>
    </w:p>
    <w:p w14:paraId="755EF549" w14:textId="77777777" w:rsidR="009C3439" w:rsidRDefault="00A47772">
      <w:r>
        <w:rPr>
          <w:rFonts w:ascii="Dialog" w:eastAsia="Dialog" w:hAnsi="Dialog" w:cs="Dialog"/>
          <w:color w:val="000000"/>
        </w:rPr>
        <w:t xml:space="preserve">Line Level, AC Coupled analog audio </w:t>
      </w:r>
    </w:p>
    <w:p w14:paraId="56F4F41E" w14:textId="77777777" w:rsidR="009C3439" w:rsidRDefault="00A47772">
      <w:r>
        <w:rPr>
          <w:rFonts w:ascii="Dialog" w:eastAsia="Dialog" w:hAnsi="Dialog" w:cs="Dialog"/>
          <w:color w:val="000000"/>
        </w:rPr>
        <w:t xml:space="preserve">Audio will begin to clip when input or output signal approach 3Vpp </w:t>
      </w:r>
    </w:p>
    <w:p w14:paraId="0E4613D2" w14:textId="77777777" w:rsidR="009C3439" w:rsidRDefault="00A47772">
      <w:r>
        <w:rPr>
          <w:rFonts w:ascii="Dialog" w:eastAsia="Dialog" w:hAnsi="Dialog" w:cs="Dialog"/>
          <w:color w:val="000000"/>
        </w:rPr>
        <w:t xml:space="preserve">For line level audio, the pins can be connected directly to jacks, etc. </w:t>
      </w:r>
    </w:p>
    <w:p w14:paraId="31730880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2519EC98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voltage, -1.8V - 1.8V </w:t>
      </w:r>
    </w:p>
    <w:p w14:paraId="6E9651BE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17CACDA7" w14:textId="77777777" w:rsidR="009C3439" w:rsidRDefault="00A47772">
      <w:pPr>
        <w:pStyle w:val="Titolo2"/>
      </w:pPr>
      <w:bookmarkStart w:id="212" w:name="e.MHtP6GAqBwAWp8"/>
      <w:bookmarkEnd w:id="212"/>
      <w:r>
        <w:rPr>
          <w:noProof/>
        </w:rPr>
        <w:drawing>
          <wp:inline distT="0" distB="0" distL="0" distR="0" wp14:anchorId="531E920E" wp14:editId="56D5F787">
            <wp:extent cx="228600" cy="228600"/>
            <wp:effectExtent l="19050" t="0" r="0" b="0"/>
            <wp:docPr id="227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13" w:name="E_ATMP6GAqBwATHQ"/>
      <w:r>
        <w:t>pressBoot</w:t>
      </w:r>
      <w:bookmarkEnd w:id="213"/>
    </w:p>
    <w:p w14:paraId="5A403B3C" w14:textId="77777777" w:rsidR="009C3439" w:rsidRDefault="00A47772">
      <w:r>
        <w:rPr>
          <w:rFonts w:ascii="Dialog" w:eastAsia="Dialog" w:hAnsi="Dialog" w:cs="Dialog"/>
          <w:color w:val="000000"/>
        </w:rPr>
        <w:t>Boot push</w:t>
      </w:r>
      <w:r>
        <w:rPr>
          <w:rFonts w:ascii="Dialog" w:eastAsia="Dialog" w:hAnsi="Dialog" w:cs="Dialog"/>
          <w:color w:val="000000"/>
        </w:rPr>
        <w:t xml:space="preserve">button on </w:t>
      </w:r>
      <w:hyperlink w:anchor="52MHtP6GAqBwAWpj" w:history="1">
        <w:r>
          <w:rPr>
            <w:rFonts w:ascii="Dialog" w:eastAsia="Dialog" w:hAnsi="Dialog" w:cs="Dialog"/>
            <w:color w:val="0000FF"/>
          </w:rPr>
          <w:t>DAISY_SEED</w:t>
        </w:r>
      </w:hyperlink>
      <w:r>
        <w:rPr>
          <w:rFonts w:ascii="Dialog" w:eastAsia="Dialog" w:hAnsi="Dialog" w:cs="Dialog"/>
          <w:color w:val="000000"/>
        </w:rPr>
        <w:t xml:space="preserve"> board is pressed. It can be useful to flash </w:t>
      </w:r>
      <w:hyperlink w:anchor="l.MHtP6GAqBwAWp." w:history="1">
        <w:r>
          <w:rPr>
            <w:rFonts w:ascii="Dialog" w:eastAsia="Dialog" w:hAnsi="Dialog" w:cs="Dialog"/>
            <w:color w:val="0000FF"/>
          </w:rPr>
          <w:t>uP: uP_SignalMusicProcessing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6D2D5625" w14:textId="77777777" w:rsidR="009C3439" w:rsidRDefault="00A47772">
      <w:pPr>
        <w:pStyle w:val="Titolo2"/>
      </w:pPr>
      <w:bookmarkStart w:id="214" w:name="v4MHtP6GAqBwAWnW"/>
      <w:bookmarkEnd w:id="214"/>
      <w:r>
        <w:rPr>
          <w:noProof/>
        </w:rPr>
        <w:drawing>
          <wp:inline distT="0" distB="0" distL="0" distR="0" wp14:anchorId="6985EB14" wp14:editId="519853D4">
            <wp:extent cx="228600" cy="228600"/>
            <wp:effectExtent l="19050" t="0" r="0" b="0"/>
            <wp:docPr id="229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15" w:name="gXgTMP6GAqBwATHS"/>
      <w:r>
        <w:t>releaseBoot</w:t>
      </w:r>
      <w:bookmarkEnd w:id="215"/>
    </w:p>
    <w:p w14:paraId="7F4EB21D" w14:textId="77777777" w:rsidR="009C3439" w:rsidRDefault="00A47772">
      <w:r>
        <w:rPr>
          <w:rFonts w:ascii="Dialog" w:eastAsia="Dialog" w:hAnsi="Dialog" w:cs="Dialog"/>
          <w:color w:val="000000"/>
        </w:rPr>
        <w:t xml:space="preserve">Boot pushbutton on </w:t>
      </w:r>
      <w:hyperlink w:anchor="52MHtP6GAqBwAWpj" w:history="1">
        <w:r>
          <w:rPr>
            <w:rFonts w:ascii="Dialog" w:eastAsia="Dialog" w:hAnsi="Dialog" w:cs="Dialog"/>
            <w:color w:val="0000FF"/>
          </w:rPr>
          <w:t>DAISY_SEED</w:t>
        </w:r>
      </w:hyperlink>
      <w:r>
        <w:rPr>
          <w:rFonts w:ascii="Dialog" w:eastAsia="Dialog" w:hAnsi="Dialog" w:cs="Dialog"/>
          <w:color w:val="000000"/>
        </w:rPr>
        <w:t xml:space="preserve"> board is </w:t>
      </w:r>
      <w:r>
        <w:rPr>
          <w:rFonts w:ascii="Dialog" w:eastAsia="Dialog" w:hAnsi="Dialog" w:cs="Dialog"/>
          <w:color w:val="000000"/>
        </w:rPr>
        <w:t>released.</w:t>
      </w:r>
    </w:p>
    <w:p w14:paraId="0913F94D" w14:textId="77777777" w:rsidR="009C3439" w:rsidRDefault="00A47772">
      <w:pPr>
        <w:pStyle w:val="Titolo2"/>
      </w:pPr>
      <w:bookmarkStart w:id="216" w:name="P4MHtP6GAqBwAWnU"/>
      <w:bookmarkEnd w:id="216"/>
      <w:r>
        <w:rPr>
          <w:noProof/>
        </w:rPr>
        <w:drawing>
          <wp:inline distT="0" distB="0" distL="0" distR="0" wp14:anchorId="5BD4C5A1" wp14:editId="0CAE949F">
            <wp:extent cx="228600" cy="228600"/>
            <wp:effectExtent l="19050" t="0" r="0" b="0"/>
            <wp:docPr id="231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17" w:name="x0wTMP6GAqBwATHU"/>
      <w:r>
        <w:t>pressReset</w:t>
      </w:r>
      <w:bookmarkEnd w:id="217"/>
    </w:p>
    <w:p w14:paraId="5E4FAEB3" w14:textId="77777777" w:rsidR="009C3439" w:rsidRDefault="00A47772">
      <w:r>
        <w:rPr>
          <w:rFonts w:ascii="Dialog" w:eastAsia="Dialog" w:hAnsi="Dialog" w:cs="Dialog"/>
          <w:color w:val="000000"/>
        </w:rPr>
        <w:t xml:space="preserve">Reset pushbutton on </w:t>
      </w:r>
      <w:hyperlink w:anchor="52MHtP6GAqBwAWpj" w:history="1">
        <w:r>
          <w:rPr>
            <w:rFonts w:ascii="Dialog" w:eastAsia="Dialog" w:hAnsi="Dialog" w:cs="Dialog"/>
            <w:color w:val="0000FF"/>
          </w:rPr>
          <w:t>DAISY_SEED</w:t>
        </w:r>
      </w:hyperlink>
      <w:r>
        <w:rPr>
          <w:rFonts w:ascii="Dialog" w:eastAsia="Dialog" w:hAnsi="Dialog" w:cs="Dialog"/>
          <w:color w:val="000000"/>
        </w:rPr>
        <w:t xml:space="preserve"> board is pressed. It allows to reset the </w:t>
      </w:r>
      <w:hyperlink w:anchor="52MHtP6GAqBwAWpj" w:history="1">
        <w:r>
          <w:rPr>
            <w:rFonts w:ascii="Dialog" w:eastAsia="Dialog" w:hAnsi="Dialog" w:cs="Dialog"/>
            <w:color w:val="0000FF"/>
          </w:rPr>
          <w:t>DAISY_SEED</w:t>
        </w:r>
      </w:hyperlink>
      <w:r>
        <w:rPr>
          <w:rFonts w:ascii="Dialog" w:eastAsia="Dialog" w:hAnsi="Dialog" w:cs="Dialog"/>
          <w:color w:val="000000"/>
        </w:rPr>
        <w:t xml:space="preserve"> board and can be useful to flash </w:t>
      </w:r>
      <w:hyperlink w:anchor="l.MHtP6GAqBwAWp." w:history="1">
        <w:r>
          <w:rPr>
            <w:rFonts w:ascii="Dialog" w:eastAsia="Dialog" w:hAnsi="Dialog" w:cs="Dialog"/>
            <w:color w:val="0000FF"/>
          </w:rPr>
          <w:t>uP: uP_Si</w:t>
        </w:r>
        <w:r>
          <w:rPr>
            <w:rFonts w:ascii="Dialog" w:eastAsia="Dialog" w:hAnsi="Dialog" w:cs="Dialog"/>
            <w:color w:val="0000FF"/>
          </w:rPr>
          <w:t>gnalMusicProcessing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31EDFDEB" w14:textId="77777777" w:rsidR="009C3439" w:rsidRDefault="00A47772">
      <w:pPr>
        <w:pStyle w:val="Titolo2"/>
      </w:pPr>
      <w:bookmarkStart w:id="218" w:name="v4MHtP6GAqBwAWnV"/>
      <w:bookmarkEnd w:id="218"/>
      <w:r>
        <w:rPr>
          <w:noProof/>
        </w:rPr>
        <w:drawing>
          <wp:inline distT="0" distB="0" distL="0" distR="0" wp14:anchorId="20885727" wp14:editId="29844045">
            <wp:extent cx="228600" cy="228600"/>
            <wp:effectExtent l="19050" t="0" r="0" b="0"/>
            <wp:docPr id="233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19" w:name="uxITMP6GAqBwATHW"/>
      <w:r>
        <w:t>releaseReset</w:t>
      </w:r>
      <w:bookmarkEnd w:id="219"/>
    </w:p>
    <w:p w14:paraId="1232E1A3" w14:textId="77777777" w:rsidR="009C3439" w:rsidRDefault="00A47772">
      <w:r>
        <w:rPr>
          <w:rFonts w:ascii="Dialog" w:eastAsia="Dialog" w:hAnsi="Dialog" w:cs="Dialog"/>
          <w:color w:val="000000"/>
        </w:rPr>
        <w:t xml:space="preserve">Reset pushbutton on </w:t>
      </w:r>
      <w:hyperlink w:anchor="52MHtP6GAqBwAWpj" w:history="1">
        <w:r>
          <w:rPr>
            <w:rFonts w:ascii="Dialog" w:eastAsia="Dialog" w:hAnsi="Dialog" w:cs="Dialog"/>
            <w:color w:val="0000FF"/>
          </w:rPr>
          <w:t>DAISY_SEED</w:t>
        </w:r>
      </w:hyperlink>
      <w:r>
        <w:rPr>
          <w:rFonts w:ascii="Dialog" w:eastAsia="Dialog" w:hAnsi="Dialog" w:cs="Dialog"/>
          <w:color w:val="000000"/>
        </w:rPr>
        <w:t xml:space="preserve"> board is released.</w:t>
      </w:r>
    </w:p>
    <w:p w14:paraId="4506E5B5" w14:textId="77777777" w:rsidR="009C3439" w:rsidRDefault="00A47772">
      <w:pPr>
        <w:pStyle w:val="Titolo2"/>
      </w:pPr>
      <w:bookmarkStart w:id="220" w:name="UBMHtP6GAqBwAWqC"/>
      <w:bookmarkEnd w:id="220"/>
      <w:r>
        <w:rPr>
          <w:noProof/>
        </w:rPr>
        <w:drawing>
          <wp:inline distT="0" distB="0" distL="0" distR="0" wp14:anchorId="51A26D62" wp14:editId="5F4B2C08">
            <wp:extent cx="228600" cy="228600"/>
            <wp:effectExtent l="19050" t="0" r="0" b="0"/>
            <wp:docPr id="235" name="Image7.png" descr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21" w:name="4sjCtP6GAqBwATXa"/>
      <w:r>
        <w:t>pin_definitions</w:t>
      </w:r>
      <w:bookmarkEnd w:id="221"/>
    </w:p>
    <w:p w14:paraId="34A73323" w14:textId="77777777" w:rsidR="009C3439" w:rsidRDefault="00A47772">
      <w:r>
        <w:rPr>
          <w:rFonts w:ascii="Dialog" w:eastAsia="Dialog" w:hAnsi="Dialog" w:cs="Dialog"/>
          <w:color w:val="000000"/>
        </w:rPr>
        <w:t>Macro defines.</w:t>
      </w:r>
    </w:p>
    <w:p w14:paraId="0D618C27" w14:textId="77777777" w:rsidR="009C3439" w:rsidRDefault="00A47772">
      <w:pPr>
        <w:pStyle w:val="Titolo4"/>
      </w:pPr>
      <w:r>
        <w:t>Tagged Values</w:t>
      </w: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6316"/>
      </w:tblGrid>
      <w:tr w:rsidR="009C3439" w14:paraId="29FB87B0" w14:textId="77777777">
        <w:tc>
          <w:tcPr>
            <w:tcW w:w="902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24A5DC0" w14:textId="77777777" w:rsidR="009C3439" w:rsidRDefault="00A47772">
            <w:pPr>
              <w:pStyle w:val="TableHeader"/>
            </w:pPr>
            <w:r>
              <w:t>PIN_VOL</w:t>
            </w:r>
          </w:p>
        </w:tc>
      </w:tr>
      <w:tr w:rsidR="009C3439" w14:paraId="0F84167B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912502" w14:textId="77777777" w:rsidR="009C3439" w:rsidRDefault="00A47772">
            <w:pPr>
              <w:pStyle w:val="TableContent"/>
            </w:pPr>
            <w:r>
              <w:t>Backlog Activity Id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58ECD" w14:textId="77777777" w:rsidR="009C3439" w:rsidRDefault="00A47772">
            <w:pPr>
              <w:pStyle w:val="TableContent"/>
            </w:pPr>
            <w:r>
              <w:t>0</w:t>
            </w:r>
          </w:p>
        </w:tc>
      </w:tr>
      <w:tr w:rsidR="009C3439" w14:paraId="4C3DF4E7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5F3583" w14:textId="77777777" w:rsidR="009C3439" w:rsidRDefault="00A47772">
            <w:pPr>
              <w:pStyle w:val="TableContent"/>
            </w:pPr>
            <w:r>
              <w:t>Type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94D1B6" w14:textId="77777777" w:rsidR="009C3439" w:rsidRDefault="00A47772">
            <w:pPr>
              <w:pStyle w:val="TableContent"/>
            </w:pPr>
            <w:r>
              <w:t>Text</w:t>
            </w:r>
          </w:p>
        </w:tc>
      </w:tr>
      <w:tr w:rsidR="009C3439" w14:paraId="54C1534C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E92E30" w14:textId="77777777" w:rsidR="009C3439" w:rsidRDefault="00A47772">
            <w:pPr>
              <w:pStyle w:val="TableContent"/>
            </w:pPr>
            <w:r>
              <w:t>Value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9DD356" w14:textId="77777777" w:rsidR="009C3439" w:rsidRDefault="00A47772">
            <w:pPr>
              <w:pStyle w:val="TableContent"/>
            </w:pPr>
            <w:r>
              <w:t>23</w:t>
            </w:r>
          </w:p>
        </w:tc>
      </w:tr>
      <w:tr w:rsidR="009C3439" w14:paraId="10C8B89F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56846" w14:textId="77777777" w:rsidR="009C3439" w:rsidRDefault="00A47772">
            <w:pPr>
              <w:pStyle w:val="TableContent"/>
            </w:pPr>
            <w:r>
              <w:lastRenderedPageBreak/>
              <w:t>Project Management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tbl>
            <w:tblPr>
              <w:tblW w:w="0" w:type="auto"/>
              <w:tblInd w:w="10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3158"/>
              <w:gridCol w:w="3158"/>
            </w:tblGrid>
            <w:tr w:rsidR="009C3439" w14:paraId="59DF0430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22ABFF"/>
                </w:tcPr>
                <w:p w14:paraId="3F9DFADB" w14:textId="77777777" w:rsidR="009C3439" w:rsidRDefault="00A47772">
                  <w:pPr>
                    <w:pStyle w:val="TableHeader"/>
                  </w:pPr>
                  <w:r>
                    <w:t>Name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22ABFF"/>
                </w:tcPr>
                <w:p w14:paraId="2AAD6A98" w14:textId="77777777" w:rsidR="009C3439" w:rsidRDefault="00A47772">
                  <w:pPr>
                    <w:pStyle w:val="TableHeader"/>
                  </w:pPr>
                  <w:r>
                    <w:t>Value</w:t>
                  </w:r>
                </w:p>
              </w:tc>
            </w:tr>
            <w:tr w:rsidR="009C3439" w14:paraId="35788F5B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5BB07D67" w14:textId="77777777" w:rsidR="009C3439" w:rsidRDefault="00A47772">
                  <w:pPr>
                    <w:pStyle w:val="TableContent"/>
                  </w:pPr>
                  <w:r>
                    <w:t>Author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1CC7BBB3" w14:textId="77777777" w:rsidR="009C3439" w:rsidRDefault="00A47772">
                  <w:pPr>
                    <w:pStyle w:val="TableContent"/>
                  </w:pPr>
                  <w:r>
                    <w:t>Nese10B</w:t>
                  </w:r>
                </w:p>
              </w:tc>
            </w:tr>
            <w:tr w:rsidR="009C3439" w14:paraId="547F6539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6D205AEA" w14:textId="77777777" w:rsidR="009C3439" w:rsidRDefault="00A47772">
                  <w:pPr>
                    <w:pStyle w:val="TableContent"/>
                  </w:pPr>
                  <w:r>
                    <w:t>Create Date Time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0D4CC071" w14:textId="77777777" w:rsidR="009C3439" w:rsidRDefault="00A47772">
                  <w:pPr>
                    <w:pStyle w:val="TableContent"/>
                  </w:pPr>
                  <w:r>
                    <w:t>2022 Feb 24 20:50:26</w:t>
                  </w:r>
                </w:p>
              </w:tc>
            </w:tr>
            <w:tr w:rsidR="009C3439" w14:paraId="01A3E78A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365B220F" w14:textId="77777777" w:rsidR="009C3439" w:rsidRDefault="00A47772">
                  <w:pPr>
                    <w:pStyle w:val="TableContent"/>
                  </w:pPr>
                  <w:r>
                    <w:t>Last Modified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613677EF" w14:textId="77777777" w:rsidR="009C3439" w:rsidRDefault="00A47772">
                  <w:pPr>
                    <w:pStyle w:val="TableContent"/>
                  </w:pPr>
                  <w:r>
                    <w:t>2022 Feb 24 20:51:55</w:t>
                  </w:r>
                </w:p>
              </w:tc>
            </w:tr>
          </w:tbl>
          <w:p w14:paraId="07F65933" w14:textId="77777777" w:rsidR="009C3439" w:rsidRDefault="009C3439"/>
        </w:tc>
      </w:tr>
    </w:tbl>
    <w:p w14:paraId="7F5F687D" w14:textId="77777777" w:rsidR="009C3439" w:rsidRDefault="009C3439"/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6316"/>
      </w:tblGrid>
      <w:tr w:rsidR="009C3439" w14:paraId="3381724E" w14:textId="77777777">
        <w:tc>
          <w:tcPr>
            <w:tcW w:w="902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A3878DD" w14:textId="77777777" w:rsidR="009C3439" w:rsidRDefault="00A47772">
            <w:pPr>
              <w:pStyle w:val="TableHeader"/>
            </w:pPr>
            <w:r>
              <w:t>PIN_FX1</w:t>
            </w:r>
          </w:p>
        </w:tc>
      </w:tr>
      <w:tr w:rsidR="009C3439" w14:paraId="3A095B86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0AE0C6" w14:textId="77777777" w:rsidR="009C3439" w:rsidRDefault="00A47772">
            <w:pPr>
              <w:pStyle w:val="TableContent"/>
            </w:pPr>
            <w:r>
              <w:t>Backlog Activity Id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5DB584" w14:textId="77777777" w:rsidR="009C3439" w:rsidRDefault="00A47772">
            <w:pPr>
              <w:pStyle w:val="TableContent"/>
            </w:pPr>
            <w:r>
              <w:t>0</w:t>
            </w:r>
          </w:p>
        </w:tc>
      </w:tr>
      <w:tr w:rsidR="009C3439" w14:paraId="7EF15DE5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0903F7" w14:textId="77777777" w:rsidR="009C3439" w:rsidRDefault="00A47772">
            <w:pPr>
              <w:pStyle w:val="TableContent"/>
            </w:pPr>
            <w:r>
              <w:t>Type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E9DDDE" w14:textId="77777777" w:rsidR="009C3439" w:rsidRDefault="00A47772">
            <w:pPr>
              <w:pStyle w:val="TableContent"/>
            </w:pPr>
            <w:r>
              <w:t>Text</w:t>
            </w:r>
          </w:p>
        </w:tc>
      </w:tr>
      <w:tr w:rsidR="009C3439" w14:paraId="6BA28ED4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AC08A4" w14:textId="77777777" w:rsidR="009C3439" w:rsidRDefault="00A47772">
            <w:pPr>
              <w:pStyle w:val="TableContent"/>
            </w:pPr>
            <w:r>
              <w:t>Value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4252A" w14:textId="77777777" w:rsidR="009C3439" w:rsidRDefault="00A47772">
            <w:pPr>
              <w:pStyle w:val="TableContent"/>
            </w:pPr>
            <w:r>
              <w:t>24</w:t>
            </w:r>
          </w:p>
        </w:tc>
      </w:tr>
      <w:tr w:rsidR="009C3439" w14:paraId="157691EB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4E3B4C" w14:textId="77777777" w:rsidR="009C3439" w:rsidRDefault="00A47772">
            <w:pPr>
              <w:pStyle w:val="TableContent"/>
            </w:pPr>
            <w:r>
              <w:t>Project Management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tbl>
            <w:tblPr>
              <w:tblW w:w="0" w:type="auto"/>
              <w:tblInd w:w="10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3158"/>
              <w:gridCol w:w="3158"/>
            </w:tblGrid>
            <w:tr w:rsidR="009C3439" w14:paraId="7D69B734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22ABFF"/>
                </w:tcPr>
                <w:p w14:paraId="1245BC30" w14:textId="77777777" w:rsidR="009C3439" w:rsidRDefault="00A47772">
                  <w:pPr>
                    <w:pStyle w:val="TableHeader"/>
                  </w:pPr>
                  <w:r>
                    <w:t>Name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22ABFF"/>
                </w:tcPr>
                <w:p w14:paraId="18512E4B" w14:textId="77777777" w:rsidR="009C3439" w:rsidRDefault="00A47772">
                  <w:pPr>
                    <w:pStyle w:val="TableHeader"/>
                  </w:pPr>
                  <w:r>
                    <w:t>Value</w:t>
                  </w:r>
                </w:p>
              </w:tc>
            </w:tr>
            <w:tr w:rsidR="009C3439" w14:paraId="3F93B190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5BA63C6D" w14:textId="77777777" w:rsidR="009C3439" w:rsidRDefault="00A47772">
                  <w:pPr>
                    <w:pStyle w:val="TableContent"/>
                  </w:pPr>
                  <w:r>
                    <w:t>Author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1369093A" w14:textId="77777777" w:rsidR="009C3439" w:rsidRDefault="00A47772">
                  <w:pPr>
                    <w:pStyle w:val="TableContent"/>
                  </w:pPr>
                  <w:r>
                    <w:t>Nese10B</w:t>
                  </w:r>
                </w:p>
              </w:tc>
            </w:tr>
            <w:tr w:rsidR="009C3439" w14:paraId="1FCE7108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200FC3B2" w14:textId="77777777" w:rsidR="009C3439" w:rsidRDefault="00A47772">
                  <w:pPr>
                    <w:pStyle w:val="TableContent"/>
                  </w:pPr>
                  <w:r>
                    <w:t>Create Date Time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17D34A19" w14:textId="77777777" w:rsidR="009C3439" w:rsidRDefault="00A47772">
                  <w:pPr>
                    <w:pStyle w:val="TableContent"/>
                  </w:pPr>
                  <w:r>
                    <w:t>2022 Feb 24 20:50:26</w:t>
                  </w:r>
                </w:p>
              </w:tc>
            </w:tr>
            <w:tr w:rsidR="009C3439" w14:paraId="7268A771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4DD3127A" w14:textId="77777777" w:rsidR="009C3439" w:rsidRDefault="00A47772">
                  <w:pPr>
                    <w:pStyle w:val="TableContent"/>
                  </w:pPr>
                  <w:r>
                    <w:t>Last Modified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3578B29B" w14:textId="77777777" w:rsidR="009C3439" w:rsidRDefault="00A47772">
                  <w:pPr>
                    <w:pStyle w:val="TableContent"/>
                  </w:pPr>
                  <w:r>
                    <w:t>2022 Feb 24 20:51:55</w:t>
                  </w:r>
                </w:p>
              </w:tc>
            </w:tr>
          </w:tbl>
          <w:p w14:paraId="33EC90AA" w14:textId="77777777" w:rsidR="009C3439" w:rsidRDefault="009C3439"/>
        </w:tc>
      </w:tr>
    </w:tbl>
    <w:p w14:paraId="00C894C7" w14:textId="77777777" w:rsidR="009C3439" w:rsidRDefault="009C3439"/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6316"/>
      </w:tblGrid>
      <w:tr w:rsidR="009C3439" w14:paraId="6A0F05BC" w14:textId="77777777">
        <w:tc>
          <w:tcPr>
            <w:tcW w:w="902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A0056CF" w14:textId="77777777" w:rsidR="009C3439" w:rsidRDefault="00A47772">
            <w:pPr>
              <w:pStyle w:val="TableHeader"/>
            </w:pPr>
            <w:r>
              <w:t>PIN_NEXT_FX</w:t>
            </w:r>
          </w:p>
        </w:tc>
      </w:tr>
      <w:tr w:rsidR="009C3439" w14:paraId="3BEB1BE3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5BEE06" w14:textId="77777777" w:rsidR="009C3439" w:rsidRDefault="00A47772">
            <w:pPr>
              <w:pStyle w:val="TableContent"/>
            </w:pPr>
            <w:r>
              <w:t>Backlog Activity Id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C753EB" w14:textId="77777777" w:rsidR="009C3439" w:rsidRDefault="00A47772">
            <w:pPr>
              <w:pStyle w:val="TableContent"/>
            </w:pPr>
            <w:r>
              <w:t>0</w:t>
            </w:r>
          </w:p>
        </w:tc>
      </w:tr>
      <w:tr w:rsidR="009C3439" w14:paraId="43831802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9B22D" w14:textId="77777777" w:rsidR="009C3439" w:rsidRDefault="00A47772">
            <w:pPr>
              <w:pStyle w:val="TableContent"/>
            </w:pPr>
            <w:r>
              <w:t>Type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55329A" w14:textId="77777777" w:rsidR="009C3439" w:rsidRDefault="00A47772">
            <w:pPr>
              <w:pStyle w:val="TableContent"/>
            </w:pPr>
            <w:r>
              <w:t>Text</w:t>
            </w:r>
          </w:p>
        </w:tc>
      </w:tr>
      <w:tr w:rsidR="009C3439" w14:paraId="22E1AB23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3CEB4E" w14:textId="77777777" w:rsidR="009C3439" w:rsidRDefault="00A47772">
            <w:pPr>
              <w:pStyle w:val="TableContent"/>
            </w:pPr>
            <w:r>
              <w:t>Value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1BDC5D" w14:textId="77777777" w:rsidR="009C3439" w:rsidRDefault="00A47772">
            <w:pPr>
              <w:pStyle w:val="TableContent"/>
            </w:pPr>
            <w:r>
              <w:t>34</w:t>
            </w:r>
          </w:p>
        </w:tc>
      </w:tr>
      <w:tr w:rsidR="009C3439" w14:paraId="56A59FAC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6F1EE7" w14:textId="77777777" w:rsidR="009C3439" w:rsidRDefault="00A47772">
            <w:pPr>
              <w:pStyle w:val="TableContent"/>
            </w:pPr>
            <w:r>
              <w:t>Project Management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tbl>
            <w:tblPr>
              <w:tblW w:w="0" w:type="auto"/>
              <w:tblInd w:w="10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3158"/>
              <w:gridCol w:w="3158"/>
            </w:tblGrid>
            <w:tr w:rsidR="009C3439" w14:paraId="4EB72EAA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22ABFF"/>
                </w:tcPr>
                <w:p w14:paraId="30015ECF" w14:textId="77777777" w:rsidR="009C3439" w:rsidRDefault="00A47772">
                  <w:pPr>
                    <w:pStyle w:val="TableHeader"/>
                  </w:pPr>
                  <w:r>
                    <w:t>Name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22ABFF"/>
                </w:tcPr>
                <w:p w14:paraId="3F9EEB57" w14:textId="77777777" w:rsidR="009C3439" w:rsidRDefault="00A47772">
                  <w:pPr>
                    <w:pStyle w:val="TableHeader"/>
                  </w:pPr>
                  <w:r>
                    <w:t>Value</w:t>
                  </w:r>
                </w:p>
              </w:tc>
            </w:tr>
            <w:tr w:rsidR="009C3439" w14:paraId="40EDE24C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6486033A" w14:textId="77777777" w:rsidR="009C3439" w:rsidRDefault="00A47772">
                  <w:pPr>
                    <w:pStyle w:val="TableContent"/>
                  </w:pPr>
                  <w:r>
                    <w:t>Author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0436AF40" w14:textId="77777777" w:rsidR="009C3439" w:rsidRDefault="00A47772">
                  <w:pPr>
                    <w:pStyle w:val="TableContent"/>
                  </w:pPr>
                  <w:r>
                    <w:t>Nese10B</w:t>
                  </w:r>
                </w:p>
              </w:tc>
            </w:tr>
            <w:tr w:rsidR="009C3439" w14:paraId="3188FC9B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010F525C" w14:textId="77777777" w:rsidR="009C3439" w:rsidRDefault="00A47772">
                  <w:pPr>
                    <w:pStyle w:val="TableContent"/>
                  </w:pPr>
                  <w:r>
                    <w:t>Create Date Time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43D7313E" w14:textId="77777777" w:rsidR="009C3439" w:rsidRDefault="00A47772">
                  <w:pPr>
                    <w:pStyle w:val="TableContent"/>
                  </w:pPr>
                  <w:r>
                    <w:t>2022 Feb 24 20:50:26</w:t>
                  </w:r>
                </w:p>
              </w:tc>
            </w:tr>
            <w:tr w:rsidR="009C3439" w14:paraId="6CDDE21A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6F4F8685" w14:textId="77777777" w:rsidR="009C3439" w:rsidRDefault="00A47772">
                  <w:pPr>
                    <w:pStyle w:val="TableContent"/>
                  </w:pPr>
                  <w:r>
                    <w:t>Last Modified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58E88FB4" w14:textId="77777777" w:rsidR="009C3439" w:rsidRDefault="00A47772">
                  <w:pPr>
                    <w:pStyle w:val="TableContent"/>
                  </w:pPr>
                  <w:r>
                    <w:t>2022 Feb 24 20:51:55</w:t>
                  </w:r>
                </w:p>
              </w:tc>
            </w:tr>
          </w:tbl>
          <w:p w14:paraId="1737E700" w14:textId="77777777" w:rsidR="009C3439" w:rsidRDefault="009C3439"/>
        </w:tc>
      </w:tr>
    </w:tbl>
    <w:p w14:paraId="2AEB7DED" w14:textId="77777777" w:rsidR="009C3439" w:rsidRDefault="009C3439"/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6316"/>
      </w:tblGrid>
      <w:tr w:rsidR="009C3439" w14:paraId="768BA739" w14:textId="77777777">
        <w:tc>
          <w:tcPr>
            <w:tcW w:w="902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74AAAEA" w14:textId="77777777" w:rsidR="009C3439" w:rsidRDefault="00A47772">
            <w:pPr>
              <w:pStyle w:val="TableHeader"/>
            </w:pPr>
            <w:r>
              <w:t>PIN_BACK_FX</w:t>
            </w:r>
          </w:p>
        </w:tc>
      </w:tr>
      <w:tr w:rsidR="009C3439" w14:paraId="71738480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B3C34" w14:textId="77777777" w:rsidR="009C3439" w:rsidRDefault="00A47772">
            <w:pPr>
              <w:pStyle w:val="TableContent"/>
            </w:pPr>
            <w:r>
              <w:t>Backlog Activity Id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17287" w14:textId="77777777" w:rsidR="009C3439" w:rsidRDefault="00A47772">
            <w:pPr>
              <w:pStyle w:val="TableContent"/>
            </w:pPr>
            <w:r>
              <w:t>0</w:t>
            </w:r>
          </w:p>
        </w:tc>
      </w:tr>
      <w:tr w:rsidR="009C3439" w14:paraId="48C078F3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AF0C39" w14:textId="77777777" w:rsidR="009C3439" w:rsidRDefault="00A47772">
            <w:pPr>
              <w:pStyle w:val="TableContent"/>
            </w:pPr>
            <w:r>
              <w:t>Type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4CBF0" w14:textId="77777777" w:rsidR="009C3439" w:rsidRDefault="00A47772">
            <w:pPr>
              <w:pStyle w:val="TableContent"/>
            </w:pPr>
            <w:r>
              <w:t>Text</w:t>
            </w:r>
          </w:p>
        </w:tc>
      </w:tr>
      <w:tr w:rsidR="009C3439" w14:paraId="446A0549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ECD60D" w14:textId="77777777" w:rsidR="009C3439" w:rsidRDefault="00A47772">
            <w:pPr>
              <w:pStyle w:val="TableContent"/>
            </w:pPr>
            <w:r>
              <w:t>Value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DC670D" w14:textId="77777777" w:rsidR="009C3439" w:rsidRDefault="00A47772">
            <w:pPr>
              <w:pStyle w:val="TableContent"/>
            </w:pPr>
            <w:r>
              <w:t>33</w:t>
            </w:r>
          </w:p>
        </w:tc>
      </w:tr>
      <w:tr w:rsidR="009C3439" w14:paraId="5F3B6906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5997C3" w14:textId="77777777" w:rsidR="009C3439" w:rsidRDefault="00A47772">
            <w:pPr>
              <w:pStyle w:val="TableContent"/>
            </w:pPr>
            <w:r>
              <w:t>Project Management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tbl>
            <w:tblPr>
              <w:tblW w:w="0" w:type="auto"/>
              <w:tblInd w:w="10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3158"/>
              <w:gridCol w:w="3158"/>
            </w:tblGrid>
            <w:tr w:rsidR="009C3439" w14:paraId="11D21AAB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22ABFF"/>
                </w:tcPr>
                <w:p w14:paraId="321FF04D" w14:textId="77777777" w:rsidR="009C3439" w:rsidRDefault="00A47772">
                  <w:pPr>
                    <w:pStyle w:val="TableHeader"/>
                  </w:pPr>
                  <w:r>
                    <w:t>Name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22ABFF"/>
                </w:tcPr>
                <w:p w14:paraId="0E52995C" w14:textId="77777777" w:rsidR="009C3439" w:rsidRDefault="00A47772">
                  <w:pPr>
                    <w:pStyle w:val="TableHeader"/>
                  </w:pPr>
                  <w:r>
                    <w:t>Value</w:t>
                  </w:r>
                </w:p>
              </w:tc>
            </w:tr>
            <w:tr w:rsidR="009C3439" w14:paraId="57B5ECD1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4455C718" w14:textId="77777777" w:rsidR="009C3439" w:rsidRDefault="00A47772">
                  <w:pPr>
                    <w:pStyle w:val="TableContent"/>
                  </w:pPr>
                  <w:r>
                    <w:t>Author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29C3CDAB" w14:textId="77777777" w:rsidR="009C3439" w:rsidRDefault="00A47772">
                  <w:pPr>
                    <w:pStyle w:val="TableContent"/>
                  </w:pPr>
                  <w:r>
                    <w:t>Nese10B</w:t>
                  </w:r>
                </w:p>
              </w:tc>
            </w:tr>
            <w:tr w:rsidR="009C3439" w14:paraId="6CDB79DA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794AE3A4" w14:textId="77777777" w:rsidR="009C3439" w:rsidRDefault="00A47772">
                  <w:pPr>
                    <w:pStyle w:val="TableContent"/>
                  </w:pPr>
                  <w:r>
                    <w:t>Create Date Time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490C02FD" w14:textId="77777777" w:rsidR="009C3439" w:rsidRDefault="00A47772">
                  <w:pPr>
                    <w:pStyle w:val="TableContent"/>
                  </w:pPr>
                  <w:r>
                    <w:t>2022 Feb 24 20:50:26</w:t>
                  </w:r>
                </w:p>
              </w:tc>
            </w:tr>
            <w:tr w:rsidR="009C3439" w14:paraId="6A7A258C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3ADE8726" w14:textId="77777777" w:rsidR="009C3439" w:rsidRDefault="00A47772">
                  <w:pPr>
                    <w:pStyle w:val="TableContent"/>
                  </w:pPr>
                  <w:r>
                    <w:t>Last Modified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05F38677" w14:textId="77777777" w:rsidR="009C3439" w:rsidRDefault="00A47772">
                  <w:pPr>
                    <w:pStyle w:val="TableContent"/>
                  </w:pPr>
                  <w:r>
                    <w:t>2022 Feb 24 20:51:55</w:t>
                  </w:r>
                </w:p>
              </w:tc>
            </w:tr>
          </w:tbl>
          <w:p w14:paraId="6AFF4D0A" w14:textId="77777777" w:rsidR="009C3439" w:rsidRDefault="009C3439"/>
        </w:tc>
      </w:tr>
    </w:tbl>
    <w:p w14:paraId="0538F6B5" w14:textId="77777777" w:rsidR="009C3439" w:rsidRDefault="009C3439"/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6316"/>
      </w:tblGrid>
      <w:tr w:rsidR="009C3439" w14:paraId="1139AD00" w14:textId="77777777">
        <w:tc>
          <w:tcPr>
            <w:tcW w:w="902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55D23F7" w14:textId="77777777" w:rsidR="009C3439" w:rsidRDefault="00A47772">
            <w:pPr>
              <w:pStyle w:val="TableHeader"/>
            </w:pPr>
            <w:r>
              <w:t>PIN_TOGGLE_BP</w:t>
            </w:r>
          </w:p>
        </w:tc>
      </w:tr>
      <w:tr w:rsidR="009C3439" w14:paraId="1629BE72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AE8CA0" w14:textId="77777777" w:rsidR="009C3439" w:rsidRDefault="00A47772">
            <w:pPr>
              <w:pStyle w:val="TableContent"/>
            </w:pPr>
            <w:r>
              <w:t>Backlog Activity Id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5B5BB" w14:textId="77777777" w:rsidR="009C3439" w:rsidRDefault="00A47772">
            <w:pPr>
              <w:pStyle w:val="TableContent"/>
            </w:pPr>
            <w:r>
              <w:t>0</w:t>
            </w:r>
          </w:p>
        </w:tc>
      </w:tr>
      <w:tr w:rsidR="009C3439" w14:paraId="1E1C89A8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7BEA76" w14:textId="77777777" w:rsidR="009C3439" w:rsidRDefault="00A47772">
            <w:pPr>
              <w:pStyle w:val="TableContent"/>
            </w:pPr>
            <w:r>
              <w:t>Type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DEA2E8" w14:textId="77777777" w:rsidR="009C3439" w:rsidRDefault="00A47772">
            <w:pPr>
              <w:pStyle w:val="TableContent"/>
            </w:pPr>
            <w:r>
              <w:t>Text</w:t>
            </w:r>
          </w:p>
        </w:tc>
      </w:tr>
      <w:tr w:rsidR="009C3439" w14:paraId="23E21BA8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9B0AC" w14:textId="77777777" w:rsidR="009C3439" w:rsidRDefault="00A47772">
            <w:pPr>
              <w:pStyle w:val="TableContent"/>
            </w:pPr>
            <w:r>
              <w:t>Value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5B8AA2" w14:textId="77777777" w:rsidR="009C3439" w:rsidRDefault="00A47772">
            <w:pPr>
              <w:pStyle w:val="TableContent"/>
            </w:pPr>
            <w:r>
              <w:t>35</w:t>
            </w:r>
          </w:p>
        </w:tc>
      </w:tr>
      <w:tr w:rsidR="009C3439" w14:paraId="3840266C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4BB55A" w14:textId="77777777" w:rsidR="009C3439" w:rsidRDefault="00A47772">
            <w:pPr>
              <w:pStyle w:val="TableContent"/>
            </w:pPr>
            <w:r>
              <w:lastRenderedPageBreak/>
              <w:t>Project Management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tbl>
            <w:tblPr>
              <w:tblW w:w="0" w:type="auto"/>
              <w:tblInd w:w="10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3158"/>
              <w:gridCol w:w="3158"/>
            </w:tblGrid>
            <w:tr w:rsidR="009C3439" w14:paraId="3E2BA8F5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22ABFF"/>
                </w:tcPr>
                <w:p w14:paraId="577915CF" w14:textId="77777777" w:rsidR="009C3439" w:rsidRDefault="00A47772">
                  <w:pPr>
                    <w:pStyle w:val="TableHeader"/>
                  </w:pPr>
                  <w:r>
                    <w:t>Name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22ABFF"/>
                </w:tcPr>
                <w:p w14:paraId="5B46976A" w14:textId="77777777" w:rsidR="009C3439" w:rsidRDefault="00A47772">
                  <w:pPr>
                    <w:pStyle w:val="TableHeader"/>
                  </w:pPr>
                  <w:r>
                    <w:t>Value</w:t>
                  </w:r>
                </w:p>
              </w:tc>
            </w:tr>
            <w:tr w:rsidR="009C3439" w14:paraId="0CAD57FE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2BFD849D" w14:textId="77777777" w:rsidR="009C3439" w:rsidRDefault="00A47772">
                  <w:pPr>
                    <w:pStyle w:val="TableContent"/>
                  </w:pPr>
                  <w:r>
                    <w:t>Author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37D54B0F" w14:textId="77777777" w:rsidR="009C3439" w:rsidRDefault="00A47772">
                  <w:pPr>
                    <w:pStyle w:val="TableContent"/>
                  </w:pPr>
                  <w:r>
                    <w:t>Nese10B</w:t>
                  </w:r>
                </w:p>
              </w:tc>
            </w:tr>
            <w:tr w:rsidR="009C3439" w14:paraId="3256844F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71156112" w14:textId="77777777" w:rsidR="009C3439" w:rsidRDefault="00A47772">
                  <w:pPr>
                    <w:pStyle w:val="TableContent"/>
                  </w:pPr>
                  <w:r>
                    <w:t>Create Date Time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5C39D969" w14:textId="77777777" w:rsidR="009C3439" w:rsidRDefault="00A47772">
                  <w:pPr>
                    <w:pStyle w:val="TableContent"/>
                  </w:pPr>
                  <w:r>
                    <w:t>2022 Feb 24 20:50:26</w:t>
                  </w:r>
                </w:p>
              </w:tc>
            </w:tr>
            <w:tr w:rsidR="009C3439" w14:paraId="2DE8170F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3C1EAB82" w14:textId="77777777" w:rsidR="009C3439" w:rsidRDefault="00A47772">
                  <w:pPr>
                    <w:pStyle w:val="TableContent"/>
                  </w:pPr>
                  <w:r>
                    <w:t>Last Modified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7FA667C6" w14:textId="77777777" w:rsidR="009C3439" w:rsidRDefault="00A47772">
                  <w:pPr>
                    <w:pStyle w:val="TableContent"/>
                  </w:pPr>
                  <w:r>
                    <w:t>2022 Feb 24 20:51:55</w:t>
                  </w:r>
                </w:p>
              </w:tc>
            </w:tr>
          </w:tbl>
          <w:p w14:paraId="3BC9654E" w14:textId="77777777" w:rsidR="009C3439" w:rsidRDefault="009C3439"/>
        </w:tc>
      </w:tr>
    </w:tbl>
    <w:p w14:paraId="100EC2D9" w14:textId="77777777" w:rsidR="009C3439" w:rsidRDefault="009C3439"/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6316"/>
      </w:tblGrid>
      <w:tr w:rsidR="009C3439" w14:paraId="6E2DC34F" w14:textId="77777777">
        <w:tc>
          <w:tcPr>
            <w:tcW w:w="902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155A87F" w14:textId="77777777" w:rsidR="009C3439" w:rsidRDefault="00A47772">
            <w:pPr>
              <w:pStyle w:val="TableHeader"/>
            </w:pPr>
            <w:r>
              <w:t>PIN_LED_BP</w:t>
            </w:r>
          </w:p>
        </w:tc>
      </w:tr>
      <w:tr w:rsidR="009C3439" w14:paraId="472034AC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AAB039" w14:textId="77777777" w:rsidR="009C3439" w:rsidRDefault="00A47772">
            <w:pPr>
              <w:pStyle w:val="TableContent"/>
            </w:pPr>
            <w:r>
              <w:t>Backlog Activity Id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3764BA" w14:textId="77777777" w:rsidR="009C3439" w:rsidRDefault="00A47772">
            <w:pPr>
              <w:pStyle w:val="TableContent"/>
            </w:pPr>
            <w:r>
              <w:t>0</w:t>
            </w:r>
          </w:p>
        </w:tc>
      </w:tr>
      <w:tr w:rsidR="009C3439" w14:paraId="6C4D1ACA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18320" w14:textId="77777777" w:rsidR="009C3439" w:rsidRDefault="00A47772">
            <w:pPr>
              <w:pStyle w:val="TableContent"/>
            </w:pPr>
            <w:r>
              <w:t>Type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037E5" w14:textId="77777777" w:rsidR="009C3439" w:rsidRDefault="00A47772">
            <w:pPr>
              <w:pStyle w:val="TableContent"/>
            </w:pPr>
            <w:r>
              <w:t>Text</w:t>
            </w:r>
          </w:p>
        </w:tc>
      </w:tr>
      <w:tr w:rsidR="009C3439" w14:paraId="03463B58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09A5FA" w14:textId="77777777" w:rsidR="009C3439" w:rsidRDefault="00A47772">
            <w:pPr>
              <w:pStyle w:val="TableContent"/>
            </w:pPr>
            <w:r>
              <w:t>Value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31458E" w14:textId="77777777" w:rsidR="009C3439" w:rsidRDefault="00A47772">
            <w:pPr>
              <w:pStyle w:val="TableContent"/>
            </w:pPr>
            <w:r>
              <w:t>37</w:t>
            </w:r>
          </w:p>
        </w:tc>
      </w:tr>
      <w:tr w:rsidR="009C3439" w14:paraId="2C9131A5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5F61E1" w14:textId="77777777" w:rsidR="009C3439" w:rsidRDefault="00A47772">
            <w:pPr>
              <w:pStyle w:val="TableContent"/>
            </w:pPr>
            <w:r>
              <w:t>Project Management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tbl>
            <w:tblPr>
              <w:tblW w:w="0" w:type="auto"/>
              <w:tblInd w:w="10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3158"/>
              <w:gridCol w:w="3158"/>
            </w:tblGrid>
            <w:tr w:rsidR="009C3439" w14:paraId="5F43E9E4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22ABFF"/>
                </w:tcPr>
                <w:p w14:paraId="3E3AD673" w14:textId="77777777" w:rsidR="009C3439" w:rsidRDefault="00A47772">
                  <w:pPr>
                    <w:pStyle w:val="TableHeader"/>
                  </w:pPr>
                  <w:r>
                    <w:t>Name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22ABFF"/>
                </w:tcPr>
                <w:p w14:paraId="7241BEDC" w14:textId="77777777" w:rsidR="009C3439" w:rsidRDefault="00A47772">
                  <w:pPr>
                    <w:pStyle w:val="TableHeader"/>
                  </w:pPr>
                  <w:r>
                    <w:t>Value</w:t>
                  </w:r>
                </w:p>
              </w:tc>
            </w:tr>
            <w:tr w:rsidR="009C3439" w14:paraId="3934055F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4B70C64A" w14:textId="77777777" w:rsidR="009C3439" w:rsidRDefault="00A47772">
                  <w:pPr>
                    <w:pStyle w:val="TableContent"/>
                  </w:pPr>
                  <w:r>
                    <w:t>Author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4073E564" w14:textId="77777777" w:rsidR="009C3439" w:rsidRDefault="00A47772">
                  <w:pPr>
                    <w:pStyle w:val="TableContent"/>
                  </w:pPr>
                  <w:r>
                    <w:t>Nese10B</w:t>
                  </w:r>
                </w:p>
              </w:tc>
            </w:tr>
            <w:tr w:rsidR="009C3439" w14:paraId="37147293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1BBED166" w14:textId="77777777" w:rsidR="009C3439" w:rsidRDefault="00A47772">
                  <w:pPr>
                    <w:pStyle w:val="TableContent"/>
                  </w:pPr>
                  <w:r>
                    <w:t>Create Date Time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0273FF44" w14:textId="77777777" w:rsidR="009C3439" w:rsidRDefault="00A47772">
                  <w:pPr>
                    <w:pStyle w:val="TableContent"/>
                  </w:pPr>
                  <w:r>
                    <w:t>2022 Feb 24 20:50:26</w:t>
                  </w:r>
                </w:p>
              </w:tc>
            </w:tr>
            <w:tr w:rsidR="009C3439" w14:paraId="7E922008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267C44F4" w14:textId="77777777" w:rsidR="009C3439" w:rsidRDefault="00A47772">
                  <w:pPr>
                    <w:pStyle w:val="TableContent"/>
                  </w:pPr>
                  <w:r>
                    <w:t>Last Modified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086DFD11" w14:textId="77777777" w:rsidR="009C3439" w:rsidRDefault="00A47772">
                  <w:pPr>
                    <w:pStyle w:val="TableContent"/>
                  </w:pPr>
                  <w:r>
                    <w:t>2022 Feb 24 20:51:55</w:t>
                  </w:r>
                </w:p>
              </w:tc>
            </w:tr>
          </w:tbl>
          <w:p w14:paraId="46E3CF36" w14:textId="77777777" w:rsidR="009C3439" w:rsidRDefault="009C3439"/>
        </w:tc>
      </w:tr>
    </w:tbl>
    <w:p w14:paraId="592A576A" w14:textId="77777777" w:rsidR="009C3439" w:rsidRDefault="009C3439"/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6316"/>
      </w:tblGrid>
      <w:tr w:rsidR="009C3439" w14:paraId="66647D92" w14:textId="77777777">
        <w:tc>
          <w:tcPr>
            <w:tcW w:w="902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685A7E" w14:textId="77777777" w:rsidR="009C3439" w:rsidRDefault="00A47772">
            <w:pPr>
              <w:pStyle w:val="TableHeader"/>
            </w:pPr>
            <w:r>
              <w:t>PIN_OLED_SDA</w:t>
            </w:r>
          </w:p>
        </w:tc>
      </w:tr>
      <w:tr w:rsidR="009C3439" w14:paraId="3EABC2DB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323629" w14:textId="77777777" w:rsidR="009C3439" w:rsidRDefault="00A47772">
            <w:pPr>
              <w:pStyle w:val="TableContent"/>
            </w:pPr>
            <w:r>
              <w:t>Backlog Activity Id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54A0DA" w14:textId="77777777" w:rsidR="009C3439" w:rsidRDefault="00A47772">
            <w:pPr>
              <w:pStyle w:val="TableContent"/>
            </w:pPr>
            <w:r>
              <w:t>0</w:t>
            </w:r>
          </w:p>
        </w:tc>
      </w:tr>
      <w:tr w:rsidR="009C3439" w14:paraId="29CC975F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5F288B" w14:textId="77777777" w:rsidR="009C3439" w:rsidRDefault="00A47772">
            <w:pPr>
              <w:pStyle w:val="TableContent"/>
            </w:pPr>
            <w:r>
              <w:t>Type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A3464D" w14:textId="77777777" w:rsidR="009C3439" w:rsidRDefault="00A47772">
            <w:pPr>
              <w:pStyle w:val="TableContent"/>
            </w:pPr>
            <w:r>
              <w:t>Text</w:t>
            </w:r>
          </w:p>
        </w:tc>
      </w:tr>
      <w:tr w:rsidR="009C3439" w14:paraId="4D037681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D7CF1C" w14:textId="77777777" w:rsidR="009C3439" w:rsidRDefault="00A47772">
            <w:pPr>
              <w:pStyle w:val="TableContent"/>
            </w:pPr>
            <w:r>
              <w:t>Value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313677" w14:textId="77777777" w:rsidR="009C3439" w:rsidRDefault="00A47772">
            <w:pPr>
              <w:pStyle w:val="TableContent"/>
            </w:pPr>
            <w:r>
              <w:t>13</w:t>
            </w:r>
          </w:p>
        </w:tc>
      </w:tr>
      <w:tr w:rsidR="009C3439" w14:paraId="34D3F940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615B2" w14:textId="77777777" w:rsidR="009C3439" w:rsidRDefault="00A47772">
            <w:pPr>
              <w:pStyle w:val="TableContent"/>
            </w:pPr>
            <w:r>
              <w:t>Project Management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tbl>
            <w:tblPr>
              <w:tblW w:w="0" w:type="auto"/>
              <w:tblInd w:w="10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3158"/>
              <w:gridCol w:w="3158"/>
            </w:tblGrid>
            <w:tr w:rsidR="009C3439" w14:paraId="00B9B374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22ABFF"/>
                </w:tcPr>
                <w:p w14:paraId="4DDB178B" w14:textId="77777777" w:rsidR="009C3439" w:rsidRDefault="00A47772">
                  <w:pPr>
                    <w:pStyle w:val="TableHeader"/>
                  </w:pPr>
                  <w:r>
                    <w:t>Name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22ABFF"/>
                </w:tcPr>
                <w:p w14:paraId="69230D14" w14:textId="77777777" w:rsidR="009C3439" w:rsidRDefault="00A47772">
                  <w:pPr>
                    <w:pStyle w:val="TableHeader"/>
                  </w:pPr>
                  <w:r>
                    <w:t>Value</w:t>
                  </w:r>
                </w:p>
              </w:tc>
            </w:tr>
            <w:tr w:rsidR="009C3439" w14:paraId="3FDAA3E6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6F260DEE" w14:textId="77777777" w:rsidR="009C3439" w:rsidRDefault="00A47772">
                  <w:pPr>
                    <w:pStyle w:val="TableContent"/>
                  </w:pPr>
                  <w:r>
                    <w:t>Author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21F1446C" w14:textId="77777777" w:rsidR="009C3439" w:rsidRDefault="00A47772">
                  <w:pPr>
                    <w:pStyle w:val="TableContent"/>
                  </w:pPr>
                  <w:r>
                    <w:t>Nese10B</w:t>
                  </w:r>
                </w:p>
              </w:tc>
            </w:tr>
            <w:tr w:rsidR="009C3439" w14:paraId="5FA980D7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41CE7F07" w14:textId="77777777" w:rsidR="009C3439" w:rsidRDefault="00A47772">
                  <w:pPr>
                    <w:pStyle w:val="TableContent"/>
                  </w:pPr>
                  <w:r>
                    <w:t>Create Date Time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29EC0C88" w14:textId="77777777" w:rsidR="009C3439" w:rsidRDefault="00A47772">
                  <w:pPr>
                    <w:pStyle w:val="TableContent"/>
                  </w:pPr>
                  <w:r>
                    <w:t>2022 Feb 24 20:50:26</w:t>
                  </w:r>
                </w:p>
              </w:tc>
            </w:tr>
            <w:tr w:rsidR="009C3439" w14:paraId="7571BB33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04C0A43B" w14:textId="77777777" w:rsidR="009C3439" w:rsidRDefault="00A47772">
                  <w:pPr>
                    <w:pStyle w:val="TableContent"/>
                  </w:pPr>
                  <w:r>
                    <w:t>Last Modified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6D692307" w14:textId="77777777" w:rsidR="009C3439" w:rsidRDefault="00A47772">
                  <w:pPr>
                    <w:pStyle w:val="TableContent"/>
                  </w:pPr>
                  <w:r>
                    <w:t>2022 Feb 24 20:51:55</w:t>
                  </w:r>
                </w:p>
              </w:tc>
            </w:tr>
          </w:tbl>
          <w:p w14:paraId="272796E1" w14:textId="77777777" w:rsidR="009C3439" w:rsidRDefault="009C3439"/>
        </w:tc>
      </w:tr>
    </w:tbl>
    <w:p w14:paraId="430DD8FA" w14:textId="77777777" w:rsidR="009C3439" w:rsidRDefault="009C3439"/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6316"/>
      </w:tblGrid>
      <w:tr w:rsidR="009C3439" w14:paraId="7AA3CD10" w14:textId="77777777">
        <w:tc>
          <w:tcPr>
            <w:tcW w:w="902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549C8AA" w14:textId="77777777" w:rsidR="009C3439" w:rsidRDefault="00A47772">
            <w:pPr>
              <w:pStyle w:val="TableHeader"/>
            </w:pPr>
            <w:r>
              <w:t>PIN_OLED_SCL</w:t>
            </w:r>
          </w:p>
        </w:tc>
      </w:tr>
      <w:tr w:rsidR="009C3439" w14:paraId="62EFFF9D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FEDE90" w14:textId="77777777" w:rsidR="009C3439" w:rsidRDefault="00A47772">
            <w:pPr>
              <w:pStyle w:val="TableContent"/>
            </w:pPr>
            <w:r>
              <w:t>Backlog Activity Id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AD2EF9" w14:textId="77777777" w:rsidR="009C3439" w:rsidRDefault="00A47772">
            <w:pPr>
              <w:pStyle w:val="TableContent"/>
            </w:pPr>
            <w:r>
              <w:t>0</w:t>
            </w:r>
          </w:p>
        </w:tc>
      </w:tr>
      <w:tr w:rsidR="009C3439" w14:paraId="7D56F1D6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E1F39" w14:textId="77777777" w:rsidR="009C3439" w:rsidRDefault="00A47772">
            <w:pPr>
              <w:pStyle w:val="TableContent"/>
            </w:pPr>
            <w:r>
              <w:t>Type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70AAD9" w14:textId="77777777" w:rsidR="009C3439" w:rsidRDefault="00A47772">
            <w:pPr>
              <w:pStyle w:val="TableContent"/>
            </w:pPr>
            <w:r>
              <w:t>Text</w:t>
            </w:r>
          </w:p>
        </w:tc>
      </w:tr>
      <w:tr w:rsidR="009C3439" w14:paraId="4C98FC2F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88A8FD" w14:textId="77777777" w:rsidR="009C3439" w:rsidRDefault="00A47772">
            <w:pPr>
              <w:pStyle w:val="TableContent"/>
            </w:pPr>
            <w:r>
              <w:t>Value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C7B5E0" w14:textId="77777777" w:rsidR="009C3439" w:rsidRDefault="00A47772">
            <w:pPr>
              <w:pStyle w:val="TableContent"/>
            </w:pPr>
            <w:r>
              <w:t>12</w:t>
            </w:r>
          </w:p>
        </w:tc>
      </w:tr>
      <w:tr w:rsidR="009C3439" w14:paraId="1EE8B86D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0F7E8D" w14:textId="77777777" w:rsidR="009C3439" w:rsidRDefault="00A47772">
            <w:pPr>
              <w:pStyle w:val="TableContent"/>
            </w:pPr>
            <w:r>
              <w:t>Project Management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tbl>
            <w:tblPr>
              <w:tblW w:w="0" w:type="auto"/>
              <w:tblInd w:w="10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3158"/>
              <w:gridCol w:w="3158"/>
            </w:tblGrid>
            <w:tr w:rsidR="009C3439" w14:paraId="7BD04512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22ABFF"/>
                </w:tcPr>
                <w:p w14:paraId="0176BB26" w14:textId="77777777" w:rsidR="009C3439" w:rsidRDefault="00A47772">
                  <w:pPr>
                    <w:pStyle w:val="TableHeader"/>
                  </w:pPr>
                  <w:r>
                    <w:t>Name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22ABFF"/>
                </w:tcPr>
                <w:p w14:paraId="42F63EB4" w14:textId="77777777" w:rsidR="009C3439" w:rsidRDefault="00A47772">
                  <w:pPr>
                    <w:pStyle w:val="TableHeader"/>
                  </w:pPr>
                  <w:r>
                    <w:t>Value</w:t>
                  </w:r>
                </w:p>
              </w:tc>
            </w:tr>
            <w:tr w:rsidR="009C3439" w14:paraId="4780D44C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7FF6CC5B" w14:textId="77777777" w:rsidR="009C3439" w:rsidRDefault="00A47772">
                  <w:pPr>
                    <w:pStyle w:val="TableContent"/>
                  </w:pPr>
                  <w:r>
                    <w:t>Author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3A0AB2F9" w14:textId="77777777" w:rsidR="009C3439" w:rsidRDefault="00A47772">
                  <w:pPr>
                    <w:pStyle w:val="TableContent"/>
                  </w:pPr>
                  <w:r>
                    <w:t>Nese10B</w:t>
                  </w:r>
                </w:p>
              </w:tc>
            </w:tr>
            <w:tr w:rsidR="009C3439" w14:paraId="6C30C115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345D3948" w14:textId="77777777" w:rsidR="009C3439" w:rsidRDefault="00A47772">
                  <w:pPr>
                    <w:pStyle w:val="TableContent"/>
                  </w:pPr>
                  <w:r>
                    <w:t>Create Date Time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776B588B" w14:textId="77777777" w:rsidR="009C3439" w:rsidRDefault="00A47772">
                  <w:pPr>
                    <w:pStyle w:val="TableContent"/>
                  </w:pPr>
                  <w:r>
                    <w:t>2022 Feb 24 20:50:26</w:t>
                  </w:r>
                </w:p>
              </w:tc>
            </w:tr>
            <w:tr w:rsidR="009C3439" w14:paraId="2F64638A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256C34BF" w14:textId="77777777" w:rsidR="009C3439" w:rsidRDefault="00A47772">
                  <w:pPr>
                    <w:pStyle w:val="TableContent"/>
                  </w:pPr>
                  <w:r>
                    <w:t>Last Modified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43304F70" w14:textId="77777777" w:rsidR="009C3439" w:rsidRDefault="00A47772">
                  <w:pPr>
                    <w:pStyle w:val="TableContent"/>
                  </w:pPr>
                  <w:r>
                    <w:t>2022 Feb 24 20:51:55</w:t>
                  </w:r>
                </w:p>
              </w:tc>
            </w:tr>
          </w:tbl>
          <w:p w14:paraId="394B7588" w14:textId="77777777" w:rsidR="009C3439" w:rsidRDefault="009C3439"/>
        </w:tc>
      </w:tr>
    </w:tbl>
    <w:p w14:paraId="60F7F527" w14:textId="77777777" w:rsidR="009C3439" w:rsidRDefault="009C3439"/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6316"/>
      </w:tblGrid>
      <w:tr w:rsidR="009C3439" w14:paraId="3783267E" w14:textId="77777777">
        <w:tc>
          <w:tcPr>
            <w:tcW w:w="902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384C4EB" w14:textId="77777777" w:rsidR="009C3439" w:rsidRDefault="00A47772">
            <w:pPr>
              <w:pStyle w:val="TableHeader"/>
            </w:pPr>
            <w:r>
              <w:t>ADC_PIN</w:t>
            </w:r>
          </w:p>
        </w:tc>
      </w:tr>
      <w:tr w:rsidR="009C3439" w14:paraId="45195285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686F50" w14:textId="77777777" w:rsidR="009C3439" w:rsidRDefault="00A47772">
            <w:pPr>
              <w:pStyle w:val="TableContent"/>
            </w:pPr>
            <w:r>
              <w:t>Backlog Activity Id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832B19" w14:textId="77777777" w:rsidR="009C3439" w:rsidRDefault="00A47772">
            <w:pPr>
              <w:pStyle w:val="TableContent"/>
            </w:pPr>
            <w:r>
              <w:t>0</w:t>
            </w:r>
          </w:p>
        </w:tc>
      </w:tr>
      <w:tr w:rsidR="009C3439" w14:paraId="1DB2EB32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7F9C7E" w14:textId="77777777" w:rsidR="009C3439" w:rsidRDefault="00A47772">
            <w:pPr>
              <w:pStyle w:val="TableContent"/>
            </w:pPr>
            <w:r>
              <w:t>Type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A3885A" w14:textId="77777777" w:rsidR="009C3439" w:rsidRDefault="00A47772">
            <w:pPr>
              <w:pStyle w:val="TableContent"/>
            </w:pPr>
            <w:r>
              <w:t>Text</w:t>
            </w:r>
          </w:p>
        </w:tc>
      </w:tr>
      <w:tr w:rsidR="009C3439" w14:paraId="22621F2B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F5926F" w14:textId="77777777" w:rsidR="009C3439" w:rsidRDefault="00A47772">
            <w:pPr>
              <w:pStyle w:val="TableContent"/>
            </w:pPr>
            <w:r>
              <w:t>Value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FFB226" w14:textId="77777777" w:rsidR="009C3439" w:rsidRDefault="00A47772">
            <w:pPr>
              <w:pStyle w:val="TableContent"/>
            </w:pPr>
            <w:r>
              <w:t>22</w:t>
            </w:r>
          </w:p>
        </w:tc>
      </w:tr>
      <w:tr w:rsidR="009C3439" w14:paraId="3E326326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52736A" w14:textId="77777777" w:rsidR="009C3439" w:rsidRDefault="00A47772">
            <w:pPr>
              <w:pStyle w:val="TableContent"/>
            </w:pPr>
            <w:r>
              <w:lastRenderedPageBreak/>
              <w:t>Project Management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tbl>
            <w:tblPr>
              <w:tblW w:w="0" w:type="auto"/>
              <w:tblInd w:w="10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3158"/>
              <w:gridCol w:w="3158"/>
            </w:tblGrid>
            <w:tr w:rsidR="009C3439" w14:paraId="70BB1AB4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22ABFF"/>
                </w:tcPr>
                <w:p w14:paraId="5B226539" w14:textId="77777777" w:rsidR="009C3439" w:rsidRDefault="00A47772">
                  <w:pPr>
                    <w:pStyle w:val="TableHeader"/>
                  </w:pPr>
                  <w:r>
                    <w:t>Name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22ABFF"/>
                </w:tcPr>
                <w:p w14:paraId="519232FE" w14:textId="77777777" w:rsidR="009C3439" w:rsidRDefault="00A47772">
                  <w:pPr>
                    <w:pStyle w:val="TableHeader"/>
                  </w:pPr>
                  <w:r>
                    <w:t>Value</w:t>
                  </w:r>
                </w:p>
              </w:tc>
            </w:tr>
            <w:tr w:rsidR="009C3439" w14:paraId="43B399C0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54FC62D3" w14:textId="77777777" w:rsidR="009C3439" w:rsidRDefault="00A47772">
                  <w:pPr>
                    <w:pStyle w:val="TableContent"/>
                  </w:pPr>
                  <w:r>
                    <w:t>Author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7168272B" w14:textId="77777777" w:rsidR="009C3439" w:rsidRDefault="00A47772">
                  <w:pPr>
                    <w:pStyle w:val="TableContent"/>
                  </w:pPr>
                  <w:r>
                    <w:t>Nese10B</w:t>
                  </w:r>
                </w:p>
              </w:tc>
            </w:tr>
            <w:tr w:rsidR="009C3439" w14:paraId="76711F30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5C1E41C6" w14:textId="77777777" w:rsidR="009C3439" w:rsidRDefault="00A47772">
                  <w:pPr>
                    <w:pStyle w:val="TableContent"/>
                  </w:pPr>
                  <w:r>
                    <w:t>Create Date Time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0FCE3FC5" w14:textId="77777777" w:rsidR="009C3439" w:rsidRDefault="00A47772">
                  <w:pPr>
                    <w:pStyle w:val="TableContent"/>
                  </w:pPr>
                  <w:r>
                    <w:t>2022 Feb 24 20:50:26</w:t>
                  </w:r>
                </w:p>
              </w:tc>
            </w:tr>
            <w:tr w:rsidR="009C3439" w14:paraId="2FE18868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6CC65E3C" w14:textId="77777777" w:rsidR="009C3439" w:rsidRDefault="00A47772">
                  <w:pPr>
                    <w:pStyle w:val="TableContent"/>
                  </w:pPr>
                  <w:r>
                    <w:t>Last Modified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111A0FEC" w14:textId="77777777" w:rsidR="009C3439" w:rsidRDefault="00A47772">
                  <w:pPr>
                    <w:pStyle w:val="TableContent"/>
                  </w:pPr>
                  <w:r>
                    <w:t>2022 Feb 24 20:51:55</w:t>
                  </w:r>
                </w:p>
              </w:tc>
            </w:tr>
          </w:tbl>
          <w:p w14:paraId="7A3AD60B" w14:textId="77777777" w:rsidR="009C3439" w:rsidRDefault="009C3439"/>
        </w:tc>
      </w:tr>
    </w:tbl>
    <w:p w14:paraId="2E128C16" w14:textId="77777777" w:rsidR="009C3439" w:rsidRDefault="009C3439"/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6316"/>
      </w:tblGrid>
      <w:tr w:rsidR="009C3439" w14:paraId="25940FA6" w14:textId="77777777">
        <w:tc>
          <w:tcPr>
            <w:tcW w:w="902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894F552" w14:textId="77777777" w:rsidR="009C3439" w:rsidRDefault="00A47772">
            <w:pPr>
              <w:pStyle w:val="TableHeader"/>
            </w:pPr>
            <w:r>
              <w:t>NUM_OF_EFFECTS</w:t>
            </w:r>
          </w:p>
        </w:tc>
      </w:tr>
      <w:tr w:rsidR="009C3439" w14:paraId="6FEB01F8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292A5F" w14:textId="77777777" w:rsidR="009C3439" w:rsidRDefault="00A47772">
            <w:pPr>
              <w:pStyle w:val="TableContent"/>
            </w:pPr>
            <w:r>
              <w:t>Backlog Activity Id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4B5AE7" w14:textId="77777777" w:rsidR="009C3439" w:rsidRDefault="00A47772">
            <w:pPr>
              <w:pStyle w:val="TableContent"/>
            </w:pPr>
            <w:r>
              <w:t>0</w:t>
            </w:r>
          </w:p>
        </w:tc>
      </w:tr>
      <w:tr w:rsidR="009C3439" w14:paraId="6A032097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B76DD3" w14:textId="77777777" w:rsidR="009C3439" w:rsidRDefault="00A47772">
            <w:pPr>
              <w:pStyle w:val="TableContent"/>
            </w:pPr>
            <w:r>
              <w:t>Type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CEC55" w14:textId="77777777" w:rsidR="009C3439" w:rsidRDefault="00A47772">
            <w:pPr>
              <w:pStyle w:val="TableContent"/>
            </w:pPr>
            <w:r>
              <w:t>Text</w:t>
            </w:r>
          </w:p>
        </w:tc>
      </w:tr>
      <w:tr w:rsidR="009C3439" w14:paraId="3018018B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06250A" w14:textId="77777777" w:rsidR="009C3439" w:rsidRDefault="00A47772">
            <w:pPr>
              <w:pStyle w:val="TableContent"/>
            </w:pPr>
            <w:r>
              <w:t>Value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C79E7E" w14:textId="77777777" w:rsidR="009C3439" w:rsidRDefault="00A47772">
            <w:pPr>
              <w:pStyle w:val="TableContent"/>
            </w:pPr>
            <w:r>
              <w:t>3</w:t>
            </w:r>
          </w:p>
        </w:tc>
      </w:tr>
      <w:tr w:rsidR="009C3439" w14:paraId="052F1395" w14:textId="77777777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000D0F" w14:textId="77777777" w:rsidR="009C3439" w:rsidRDefault="00A47772">
            <w:pPr>
              <w:pStyle w:val="TableContent"/>
            </w:pPr>
            <w:r>
              <w:t>Project Management</w:t>
            </w:r>
          </w:p>
        </w:tc>
        <w:tc>
          <w:tcPr>
            <w:tcW w:w="6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tbl>
            <w:tblPr>
              <w:tblW w:w="0" w:type="auto"/>
              <w:tblInd w:w="10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3158"/>
              <w:gridCol w:w="3158"/>
            </w:tblGrid>
            <w:tr w:rsidR="009C3439" w14:paraId="3EC5D8F2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22ABFF"/>
                </w:tcPr>
                <w:p w14:paraId="3101D0F1" w14:textId="77777777" w:rsidR="009C3439" w:rsidRDefault="00A47772">
                  <w:pPr>
                    <w:pStyle w:val="TableHeader"/>
                  </w:pPr>
                  <w:r>
                    <w:t>Name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22ABFF"/>
                </w:tcPr>
                <w:p w14:paraId="2DB974E2" w14:textId="77777777" w:rsidR="009C3439" w:rsidRDefault="00A47772">
                  <w:pPr>
                    <w:pStyle w:val="TableHeader"/>
                  </w:pPr>
                  <w:r>
                    <w:t>Value</w:t>
                  </w:r>
                </w:p>
              </w:tc>
            </w:tr>
            <w:tr w:rsidR="009C3439" w14:paraId="33954733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47208365" w14:textId="77777777" w:rsidR="009C3439" w:rsidRDefault="00A47772">
                  <w:pPr>
                    <w:pStyle w:val="TableContent"/>
                  </w:pPr>
                  <w:r>
                    <w:t>Author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455D9E78" w14:textId="77777777" w:rsidR="009C3439" w:rsidRDefault="00A47772">
                  <w:pPr>
                    <w:pStyle w:val="TableContent"/>
                  </w:pPr>
                  <w:r>
                    <w:t>Nese10B</w:t>
                  </w:r>
                </w:p>
              </w:tc>
            </w:tr>
            <w:tr w:rsidR="009C3439" w14:paraId="24D04C9B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00D92EB2" w14:textId="77777777" w:rsidR="009C3439" w:rsidRDefault="00A47772">
                  <w:pPr>
                    <w:pStyle w:val="TableContent"/>
                  </w:pPr>
                  <w:r>
                    <w:t>Create Date Time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26E11ADD" w14:textId="77777777" w:rsidR="009C3439" w:rsidRDefault="00A47772">
                  <w:pPr>
                    <w:pStyle w:val="TableContent"/>
                  </w:pPr>
                  <w:r>
                    <w:t>2022 Feb 24 20:50:26</w:t>
                  </w:r>
                </w:p>
              </w:tc>
            </w:tr>
            <w:tr w:rsidR="009C3439" w14:paraId="654D5C96" w14:textId="77777777"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66179DC0" w14:textId="77777777" w:rsidR="009C3439" w:rsidRDefault="00A47772">
                  <w:pPr>
                    <w:pStyle w:val="TableContent"/>
                  </w:pPr>
                  <w:r>
                    <w:t>Last Modified</w:t>
                  </w:r>
                </w:p>
              </w:tc>
              <w:tc>
                <w:tcPr>
                  <w:tcW w:w="31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330BC33A" w14:textId="77777777" w:rsidR="009C3439" w:rsidRDefault="00A47772">
                  <w:pPr>
                    <w:pStyle w:val="TableContent"/>
                  </w:pPr>
                  <w:r>
                    <w:t>2022 Feb 24 20:51:55</w:t>
                  </w:r>
                </w:p>
              </w:tc>
            </w:tr>
          </w:tbl>
          <w:p w14:paraId="63E5E27F" w14:textId="77777777" w:rsidR="009C3439" w:rsidRDefault="009C3439"/>
        </w:tc>
      </w:tr>
    </w:tbl>
    <w:p w14:paraId="7A0EEEC0" w14:textId="77777777" w:rsidR="009C3439" w:rsidRDefault="00A47772">
      <w:pPr>
        <w:pStyle w:val="Titolo2"/>
      </w:pPr>
      <w:bookmarkStart w:id="222" w:name="yhMHtP6GAqBwAWqD"/>
      <w:bookmarkEnd w:id="222"/>
      <w:r>
        <w:rPr>
          <w:noProof/>
        </w:rPr>
        <w:drawing>
          <wp:inline distT="0" distB="0" distL="0" distR="0" wp14:anchorId="61E50A2B" wp14:editId="2AC3F69A">
            <wp:extent cx="228600" cy="228600"/>
            <wp:effectExtent l="19050" t="0" r="0" b="0"/>
            <wp:docPr id="237" name="Image7.png" descr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23" w:name="xOAYyP6GAqBwAaoJ"/>
      <w:r>
        <w:t>DaisySP</w:t>
      </w:r>
      <w:bookmarkEnd w:id="223"/>
    </w:p>
    <w:p w14:paraId="29EA41B9" w14:textId="77777777" w:rsidR="009C3439" w:rsidRDefault="00A47772">
      <w:r>
        <w:rPr>
          <w:rFonts w:ascii="Dialog" w:eastAsia="Dialog" w:hAnsi="Dialog" w:cs="Dialog"/>
          <w:color w:val="000000"/>
        </w:rPr>
        <w:t>Set of functions to implement digital audio processing algorithms, available in Electrosmith's repository (</w:t>
      </w:r>
      <w:hyperlink r:id="rId21" w:history="1">
        <w:r>
          <w:rPr>
            <w:rFonts w:ascii="Dialog" w:eastAsia="Dialog" w:hAnsi="Dialog" w:cs="Dialog"/>
            <w:color w:val="0000FF"/>
            <w:u w:val="single"/>
          </w:rPr>
          <w:t>https://github.com/electro-smith/DaisySP</w:t>
        </w:r>
      </w:hyperlink>
      <w:r>
        <w:rPr>
          <w:rFonts w:ascii="Dialog" w:eastAsia="Dialog" w:hAnsi="Dialog" w:cs="Dialog"/>
          <w:color w:val="000000"/>
        </w:rPr>
        <w:t>).</w:t>
      </w:r>
    </w:p>
    <w:p w14:paraId="1AE8275B" w14:textId="77777777" w:rsidR="009C3439" w:rsidRDefault="00A47772">
      <w:pPr>
        <w:pStyle w:val="Titolo2"/>
      </w:pPr>
      <w:bookmarkStart w:id="224" w:name="OhMHtP6GAqBwAWqE"/>
      <w:bookmarkEnd w:id="224"/>
      <w:r>
        <w:rPr>
          <w:noProof/>
        </w:rPr>
        <w:drawing>
          <wp:inline distT="0" distB="0" distL="0" distR="0" wp14:anchorId="3AD849C3" wp14:editId="16929330">
            <wp:extent cx="228600" cy="228600"/>
            <wp:effectExtent l="19050" t="0" r="0" b="0"/>
            <wp:docPr id="239" name="Image7.png" descr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25" w:name="oaD8sP6GAqBwATvE"/>
      <w:r>
        <w:t>libDaisy</w:t>
      </w:r>
      <w:bookmarkEnd w:id="225"/>
    </w:p>
    <w:p w14:paraId="573A9D08" w14:textId="77777777" w:rsidR="009C3439" w:rsidRDefault="00A47772">
      <w:r>
        <w:rPr>
          <w:rFonts w:ascii="Dialog" w:eastAsia="Dialog" w:hAnsi="Dialog" w:cs="Dialog"/>
          <w:color w:val="000000"/>
        </w:rPr>
        <w:t xml:space="preserve">Set of functions to manage </w:t>
      </w:r>
      <w:hyperlink w:anchor="52MHtP6GAqBwAWpj" w:history="1">
        <w:r>
          <w:rPr>
            <w:rFonts w:ascii="Dialog" w:eastAsia="Dialog" w:hAnsi="Dialog" w:cs="Dialog"/>
            <w:color w:val="0000FF"/>
          </w:rPr>
          <w:t>DAISY_SEED</w:t>
        </w:r>
      </w:hyperlink>
      <w:r>
        <w:rPr>
          <w:rFonts w:ascii="Dialog" w:eastAsia="Dialog" w:hAnsi="Dialog" w:cs="Dialog"/>
          <w:color w:val="000000"/>
        </w:rPr>
        <w:t xml:space="preserve"> hardware, available in Electrosmith's repository (</w:t>
      </w:r>
      <w:hyperlink r:id="rId22" w:history="1">
        <w:r>
          <w:rPr>
            <w:rFonts w:ascii="Dialog" w:eastAsia="Dialog" w:hAnsi="Dialog" w:cs="Dialog"/>
            <w:color w:val="0000FF"/>
            <w:u w:val="single"/>
          </w:rPr>
          <w:t>https://github.com/electro-smith/libDaisy</w:t>
        </w:r>
      </w:hyperlink>
      <w:r>
        <w:rPr>
          <w:rFonts w:ascii="Dialog" w:eastAsia="Dialog" w:hAnsi="Dialog" w:cs="Dialog"/>
          <w:color w:val="000000"/>
        </w:rPr>
        <w:t>).</w:t>
      </w:r>
    </w:p>
    <w:p w14:paraId="7EA726FA" w14:textId="77777777" w:rsidR="009C3439" w:rsidRDefault="00A47772">
      <w:pPr>
        <w:pStyle w:val="Titolo2"/>
      </w:pPr>
      <w:bookmarkStart w:id="226" w:name="lhMHtP6GAqBwAWqG"/>
      <w:bookmarkEnd w:id="226"/>
      <w:r>
        <w:rPr>
          <w:noProof/>
        </w:rPr>
        <w:drawing>
          <wp:inline distT="0" distB="0" distL="0" distR="0" wp14:anchorId="102547A5" wp14:editId="013A490E">
            <wp:extent cx="228600" cy="228600"/>
            <wp:effectExtent l="19050" t="0" r="0" b="0"/>
            <wp:docPr id="241" name="Image7.png" descr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27" w:name="loiCsP6GAqBwATwW"/>
      <w:r>
        <w:t>Main</w:t>
      </w:r>
      <w:bookmarkEnd w:id="227"/>
    </w:p>
    <w:p w14:paraId="6D8F3450" w14:textId="77777777" w:rsidR="009C3439" w:rsidRDefault="00A47772">
      <w:r>
        <w:rPr>
          <w:rFonts w:ascii="Dialog" w:eastAsia="Dialog" w:hAnsi="Dialog" w:cs="Dialog"/>
          <w:color w:val="000000"/>
        </w:rPr>
        <w:t xml:space="preserve">Main program in which all the functions to process audio signal are called.  </w:t>
      </w:r>
    </w:p>
    <w:p w14:paraId="29D6C5B1" w14:textId="77777777" w:rsidR="009C3439" w:rsidRDefault="00A47772">
      <w:r>
        <w:rPr>
          <w:rFonts w:ascii="Dialog" w:eastAsia="Dialog" w:hAnsi="Dialog" w:cs="Dialog"/>
          <w:color w:val="000000"/>
        </w:rPr>
        <w:t xml:space="preserve">It is divided in two sections:  </w:t>
      </w:r>
    </w:p>
    <w:p w14:paraId="2F6AEF0B" w14:textId="77777777" w:rsidR="009C3439" w:rsidRDefault="00A47772">
      <w:pPr>
        <w:numPr>
          <w:ilvl w:val="0"/>
          <w:numId w:val="35"/>
        </w:numPr>
      </w:pPr>
      <w:r>
        <w:rPr>
          <w:rFonts w:ascii="Dialog" w:eastAsia="Dialog" w:hAnsi="Dialog" w:cs="Dialog"/>
          <w:color w:val="000000"/>
        </w:rPr>
        <w:t xml:space="preserve">Setup part: in which all required </w:t>
      </w:r>
      <w:proofErr w:type="gramStart"/>
      <w:r>
        <w:rPr>
          <w:rFonts w:ascii="Dialog" w:eastAsia="Dialog" w:hAnsi="Dialog" w:cs="Dialog"/>
          <w:color w:val="000000"/>
        </w:rPr>
        <w:t>HW</w:t>
      </w:r>
      <w:proofErr w:type="gramEnd"/>
      <w:r>
        <w:rPr>
          <w:rFonts w:ascii="Dialog" w:eastAsia="Dialog" w:hAnsi="Dialog" w:cs="Dialog"/>
          <w:color w:val="000000"/>
        </w:rPr>
        <w:t xml:space="preserve"> and SW is initialized (ADC, display, buttons, led and DSP effects). At the end, we start the audio engine.  </w:t>
      </w:r>
    </w:p>
    <w:p w14:paraId="3461475F" w14:textId="77777777" w:rsidR="009C3439" w:rsidRDefault="00A47772">
      <w:pPr>
        <w:numPr>
          <w:ilvl w:val="0"/>
          <w:numId w:val="35"/>
        </w:numPr>
      </w:pPr>
      <w:r>
        <w:rPr>
          <w:rFonts w:ascii="Dialog" w:eastAsia="Dialog" w:hAnsi="Dialog" w:cs="Dialog"/>
          <w:color w:val="000000"/>
        </w:rPr>
        <w:t xml:space="preserve">Infinite while loop: every 6 ms, I2C_OLED_Display_SSD1306 is updated, and push of buttons is detected. </w:t>
      </w:r>
    </w:p>
    <w:p w14:paraId="12FBE134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63FB4BA0" w14:textId="77777777" w:rsidR="009C3439" w:rsidRDefault="00A47772">
      <w:pPr>
        <w:pStyle w:val="DiagramType"/>
      </w:pPr>
      <w:r>
        <w:t>Attributes</w:t>
      </w:r>
    </w:p>
    <w:p w14:paraId="3A911AC2" w14:textId="77777777" w:rsidR="009C3439" w:rsidRDefault="00A47772">
      <w:pPr>
        <w:pStyle w:val="Titolo2"/>
      </w:pPr>
      <w:bookmarkStart w:id="228" w:name="7hMHtP6GAqBwAWqH"/>
      <w:bookmarkEnd w:id="228"/>
      <w:r>
        <w:rPr>
          <w:noProof/>
        </w:rPr>
        <w:drawing>
          <wp:inline distT="0" distB="0" distL="0" distR="0" wp14:anchorId="341155D5" wp14:editId="1816AB9E">
            <wp:extent cx="228600" cy="228600"/>
            <wp:effectExtent l="19050" t="0" r="0" b="0"/>
            <wp:docPr id="243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29" w:name="9UQUyP6GAqBwAQUT"/>
      <w:r>
        <w:t>phas</w:t>
      </w:r>
      <w:bookmarkEnd w:id="229"/>
    </w:p>
    <w:p w14:paraId="6BBC51F3" w14:textId="77777777" w:rsidR="009C3439" w:rsidRDefault="00A47772">
      <w:r>
        <w:rPr>
          <w:rFonts w:ascii="Dialog" w:eastAsia="Dialog" w:hAnsi="Dialog" w:cs="Dialog"/>
          <w:color w:val="000000"/>
        </w:rPr>
        <w:t xml:space="preserve">Phaser object (see </w:t>
      </w:r>
      <w:hyperlink w:anchor="yhMHtP6GAqBwAWqD" w:history="1">
        <w:r>
          <w:rPr>
            <w:rFonts w:ascii="Dialog" w:eastAsia="Dialog" w:hAnsi="Dialog" w:cs="Dialog"/>
            <w:color w:val="0000FF"/>
          </w:rPr>
          <w:t>DaisySP</w:t>
        </w:r>
      </w:hyperlink>
      <w:r>
        <w:rPr>
          <w:rFonts w:ascii="Dialog" w:eastAsia="Dialog" w:hAnsi="Dialog" w:cs="Dialog"/>
          <w:color w:val="000000"/>
        </w:rPr>
        <w:t xml:space="preserve"> for definition).</w:t>
      </w:r>
    </w:p>
    <w:p w14:paraId="32A0D070" w14:textId="77777777" w:rsidR="009C3439" w:rsidRDefault="00A47772">
      <w:pPr>
        <w:pStyle w:val="Titolo2"/>
      </w:pPr>
      <w:bookmarkStart w:id="230" w:name="QRMHtP6GAqBwAWqJ"/>
      <w:bookmarkEnd w:id="230"/>
      <w:r>
        <w:rPr>
          <w:noProof/>
        </w:rPr>
        <w:drawing>
          <wp:inline distT="0" distB="0" distL="0" distR="0" wp14:anchorId="38C28635" wp14:editId="19A36B1F">
            <wp:extent cx="228600" cy="228600"/>
            <wp:effectExtent l="19050" t="0" r="0" b="0"/>
            <wp:docPr id="245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31" w:name="U3IUyP6GAqBwAQUV"/>
      <w:r>
        <w:t>del</w:t>
      </w:r>
      <w:bookmarkEnd w:id="231"/>
    </w:p>
    <w:p w14:paraId="5E692796" w14:textId="77777777" w:rsidR="009C3439" w:rsidRDefault="00A47772">
      <w:r>
        <w:rPr>
          <w:rFonts w:ascii="Dialog" w:eastAsia="Dialog" w:hAnsi="Dialog" w:cs="Dialog"/>
          <w:color w:val="000000"/>
        </w:rPr>
        <w:t xml:space="preserve">Delay object (see </w:t>
      </w:r>
      <w:hyperlink w:anchor="yhMHtP6GAqBwAWqD" w:history="1">
        <w:r>
          <w:rPr>
            <w:rFonts w:ascii="Dialog" w:eastAsia="Dialog" w:hAnsi="Dialog" w:cs="Dialog"/>
            <w:color w:val="0000FF"/>
          </w:rPr>
          <w:t>DaisySP</w:t>
        </w:r>
      </w:hyperlink>
      <w:r>
        <w:rPr>
          <w:rFonts w:ascii="Dialog" w:eastAsia="Dialog" w:hAnsi="Dialog" w:cs="Dialog"/>
          <w:color w:val="000000"/>
        </w:rPr>
        <w:t xml:space="preserve"> for definition).</w:t>
      </w:r>
    </w:p>
    <w:p w14:paraId="0320899A" w14:textId="77777777" w:rsidR="009C3439" w:rsidRDefault="00A47772">
      <w:pPr>
        <w:pStyle w:val="Titolo2"/>
      </w:pPr>
      <w:bookmarkStart w:id="232" w:name="cRMHtP6GAqBwAWqL"/>
      <w:bookmarkEnd w:id="232"/>
      <w:r>
        <w:rPr>
          <w:noProof/>
        </w:rPr>
        <w:drawing>
          <wp:inline distT="0" distB="0" distL="0" distR="0" wp14:anchorId="2D51478C" wp14:editId="2232A40C">
            <wp:extent cx="228600" cy="228600"/>
            <wp:effectExtent l="19050" t="0" r="0" b="0"/>
            <wp:docPr id="247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33" w:name="yxoUyP6GAqBwAQUX"/>
      <w:r>
        <w:t>trem</w:t>
      </w:r>
      <w:bookmarkEnd w:id="233"/>
    </w:p>
    <w:p w14:paraId="124B7FD6" w14:textId="77777777" w:rsidR="009C3439" w:rsidRDefault="00A47772">
      <w:r>
        <w:rPr>
          <w:rFonts w:ascii="Dialog" w:eastAsia="Dialog" w:hAnsi="Dialog" w:cs="Dialog"/>
          <w:color w:val="000000"/>
        </w:rPr>
        <w:t xml:space="preserve">Tremolo object (see </w:t>
      </w:r>
      <w:hyperlink w:anchor="yhMHtP6GAqBwAWqD" w:history="1">
        <w:r>
          <w:rPr>
            <w:rFonts w:ascii="Dialog" w:eastAsia="Dialog" w:hAnsi="Dialog" w:cs="Dialog"/>
            <w:color w:val="0000FF"/>
          </w:rPr>
          <w:t>DaisySP</w:t>
        </w:r>
      </w:hyperlink>
      <w:r>
        <w:rPr>
          <w:rFonts w:ascii="Dialog" w:eastAsia="Dialog" w:hAnsi="Dialog" w:cs="Dialog"/>
          <w:color w:val="000000"/>
        </w:rPr>
        <w:t xml:space="preserve"> for definition).</w:t>
      </w:r>
    </w:p>
    <w:p w14:paraId="7573F2A2" w14:textId="77777777" w:rsidR="009C3439" w:rsidRDefault="00A47772">
      <w:pPr>
        <w:pStyle w:val="Titolo2"/>
      </w:pPr>
      <w:bookmarkStart w:id="234" w:name="WRMHtP6GAqBwAWqN"/>
      <w:bookmarkEnd w:id="234"/>
      <w:r>
        <w:rPr>
          <w:noProof/>
        </w:rPr>
        <w:lastRenderedPageBreak/>
        <w:drawing>
          <wp:inline distT="0" distB="0" distL="0" distR="0" wp14:anchorId="0BCC2034" wp14:editId="30FC1514">
            <wp:extent cx="228600" cy="228600"/>
            <wp:effectExtent l="19050" t="0" r="0" b="0"/>
            <wp:docPr id="249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35" w:name="wEYUyP6GAqBwAQUZ"/>
      <w:r>
        <w:t>deltime</w:t>
      </w:r>
      <w:bookmarkEnd w:id="235"/>
    </w:p>
    <w:p w14:paraId="7C30230A" w14:textId="77777777" w:rsidR="009C3439" w:rsidRDefault="00A47772">
      <w:r>
        <w:rPr>
          <w:rFonts w:ascii="Dialog" w:eastAsia="Dialog" w:hAnsi="Dialog" w:cs="Dialog"/>
          <w:color w:val="000000"/>
        </w:rPr>
        <w:t>Used to represent delay time for the delay effect. Its maximum value is 0.75 * sample_rate.</w:t>
      </w:r>
    </w:p>
    <w:p w14:paraId="5DBD2FF1" w14:textId="77777777" w:rsidR="009C3439" w:rsidRDefault="00A47772">
      <w:pPr>
        <w:pStyle w:val="Titolo2"/>
      </w:pPr>
      <w:bookmarkStart w:id="236" w:name="ZRMHtP6GAqBwAWqO"/>
      <w:bookmarkEnd w:id="236"/>
      <w:r>
        <w:rPr>
          <w:noProof/>
        </w:rPr>
        <w:drawing>
          <wp:inline distT="0" distB="0" distL="0" distR="0" wp14:anchorId="51C15DDB" wp14:editId="023A803E">
            <wp:extent cx="228600" cy="228600"/>
            <wp:effectExtent l="19050" t="0" r="0" b="0"/>
            <wp:docPr id="251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37" w:name="GeYUyP6GAqBwAQUb"/>
      <w:r>
        <w:t>display</w:t>
      </w:r>
      <w:bookmarkEnd w:id="237"/>
    </w:p>
    <w:p w14:paraId="3DE50D63" w14:textId="77777777" w:rsidR="009C3439" w:rsidRDefault="00A47772">
      <w:r>
        <w:rPr>
          <w:rFonts w:ascii="Dialog" w:eastAsia="Dialog" w:hAnsi="Dialog" w:cs="Dialog"/>
          <w:color w:val="000000"/>
        </w:rPr>
        <w:t>OledDisplay&lt;SSD130xI2c</w:t>
      </w:r>
      <w:r>
        <w:rPr>
          <w:rFonts w:ascii="Dialog" w:eastAsia="Dialog" w:hAnsi="Dialog" w:cs="Dialog"/>
          <w:color w:val="000000"/>
        </w:rPr>
        <w:t>128x64Driver&gt; object. Its functions are used to control I2C_OLED_Display_SSD1306.</w:t>
      </w:r>
    </w:p>
    <w:p w14:paraId="173F6AD4" w14:textId="77777777" w:rsidR="009C3439" w:rsidRDefault="00A47772">
      <w:pPr>
        <w:pStyle w:val="Titolo2"/>
      </w:pPr>
      <w:bookmarkStart w:id="238" w:name="jRMHtP6GAqBwAWqP"/>
      <w:bookmarkEnd w:id="238"/>
      <w:r>
        <w:rPr>
          <w:noProof/>
        </w:rPr>
        <w:drawing>
          <wp:inline distT="0" distB="0" distL="0" distR="0" wp14:anchorId="19566A4C" wp14:editId="233899B0">
            <wp:extent cx="228600" cy="228600"/>
            <wp:effectExtent l="19050" t="0" r="0" b="0"/>
            <wp:docPr id="253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39" w:name="Uu4UyP6GAqBwAQUd"/>
      <w:r>
        <w:t>phas_LFO_freq</w:t>
      </w:r>
      <w:bookmarkEnd w:id="239"/>
    </w:p>
    <w:p w14:paraId="76F21503" w14:textId="77777777" w:rsidR="009C3439" w:rsidRDefault="00A47772">
      <w:r>
        <w:rPr>
          <w:rFonts w:ascii="Dialog" w:eastAsia="Dialog" w:hAnsi="Dialog" w:cs="Dialog"/>
          <w:color w:val="000000"/>
        </w:rPr>
        <w:t>float variable used to store value of LFO frequency (in Hz) of phaser modulation.</w:t>
      </w:r>
    </w:p>
    <w:p w14:paraId="401D17AA" w14:textId="77777777" w:rsidR="009C3439" w:rsidRDefault="00A47772">
      <w:pPr>
        <w:pStyle w:val="Titolo2"/>
      </w:pPr>
      <w:bookmarkStart w:id="240" w:name="vRMHtP6GAqBwAWqQ"/>
      <w:bookmarkEnd w:id="240"/>
      <w:r>
        <w:rPr>
          <w:noProof/>
        </w:rPr>
        <w:drawing>
          <wp:inline distT="0" distB="0" distL="0" distR="0" wp14:anchorId="4D6CC8A2" wp14:editId="6159C491">
            <wp:extent cx="228600" cy="228600"/>
            <wp:effectExtent l="19050" t="0" r="0" b="0"/>
            <wp:docPr id="255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41" w:name="7NkUyP6GAqBwAQUf"/>
      <w:r>
        <w:t>phas_LFO_depth</w:t>
      </w:r>
      <w:bookmarkEnd w:id="241"/>
    </w:p>
    <w:p w14:paraId="3721AD19" w14:textId="77777777" w:rsidR="009C3439" w:rsidRDefault="00A47772">
      <w:r>
        <w:rPr>
          <w:rFonts w:ascii="Dialog" w:eastAsia="Dialog" w:hAnsi="Dialog" w:cs="Dialog"/>
          <w:color w:val="000000"/>
        </w:rPr>
        <w:t>float variable used to store value of LFO depth (0 to 1) of phaser modulation.</w:t>
      </w:r>
    </w:p>
    <w:p w14:paraId="21FA77D8" w14:textId="77777777" w:rsidR="009C3439" w:rsidRDefault="00A47772">
      <w:pPr>
        <w:pStyle w:val="Titolo2"/>
      </w:pPr>
      <w:bookmarkStart w:id="242" w:name="ExMHtP6GAqBwAWqR"/>
      <w:bookmarkEnd w:id="242"/>
      <w:r>
        <w:rPr>
          <w:noProof/>
        </w:rPr>
        <w:drawing>
          <wp:inline distT="0" distB="0" distL="0" distR="0" wp14:anchorId="4BD6E716" wp14:editId="0E6C0CDD">
            <wp:extent cx="228600" cy="228600"/>
            <wp:effectExtent l="19050" t="0" r="0" b="0"/>
            <wp:docPr id="257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43" w:name="c00UyP6GAqBwAQUh"/>
      <w:r>
        <w:t>trem_LFO_freq</w:t>
      </w:r>
      <w:bookmarkEnd w:id="243"/>
    </w:p>
    <w:p w14:paraId="20D45231" w14:textId="77777777" w:rsidR="009C3439" w:rsidRDefault="00A47772">
      <w:r>
        <w:rPr>
          <w:rFonts w:ascii="Dialog" w:eastAsia="Dialog" w:hAnsi="Dialog" w:cs="Dialog"/>
          <w:color w:val="000000"/>
        </w:rPr>
        <w:t>float variable used to store value of LFO frequency (in Hz) of</w:t>
      </w:r>
      <w:r>
        <w:rPr>
          <w:rFonts w:ascii="Dialog" w:eastAsia="Dialog" w:hAnsi="Dialog" w:cs="Dialog"/>
          <w:color w:val="000000"/>
        </w:rPr>
        <w:t xml:space="preserve"> tremolo amplitude modulation.</w:t>
      </w:r>
    </w:p>
    <w:p w14:paraId="0C61E889" w14:textId="77777777" w:rsidR="009C3439" w:rsidRDefault="00A47772">
      <w:pPr>
        <w:pStyle w:val="Titolo2"/>
      </w:pPr>
      <w:bookmarkStart w:id="244" w:name="yxMHtP6GAqBwAWqS"/>
      <w:bookmarkEnd w:id="244"/>
      <w:r>
        <w:rPr>
          <w:noProof/>
        </w:rPr>
        <w:drawing>
          <wp:inline distT="0" distB="0" distL="0" distR="0" wp14:anchorId="623633E7" wp14:editId="547218E8">
            <wp:extent cx="228600" cy="228600"/>
            <wp:effectExtent l="19050" t="0" r="0" b="0"/>
            <wp:docPr id="259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45" w:name="K2MUyP6GAqBwAQUj"/>
      <w:r>
        <w:t>trem_LFO_depth</w:t>
      </w:r>
      <w:bookmarkEnd w:id="245"/>
    </w:p>
    <w:p w14:paraId="2322953B" w14:textId="77777777" w:rsidR="009C3439" w:rsidRDefault="00A47772">
      <w:r>
        <w:rPr>
          <w:rFonts w:ascii="Dialog" w:eastAsia="Dialog" w:hAnsi="Dialog" w:cs="Dialog"/>
          <w:color w:val="000000"/>
        </w:rPr>
        <w:t>float variable used to store value of LFO depth (0 to 1) of tremolo modulation.</w:t>
      </w:r>
    </w:p>
    <w:p w14:paraId="00C3BA86" w14:textId="77777777" w:rsidR="009C3439" w:rsidRDefault="00A47772">
      <w:pPr>
        <w:pStyle w:val="Titolo2"/>
      </w:pPr>
      <w:bookmarkStart w:id="246" w:name=".xMHtP6GAqBwAWqT"/>
      <w:bookmarkEnd w:id="246"/>
      <w:r>
        <w:rPr>
          <w:noProof/>
        </w:rPr>
        <w:drawing>
          <wp:inline distT="0" distB="0" distL="0" distR="0" wp14:anchorId="38325D04" wp14:editId="7F272908">
            <wp:extent cx="228600" cy="228600"/>
            <wp:effectExtent l="19050" t="0" r="0" b="0"/>
            <wp:docPr id="261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47" w:name="NHsUyP6GAqBwAQUl"/>
      <w:r>
        <w:t>dryWet</w:t>
      </w:r>
      <w:bookmarkEnd w:id="247"/>
    </w:p>
    <w:p w14:paraId="6FD76218" w14:textId="77777777" w:rsidR="009C3439" w:rsidRDefault="00A47772">
      <w:r>
        <w:rPr>
          <w:rFonts w:ascii="Dialog" w:eastAsia="Dialog" w:hAnsi="Dialog" w:cs="Dialog"/>
          <w:color w:val="000000"/>
        </w:rPr>
        <w:t xml:space="preserve">float variable. Sets the percentage of input signal which is sent to the output (percentage of processed signal is 1-dryWet).  </w:t>
      </w:r>
    </w:p>
    <w:p w14:paraId="34DB347F" w14:textId="77777777" w:rsidR="009C3439" w:rsidRDefault="00A47772">
      <w:r>
        <w:rPr>
          <w:rFonts w:ascii="Dialog" w:eastAsia="Dialog" w:hAnsi="Dialog" w:cs="Dialog"/>
          <w:color w:val="000000"/>
        </w:rPr>
        <w:t>Its values can range in [0, 1].</w:t>
      </w:r>
    </w:p>
    <w:p w14:paraId="5879C23A" w14:textId="77777777" w:rsidR="009C3439" w:rsidRDefault="00A47772">
      <w:pPr>
        <w:pStyle w:val="Titolo2"/>
      </w:pPr>
      <w:bookmarkStart w:id="248" w:name="1xMHtP6GAqBwAWqU"/>
      <w:bookmarkEnd w:id="248"/>
      <w:r>
        <w:rPr>
          <w:noProof/>
        </w:rPr>
        <w:drawing>
          <wp:inline distT="0" distB="0" distL="0" distR="0" wp14:anchorId="1C5E1C28" wp14:editId="616AF4EF">
            <wp:extent cx="228600" cy="228600"/>
            <wp:effectExtent l="19050" t="0" r="0" b="0"/>
            <wp:docPr id="263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49" w:name="UhcUyP6GAqBwAQUn"/>
      <w:r>
        <w:t>global_volume</w:t>
      </w:r>
      <w:bookmarkEnd w:id="249"/>
    </w:p>
    <w:p w14:paraId="521D1FF5" w14:textId="77777777" w:rsidR="009C3439" w:rsidRDefault="00A47772">
      <w:r>
        <w:rPr>
          <w:rFonts w:ascii="Dialog" w:eastAsia="Dialog" w:hAnsi="Dialog" w:cs="Dialog"/>
          <w:color w:val="000000"/>
        </w:rPr>
        <w:t xml:space="preserve">float variable. Contains the value of normalized output volume. Its value is in </w:t>
      </w:r>
      <w:r>
        <w:rPr>
          <w:rFonts w:ascii="Dialog" w:eastAsia="Dialog" w:hAnsi="Dialog" w:cs="Dialog"/>
          <w:color w:val="000000"/>
        </w:rPr>
        <w:t>range [0;1].</w:t>
      </w:r>
    </w:p>
    <w:p w14:paraId="425FE1A1" w14:textId="77777777" w:rsidR="009C3439" w:rsidRDefault="00A47772">
      <w:pPr>
        <w:pStyle w:val="Titolo2"/>
      </w:pPr>
      <w:bookmarkStart w:id="250" w:name="bxMHtP6GAqBwAWqV"/>
      <w:bookmarkEnd w:id="250"/>
      <w:r>
        <w:rPr>
          <w:noProof/>
        </w:rPr>
        <w:drawing>
          <wp:inline distT="0" distB="0" distL="0" distR="0" wp14:anchorId="5F435CD3" wp14:editId="364CE8FD">
            <wp:extent cx="228600" cy="228600"/>
            <wp:effectExtent l="19050" t="0" r="0" b="0"/>
            <wp:docPr id="265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51" w:name="vd8UyP6GAqBwAQUp"/>
      <w:r>
        <w:t>currentEffect</w:t>
      </w:r>
      <w:bookmarkEnd w:id="251"/>
    </w:p>
    <w:p w14:paraId="735FBF58" w14:textId="77777777" w:rsidR="009C3439" w:rsidRDefault="00A47772">
      <w:r>
        <w:rPr>
          <w:rFonts w:ascii="Dialog" w:eastAsia="Dialog" w:hAnsi="Dialog" w:cs="Dialog"/>
          <w:color w:val="000000"/>
        </w:rPr>
        <w:t xml:space="preserve">integer variable. Contains the value of the activated effect. Its range is in [0; 2]. (0 for Delay, 1 for Phaser, 2 for tremolo).  </w:t>
      </w:r>
    </w:p>
    <w:p w14:paraId="3B3C755A" w14:textId="77777777" w:rsidR="009C3439" w:rsidRDefault="00A47772">
      <w:r>
        <w:rPr>
          <w:rFonts w:ascii="Dialog" w:eastAsia="Dialog" w:hAnsi="Dialog" w:cs="Dialog"/>
          <w:color w:val="000000"/>
        </w:rPr>
        <w:t>Default value 0 (delay effect).</w:t>
      </w:r>
    </w:p>
    <w:p w14:paraId="196EC435" w14:textId="77777777" w:rsidR="009C3439" w:rsidRDefault="00A47772">
      <w:pPr>
        <w:pStyle w:val="Titolo2"/>
      </w:pPr>
      <w:bookmarkStart w:id="252" w:name="wJMHtP6GAqBwAWqW"/>
      <w:bookmarkEnd w:id="252"/>
      <w:r>
        <w:rPr>
          <w:noProof/>
        </w:rPr>
        <w:drawing>
          <wp:inline distT="0" distB="0" distL="0" distR="0" wp14:anchorId="3F92FFB0" wp14:editId="0567CB3F">
            <wp:extent cx="228600" cy="228600"/>
            <wp:effectExtent l="19050" t="0" r="0" b="0"/>
            <wp:docPr id="267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53" w:name="mciUyP6GAqBwAQUr"/>
      <w:r>
        <w:t>effectOn</w:t>
      </w:r>
      <w:bookmarkEnd w:id="253"/>
    </w:p>
    <w:p w14:paraId="4969D5CF" w14:textId="77777777" w:rsidR="009C3439" w:rsidRDefault="00A47772">
      <w:r>
        <w:rPr>
          <w:rFonts w:ascii="Dialog" w:eastAsia="Dialog" w:hAnsi="Dialog" w:cs="Dialog"/>
          <w:color w:val="000000"/>
        </w:rPr>
        <w:t>bool vector of activated effects. Index 0 correspond</w:t>
      </w:r>
      <w:r>
        <w:rPr>
          <w:rFonts w:ascii="Dialog" w:eastAsia="Dialog" w:hAnsi="Dialog" w:cs="Dialog"/>
          <w:color w:val="000000"/>
        </w:rPr>
        <w:t>s to delay, 1 to tremolo, 2 to phaser. Activated effect has true value on its index.  Default effect is delay.</w:t>
      </w:r>
    </w:p>
    <w:p w14:paraId="7C3C34A5" w14:textId="77777777" w:rsidR="009C3439" w:rsidRDefault="00A47772">
      <w:pPr>
        <w:pStyle w:val="Titolo2"/>
      </w:pPr>
      <w:bookmarkStart w:id="254" w:name="cJMHtP6GAqBwAWqX"/>
      <w:bookmarkEnd w:id="254"/>
      <w:r>
        <w:rPr>
          <w:noProof/>
        </w:rPr>
        <w:drawing>
          <wp:inline distT="0" distB="0" distL="0" distR="0" wp14:anchorId="79ECEE39" wp14:editId="117C05B5">
            <wp:extent cx="228600" cy="228600"/>
            <wp:effectExtent l="19050" t="0" r="0" b="0"/>
            <wp:docPr id="269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55" w:name="SqSUyP6GAqBwAQUt"/>
      <w:r>
        <w:t>BP_On</w:t>
      </w:r>
      <w:bookmarkEnd w:id="255"/>
    </w:p>
    <w:p w14:paraId="2CBCA4F7" w14:textId="77777777" w:rsidR="009C3439" w:rsidRDefault="00A47772">
      <w:r>
        <w:rPr>
          <w:rFonts w:ascii="Dialog" w:eastAsia="Dialog" w:hAnsi="Dialog" w:cs="Dialog"/>
          <w:color w:val="000000"/>
        </w:rPr>
        <w:t>Bool variable. States if bypass condition is on (BP_On == 1) or off (BP_On == 0).</w:t>
      </w:r>
    </w:p>
    <w:p w14:paraId="5C11577E" w14:textId="77777777" w:rsidR="009C3439" w:rsidRDefault="00A47772">
      <w:pPr>
        <w:pStyle w:val="Titolo2"/>
      </w:pPr>
      <w:bookmarkStart w:id="256" w:name="6JMHtP6GAqBwAWqY"/>
      <w:bookmarkEnd w:id="256"/>
      <w:r>
        <w:rPr>
          <w:noProof/>
        </w:rPr>
        <w:lastRenderedPageBreak/>
        <w:drawing>
          <wp:inline distT="0" distB="0" distL="0" distR="0" wp14:anchorId="5DF3B41D" wp14:editId="6951A1B0">
            <wp:extent cx="228600" cy="228600"/>
            <wp:effectExtent l="19050" t="0" r="0" b="0"/>
            <wp:docPr id="271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57" w:name="IiqUyP6GAqBwAQUv"/>
      <w:r>
        <w:t>currentDelay</w:t>
      </w:r>
      <w:bookmarkEnd w:id="257"/>
    </w:p>
    <w:p w14:paraId="20566CB8" w14:textId="77777777" w:rsidR="009C3439" w:rsidRDefault="00A47772">
      <w:r>
        <w:rPr>
          <w:rFonts w:ascii="Dialog" w:eastAsia="Dialog" w:hAnsi="Dialog" w:cs="Dialog"/>
          <w:color w:val="000000"/>
        </w:rPr>
        <w:t xml:space="preserve">Stores interpolated version of </w:t>
      </w:r>
      <w:hyperlink w:anchor="WRMHtP6GAqBwAWqN" w:history="1">
        <w:r>
          <w:rPr>
            <w:rFonts w:ascii="Dialog" w:eastAsia="Dialog" w:hAnsi="Dialog" w:cs="Dialog"/>
            <w:color w:val="0000FF"/>
          </w:rPr>
          <w:t>deltime: float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2E95908F" w14:textId="77777777" w:rsidR="009C3439" w:rsidRDefault="00A47772">
      <w:pPr>
        <w:pStyle w:val="Titolo2"/>
      </w:pPr>
      <w:bookmarkStart w:id="258" w:name="hJMHtP6GAqBwAWqa"/>
      <w:bookmarkEnd w:id="258"/>
      <w:r>
        <w:rPr>
          <w:noProof/>
        </w:rPr>
        <w:drawing>
          <wp:inline distT="0" distB="0" distL="0" distR="0" wp14:anchorId="7BB4BF04" wp14:editId="6010F3BD">
            <wp:extent cx="228600" cy="228600"/>
            <wp:effectExtent l="19050" t="0" r="0" b="0"/>
            <wp:docPr id="273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59" w:name="nxn4tP6GAqBwATHt"/>
      <w:r>
        <w:t>feedback</w:t>
      </w:r>
      <w:bookmarkEnd w:id="259"/>
    </w:p>
    <w:p w14:paraId="3AD77CE4" w14:textId="77777777" w:rsidR="009C3439" w:rsidRDefault="00A47772">
      <w:r>
        <w:rPr>
          <w:rFonts w:ascii="Dialog" w:eastAsia="Dialog" w:hAnsi="Dialog" w:cs="Dialog"/>
          <w:color w:val="000000"/>
        </w:rPr>
        <w:t>Indicates amount of feedback in the delay effect.</w:t>
      </w:r>
    </w:p>
    <w:p w14:paraId="77DF007B" w14:textId="77777777" w:rsidR="009C3439" w:rsidRDefault="00A47772">
      <w:pPr>
        <w:pStyle w:val="Titolo2"/>
      </w:pPr>
      <w:bookmarkStart w:id="260" w:name="1JMHtP6GAqBwAWqb"/>
      <w:bookmarkEnd w:id="260"/>
      <w:r>
        <w:rPr>
          <w:noProof/>
        </w:rPr>
        <w:drawing>
          <wp:inline distT="0" distB="0" distL="0" distR="0" wp14:anchorId="05637A19" wp14:editId="544FBBCA">
            <wp:extent cx="228600" cy="228600"/>
            <wp:effectExtent l="19050" t="0" r="0" b="0"/>
            <wp:docPr id="275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61" w:name="NdEKtP6GAqBwAVhT"/>
      <w:r>
        <w:t>hw</w:t>
      </w:r>
      <w:bookmarkEnd w:id="261"/>
    </w:p>
    <w:p w14:paraId="41225DBA" w14:textId="77777777" w:rsidR="009C3439" w:rsidRDefault="00A47772">
      <w:r>
        <w:rPr>
          <w:rFonts w:ascii="Dialog" w:eastAsia="Dialog" w:hAnsi="Dialog" w:cs="Dialog"/>
          <w:color w:val="000000"/>
        </w:rPr>
        <w:t xml:space="preserve">DaisySeed object (see </w:t>
      </w:r>
      <w:hyperlink w:anchor="OhMHtP6GAqBwAWqE" w:history="1">
        <w:r>
          <w:rPr>
            <w:rFonts w:ascii="Dialog" w:eastAsia="Dialog" w:hAnsi="Dialog" w:cs="Dialog"/>
            <w:color w:val="0000FF"/>
          </w:rPr>
          <w:t>libDaisy</w:t>
        </w:r>
      </w:hyperlink>
      <w:r>
        <w:rPr>
          <w:rFonts w:ascii="Dialog" w:eastAsia="Dialog" w:hAnsi="Dialog" w:cs="Dialog"/>
          <w:color w:val="000000"/>
        </w:rPr>
        <w:t xml:space="preserve"> for definition).</w:t>
      </w:r>
    </w:p>
    <w:p w14:paraId="2FB7AA6C" w14:textId="77777777" w:rsidR="00D10525" w:rsidRDefault="00D10525">
      <w:pPr>
        <w:pStyle w:val="DiagramType"/>
      </w:pPr>
    </w:p>
    <w:p w14:paraId="5E7289E7" w14:textId="70ACC969" w:rsidR="009C3439" w:rsidRDefault="00A47772">
      <w:pPr>
        <w:pStyle w:val="DiagramType"/>
      </w:pPr>
      <w:r>
        <w:t>Operations</w:t>
      </w:r>
    </w:p>
    <w:p w14:paraId="6B213AE2" w14:textId="77777777" w:rsidR="009C3439" w:rsidRDefault="00A47772">
      <w:pPr>
        <w:pStyle w:val="Titolo2"/>
      </w:pPr>
      <w:bookmarkStart w:id="262" w:name="bJMHtP6GAqBwAWqd"/>
      <w:bookmarkEnd w:id="262"/>
      <w:r>
        <w:rPr>
          <w:noProof/>
        </w:rPr>
        <w:drawing>
          <wp:inline distT="0" distB="0" distL="0" distR="0" wp14:anchorId="11E422C1" wp14:editId="78160EF1">
            <wp:extent cx="228600" cy="228600"/>
            <wp:effectExtent l="19050" t="0" r="0" b="0"/>
            <wp:docPr id="277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63" w:name="htF12P6GAqBwAalw"/>
      <w:r>
        <w:t>init</w:t>
      </w:r>
      <w:bookmarkEnd w:id="263"/>
    </w:p>
    <w:p w14:paraId="74DCD361" w14:textId="77777777" w:rsidR="009C3439" w:rsidRDefault="00A47772">
      <w:r>
        <w:rPr>
          <w:rFonts w:ascii="Dialog" w:eastAsia="Dialog" w:hAnsi="Dialog" w:cs="Dialog"/>
          <w:color w:val="000000"/>
        </w:rPr>
        <w:t xml:space="preserve">Initialization </w:t>
      </w:r>
      <w:hyperlink w:anchor="52MHtP6GAqBwAWpj" w:history="1">
        <w:r>
          <w:rPr>
            <w:rFonts w:ascii="Dialog" w:eastAsia="Dialog" w:hAnsi="Dialog" w:cs="Dialog"/>
            <w:color w:val="0000FF"/>
          </w:rPr>
          <w:t>DAISY_SEED</w:t>
        </w:r>
      </w:hyperlink>
      <w:r>
        <w:rPr>
          <w:rFonts w:ascii="Dialog" w:eastAsia="Dialog" w:hAnsi="Dialog" w:cs="Dialog"/>
          <w:color w:val="000000"/>
        </w:rPr>
        <w:t xml:space="preserve"> ADC, </w:t>
      </w:r>
      <w:hyperlink w:anchor="xEMHtP6GAqBwAWnl" w:history="1">
        <w:r>
          <w:rPr>
            <w:rFonts w:ascii="Dialog" w:eastAsia="Dialog" w:hAnsi="Dialog" w:cs="Dialog"/>
            <w:color w:val="0000FF"/>
          </w:rPr>
          <w:t>I2C_OLED_Display_SSD1306</w:t>
        </w:r>
      </w:hyperlink>
      <w:r>
        <w:rPr>
          <w:rFonts w:ascii="Dialog" w:eastAsia="Dialog" w:hAnsi="Dialog" w:cs="Dialog"/>
          <w:color w:val="000000"/>
        </w:rPr>
        <w:t>, pushbuttons (</w:t>
      </w:r>
      <w:hyperlink w:anchor="QpMHtP6GAqBwAWqf" w:history="1">
        <w:r>
          <w:rPr>
            <w:rFonts w:ascii="Dialog" w:eastAsia="Dialog" w:hAnsi="Dialog" w:cs="Dialog"/>
            <w:color w:val="0000FF"/>
          </w:rPr>
          <w:t>SW2: SMD_SPST_PushButton</w:t>
        </w:r>
      </w:hyperlink>
      <w:r>
        <w:rPr>
          <w:rFonts w:ascii="Dialog" w:eastAsia="Dialog" w:hAnsi="Dialog" w:cs="Dialog"/>
          <w:color w:val="000000"/>
        </w:rPr>
        <w:t xml:space="preserve">, </w:t>
      </w:r>
      <w:hyperlink w:anchor="QpMHtP6GAqBwAWqg" w:history="1">
        <w:r>
          <w:rPr>
            <w:rFonts w:ascii="Dialog" w:eastAsia="Dialog" w:hAnsi="Dialog" w:cs="Dialog"/>
            <w:color w:val="0000FF"/>
          </w:rPr>
          <w:t>SW3: SMD_SPST_PushButton</w:t>
        </w:r>
      </w:hyperlink>
      <w:r>
        <w:rPr>
          <w:rFonts w:ascii="Dialog" w:eastAsia="Dialog" w:hAnsi="Dialog" w:cs="Dialog"/>
          <w:color w:val="000000"/>
        </w:rPr>
        <w:t xml:space="preserve">, </w:t>
      </w:r>
      <w:hyperlink w:anchor="QpMHtP6GAqBwAWqh" w:history="1">
        <w:r>
          <w:rPr>
            <w:rFonts w:ascii="Dialog" w:eastAsia="Dialog" w:hAnsi="Dialog" w:cs="Dialog"/>
            <w:color w:val="0000FF"/>
          </w:rPr>
          <w:t>SW4: SMD_SPST_PushButton</w:t>
        </w:r>
      </w:hyperlink>
      <w:r>
        <w:rPr>
          <w:rFonts w:ascii="Dialog" w:eastAsia="Dialog" w:hAnsi="Dialog" w:cs="Dialog"/>
          <w:color w:val="000000"/>
        </w:rPr>
        <w:t xml:space="preserve">), </w:t>
      </w:r>
      <w:hyperlink w:anchor="kEMHtP6GAqBwAWnb" w:history="1">
        <w:r>
          <w:rPr>
            <w:rFonts w:ascii="Dialog" w:eastAsia="Dialog" w:hAnsi="Dialog" w:cs="Dialog"/>
            <w:color w:val="0000FF"/>
          </w:rPr>
          <w:t>LD1: RedLED_AlGaInP_SMD</w:t>
        </w:r>
      </w:hyperlink>
      <w:r>
        <w:rPr>
          <w:rFonts w:ascii="Dialog" w:eastAsia="Dialog" w:hAnsi="Dialog" w:cs="Dialog"/>
          <w:color w:val="000000"/>
        </w:rPr>
        <w:t xml:space="preserve"> and DSP effects (</w:t>
      </w:r>
      <w:hyperlink w:anchor="kEMHtP6GAqBwAWna" w:history="1">
        <w:r>
          <w:rPr>
            <w:rFonts w:ascii="Dialog" w:eastAsia="Dialog" w:hAnsi="Dialog" w:cs="Dialog"/>
            <w:color w:val="0000FF"/>
          </w:rPr>
          <w:t>delay(&amp;in: float): void</w:t>
        </w:r>
      </w:hyperlink>
      <w:r>
        <w:rPr>
          <w:rFonts w:ascii="Dialog" w:eastAsia="Dialog" w:hAnsi="Dialog" w:cs="Dialog"/>
          <w:color w:val="000000"/>
        </w:rPr>
        <w:t xml:space="preserve">, </w:t>
      </w:r>
      <w:hyperlink w:anchor="REMHtP6GAqBwAWnj" w:history="1">
        <w:r>
          <w:rPr>
            <w:rFonts w:ascii="Dialog" w:eastAsia="Dialog" w:hAnsi="Dialog" w:cs="Dialog"/>
            <w:color w:val="0000FF"/>
          </w:rPr>
          <w:t xml:space="preserve">tremolo(&amp;in: float): </w:t>
        </w:r>
        <w:r>
          <w:rPr>
            <w:rFonts w:ascii="Dialog" w:eastAsia="Dialog" w:hAnsi="Dialog" w:cs="Dialog"/>
            <w:color w:val="0000FF"/>
          </w:rPr>
          <w:t>void</w:t>
        </w:r>
      </w:hyperlink>
      <w:r>
        <w:rPr>
          <w:rFonts w:ascii="Dialog" w:eastAsia="Dialog" w:hAnsi="Dialog" w:cs="Dialog"/>
          <w:color w:val="000000"/>
        </w:rPr>
        <w:t xml:space="preserve">, </w:t>
      </w:r>
      <w:hyperlink w:anchor="xEMHtP6GAqBwAWnk" w:history="1">
        <w:r>
          <w:rPr>
            <w:rFonts w:ascii="Dialog" w:eastAsia="Dialog" w:hAnsi="Dialog" w:cs="Dialog"/>
            <w:color w:val="0000FF"/>
          </w:rPr>
          <w:t>phaser(&amp;in: float): void</w:t>
        </w:r>
      </w:hyperlink>
      <w:r>
        <w:rPr>
          <w:rFonts w:ascii="Dialog" w:eastAsia="Dialog" w:hAnsi="Dialog" w:cs="Dialog"/>
          <w:color w:val="000000"/>
        </w:rPr>
        <w:t xml:space="preserve">). The default effect is </w:t>
      </w:r>
      <w:hyperlink w:anchor="kEMHtP6GAqBwAWna" w:history="1">
        <w:proofErr w:type="gramStart"/>
        <w:r>
          <w:rPr>
            <w:rFonts w:ascii="Dialog" w:eastAsia="Dialog" w:hAnsi="Dialog" w:cs="Dialog"/>
            <w:color w:val="0000FF"/>
          </w:rPr>
          <w:t>delay(</w:t>
        </w:r>
        <w:proofErr w:type="gramEnd"/>
        <w:r>
          <w:rPr>
            <w:rFonts w:ascii="Dialog" w:eastAsia="Dialog" w:hAnsi="Dialog" w:cs="Dialog"/>
            <w:color w:val="0000FF"/>
          </w:rPr>
          <w:t>&amp;in: float): void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2DCEC6C9" w14:textId="77777777" w:rsidR="00D10525" w:rsidRDefault="00D10525"/>
    <w:p w14:paraId="46B0BCE9" w14:textId="77777777" w:rsidR="00D10525" w:rsidRDefault="00A47772">
      <w:r>
        <w:t xml:space="preserve">Code Body: </w:t>
      </w:r>
      <w:r>
        <w:tab/>
      </w:r>
    </w:p>
    <w:p w14:paraId="56A62400" w14:textId="344142E9" w:rsidR="009C3439" w:rsidRDefault="00A47772" w:rsidP="00D10525">
      <w:pPr>
        <w:ind w:firstLine="720"/>
      </w:pPr>
      <w:r>
        <w:t>init_MultiFx();</w:t>
      </w:r>
      <w:r>
        <w:br/>
      </w:r>
      <w:r>
        <w:tab/>
        <w:t>init_display();</w:t>
      </w:r>
      <w:r>
        <w:br/>
      </w:r>
      <w:r>
        <w:br/>
      </w:r>
      <w:r>
        <w:tab/>
        <w:t>float sr = hw.AudioSampleRate();</w:t>
      </w:r>
      <w:r>
        <w:br/>
      </w:r>
      <w:r>
        <w:tab/>
        <w:t>phas.Init(sr);</w:t>
      </w:r>
      <w:r>
        <w:br/>
      </w:r>
      <w:r>
        <w:tab/>
        <w:t>del.Ini</w:t>
      </w:r>
      <w:r>
        <w:t>t();</w:t>
      </w:r>
      <w:r>
        <w:br/>
      </w:r>
      <w:r>
        <w:tab/>
        <w:t>trem.Init(sr);</w:t>
      </w:r>
      <w:r>
        <w:br/>
      </w:r>
      <w:r>
        <w:br/>
      </w:r>
      <w:r>
        <w:tab/>
        <w:t>//Configure GPIO pins for buttons</w:t>
      </w:r>
      <w:r>
        <w:br/>
      </w:r>
      <w:r>
        <w:tab/>
        <w:t>Switch button_BP;</w:t>
      </w:r>
      <w:r>
        <w:br/>
      </w:r>
      <w:r>
        <w:tab/>
        <w:t>Switch button_SW_NEXT;</w:t>
      </w:r>
      <w:r>
        <w:br/>
      </w:r>
      <w:r>
        <w:tab/>
        <w:t>Switch button_SW_BACK;</w:t>
      </w:r>
      <w:r>
        <w:br/>
      </w:r>
      <w:r>
        <w:br/>
      </w:r>
      <w:r>
        <w:tab/>
        <w:t>const int PB_SR = 1000; //Sample rate to update pushbuttons</w:t>
      </w:r>
      <w:r>
        <w:br/>
      </w:r>
      <w:r>
        <w:tab/>
        <w:t>button_BP.Init(hw.GetPin(PIN_TOGGLE_BP), PB_SR);</w:t>
      </w:r>
      <w:r>
        <w:br/>
      </w:r>
      <w:r>
        <w:tab/>
        <w:t>button_SW_NEXT.Init</w:t>
      </w:r>
      <w:r>
        <w:t>(hw.GetPin(PIN_NEXT_FX), PB_SR);</w:t>
      </w:r>
      <w:r>
        <w:br/>
      </w:r>
      <w:r>
        <w:tab/>
        <w:t xml:space="preserve">button_SW_BACK.Init(hw.GetPin(PIN_BACK_FX), PB_SR); </w:t>
      </w:r>
      <w:r>
        <w:br/>
      </w:r>
      <w:r>
        <w:br/>
      </w:r>
      <w:r>
        <w:tab/>
        <w:t>//Configure GPIO pin for Bypass LED</w:t>
      </w:r>
      <w:r>
        <w:br/>
      </w:r>
      <w:r>
        <w:tab/>
        <w:t>dsy_gpio led_BP;</w:t>
      </w:r>
      <w:r>
        <w:br/>
      </w:r>
      <w:r>
        <w:br/>
      </w:r>
      <w:r>
        <w:tab/>
        <w:t>led_BP.pin = hw.GetPin(PIN_LED_BP);</w:t>
      </w:r>
      <w:r>
        <w:br/>
      </w:r>
      <w:r>
        <w:tab/>
        <w:t>led_BP.mode = DSY_GPIO_MODE_OUTPUT_PP;</w:t>
      </w:r>
      <w:r>
        <w:br/>
      </w:r>
      <w:r>
        <w:tab/>
        <w:t>led_BP.pull = DSY_GPIO_PULLUP;</w:t>
      </w:r>
      <w:r>
        <w:br/>
      </w:r>
      <w:r>
        <w:tab/>
        <w:t>ds</w:t>
      </w:r>
      <w:r>
        <w:t>y_gpio_init(&amp;led_BP);</w:t>
      </w:r>
      <w:r>
        <w:br/>
      </w:r>
      <w:r>
        <w:tab/>
        <w:t>dsy_gpio_write(&amp;led_BP, 0); //Initially BP is off so also the led is off</w:t>
      </w:r>
      <w:r>
        <w:br/>
      </w:r>
      <w:r>
        <w:tab/>
      </w:r>
      <w:r>
        <w:br/>
      </w:r>
      <w:r>
        <w:br/>
      </w:r>
      <w:r>
        <w:tab/>
        <w:t>//Set params</w:t>
      </w:r>
      <w:r>
        <w:br/>
      </w:r>
      <w:r>
        <w:tab/>
        <w:t>currentDelay = deltime = sr * 0.75f;</w:t>
      </w:r>
      <w:r>
        <w:br/>
      </w:r>
      <w:r>
        <w:tab/>
        <w:t>del.SetDelay(currentDelay);</w:t>
      </w:r>
      <w:r>
        <w:br/>
      </w:r>
      <w:r>
        <w:br/>
      </w:r>
      <w:r>
        <w:tab/>
        <w:t>phas.SetLfoFreq(phas_LFO_freq);</w:t>
      </w:r>
      <w:r>
        <w:br/>
      </w:r>
      <w:r>
        <w:tab/>
        <w:t>phas.SetLfoDepth(phas_LFO_depth);</w:t>
      </w:r>
      <w:r>
        <w:br/>
      </w:r>
      <w:r>
        <w:br/>
      </w:r>
      <w:r>
        <w:lastRenderedPageBreak/>
        <w:tab/>
        <w:t>trem.</w:t>
      </w:r>
      <w:r>
        <w:t>SetFreq(trem_LFO_freq);</w:t>
      </w:r>
      <w:r>
        <w:br/>
      </w:r>
      <w:r>
        <w:tab/>
        <w:t>trem.SetDepth(trem_LFO_depth);</w:t>
      </w:r>
      <w:r>
        <w:br/>
      </w:r>
      <w:r>
        <w:br/>
      </w:r>
      <w:r>
        <w:br/>
      </w:r>
      <w:r>
        <w:tab/>
        <w:t>//Callback start</w:t>
      </w:r>
      <w:r>
        <w:br/>
      </w:r>
      <w:r>
        <w:tab/>
        <w:t>hw.StartAudio(AudioCallback);</w:t>
      </w:r>
      <w:r>
        <w:br/>
      </w:r>
    </w:p>
    <w:p w14:paraId="3EC00644" w14:textId="77777777" w:rsidR="009C3439" w:rsidRDefault="00A47772">
      <w:pPr>
        <w:pStyle w:val="Titolo2"/>
      </w:pPr>
      <w:bookmarkStart w:id="264" w:name="wpMHtP6GAqBwAWqi"/>
      <w:bookmarkEnd w:id="264"/>
      <w:r>
        <w:rPr>
          <w:noProof/>
        </w:rPr>
        <w:drawing>
          <wp:inline distT="0" distB="0" distL="0" distR="0" wp14:anchorId="014822AC" wp14:editId="4766E259">
            <wp:extent cx="228600" cy="228600"/>
            <wp:effectExtent l="19050" t="0" r="0" b="0"/>
            <wp:docPr id="279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65" w:name="Obl12P6GAqBwAaly"/>
      <w:r>
        <w:t>loop</w:t>
      </w:r>
      <w:bookmarkEnd w:id="265"/>
    </w:p>
    <w:p w14:paraId="67BD389D" w14:textId="77777777" w:rsidR="009C3439" w:rsidRDefault="00A47772">
      <w:r>
        <w:rPr>
          <w:rFonts w:ascii="Dialog" w:eastAsia="Dialog" w:hAnsi="Dialog" w:cs="Dialog"/>
          <w:color w:val="000000"/>
        </w:rPr>
        <w:t xml:space="preserve">Infinite loop executed every 5ms. </w:t>
      </w:r>
      <w:hyperlink w:anchor="xEMHtP6GAqBwAWnl" w:history="1">
        <w:r>
          <w:rPr>
            <w:rFonts w:ascii="Dialog" w:eastAsia="Dialog" w:hAnsi="Dialog" w:cs="Dialog"/>
            <w:color w:val="0000FF"/>
          </w:rPr>
          <w:t>I2C_OLED_Display_SSD1306</w:t>
        </w:r>
      </w:hyperlink>
      <w:r>
        <w:rPr>
          <w:rFonts w:ascii="Dialog" w:eastAsia="Dialog" w:hAnsi="Dialog" w:cs="Dialog"/>
          <w:color w:val="000000"/>
        </w:rPr>
        <w:t xml:space="preserve"> is updated and state of pushbuttons is read (</w:t>
      </w:r>
      <w:hyperlink w:anchor="QpMHtP6GAqBwAWqf" w:history="1">
        <w:r>
          <w:rPr>
            <w:rFonts w:ascii="Dialog" w:eastAsia="Dialog" w:hAnsi="Dialog" w:cs="Dialog"/>
            <w:color w:val="0000FF"/>
          </w:rPr>
          <w:t>SW2: SMD_SPST_PushButton</w:t>
        </w:r>
      </w:hyperlink>
      <w:r>
        <w:rPr>
          <w:rFonts w:ascii="Dialog" w:eastAsia="Dialog" w:hAnsi="Dialog" w:cs="Dialog"/>
          <w:color w:val="000000"/>
        </w:rPr>
        <w:t xml:space="preserve">, </w:t>
      </w:r>
      <w:hyperlink w:anchor="QpMHtP6GAqBwAWqg" w:history="1">
        <w:r>
          <w:rPr>
            <w:rFonts w:ascii="Dialog" w:eastAsia="Dialog" w:hAnsi="Dialog" w:cs="Dialog"/>
            <w:color w:val="0000FF"/>
          </w:rPr>
          <w:t>SW3: SMD_SPST_PushButton</w:t>
        </w:r>
      </w:hyperlink>
      <w:r>
        <w:rPr>
          <w:rFonts w:ascii="Dialog" w:eastAsia="Dialog" w:hAnsi="Dialog" w:cs="Dialog"/>
          <w:color w:val="000000"/>
        </w:rPr>
        <w:t xml:space="preserve">, </w:t>
      </w:r>
      <w:hyperlink w:anchor="QpMHtP6GAqBwAWqh" w:history="1">
        <w:r>
          <w:rPr>
            <w:rFonts w:ascii="Dialog" w:eastAsia="Dialog" w:hAnsi="Dialog" w:cs="Dialog"/>
            <w:color w:val="0000FF"/>
          </w:rPr>
          <w:t>SW4: SMD_SPST_PushButton</w:t>
        </w:r>
      </w:hyperlink>
      <w:r>
        <w:rPr>
          <w:rFonts w:ascii="Dialog" w:eastAsia="Dialog" w:hAnsi="Dialog" w:cs="Dialog"/>
          <w:color w:val="000000"/>
        </w:rPr>
        <w:t>).</w:t>
      </w:r>
    </w:p>
    <w:p w14:paraId="25195E15" w14:textId="77777777" w:rsidR="00D10525" w:rsidRDefault="00D10525"/>
    <w:p w14:paraId="51F8F887" w14:textId="77777777" w:rsidR="00D10525" w:rsidRDefault="00A47772">
      <w:r>
        <w:t xml:space="preserve">Code Body: </w:t>
      </w:r>
      <w:r>
        <w:tab/>
      </w:r>
    </w:p>
    <w:p w14:paraId="6131DE09" w14:textId="7596020A" w:rsidR="009C3439" w:rsidRDefault="00A47772" w:rsidP="00D10525">
      <w:pPr>
        <w:ind w:firstLine="720"/>
      </w:pPr>
      <w:r>
        <w:t>while(1) {</w:t>
      </w:r>
      <w:r>
        <w:br/>
      </w:r>
      <w:r>
        <w:tab/>
      </w:r>
      <w:r>
        <w:tab/>
        <w:t>bool BP_butt_stop = false, NEXT_butt_stop = false, BACK_butt_stop = false;</w:t>
      </w:r>
      <w:r>
        <w:br/>
      </w:r>
      <w:r>
        <w:tab/>
      </w:r>
      <w:r>
        <w:tab/>
        <w:t>updateDisplay();</w:t>
      </w:r>
      <w:r>
        <w:br/>
        <w:t xml:space="preserve">        </w:t>
      </w:r>
      <w:r w:rsidR="00D10525">
        <w:tab/>
      </w:r>
      <w:r w:rsidR="00D10525">
        <w:tab/>
      </w:r>
      <w:r>
        <w:t>//Debounce the button</w:t>
      </w:r>
      <w:r>
        <w:br/>
        <w:t xml:space="preserve">        </w:t>
      </w:r>
      <w:r w:rsidR="00D10525">
        <w:tab/>
      </w:r>
      <w:r w:rsidR="00D10525">
        <w:tab/>
      </w:r>
      <w:r>
        <w:t>button_BP.Debounce();</w:t>
      </w:r>
      <w:r>
        <w:br/>
        <w:t xml:space="preserve">        </w:t>
      </w:r>
      <w:r w:rsidR="00D10525">
        <w:tab/>
      </w:r>
      <w:r w:rsidR="00D10525">
        <w:tab/>
      </w:r>
      <w:r>
        <w:t>//If the button is pressed, turn the LED on</w:t>
      </w:r>
      <w:r>
        <w:br/>
        <w:t xml:space="preserve">        </w:t>
      </w:r>
      <w:r w:rsidR="00D10525">
        <w:tab/>
      </w:r>
      <w:r w:rsidR="00D10525">
        <w:tab/>
      </w:r>
      <w:r>
        <w:t>if (button_BP.Pressed() &amp;&amp; !BP_butt_stop</w:t>
      </w:r>
      <w:r>
        <w:t>){</w:t>
      </w:r>
      <w:r>
        <w:br/>
      </w:r>
      <w:r>
        <w:tab/>
      </w:r>
      <w:r>
        <w:tab/>
      </w:r>
      <w:r>
        <w:tab/>
        <w:t>bypass();</w:t>
      </w:r>
      <w:r>
        <w:br/>
      </w:r>
      <w:r>
        <w:tab/>
      </w:r>
      <w:r>
        <w:tab/>
      </w:r>
      <w:r>
        <w:tab/>
        <w:t>UpdateLeds(led_BP);</w:t>
      </w:r>
      <w:r>
        <w:br/>
      </w:r>
      <w:r>
        <w:tab/>
      </w:r>
      <w:r>
        <w:tab/>
      </w:r>
      <w:r>
        <w:tab/>
        <w:t>BP_butt_stop = true;</w:t>
      </w:r>
      <w:r>
        <w:br/>
      </w:r>
      <w:r>
        <w:tab/>
      </w:r>
      <w:r>
        <w:tab/>
        <w:t>}</w:t>
      </w:r>
      <w:r>
        <w:br/>
      </w:r>
      <w:r>
        <w:tab/>
      </w:r>
      <w:r>
        <w:tab/>
        <w:t>if (!button_BP.Pressed()){</w:t>
      </w:r>
      <w:r>
        <w:br/>
      </w:r>
      <w:r>
        <w:tab/>
      </w:r>
      <w:r>
        <w:tab/>
      </w:r>
      <w:r>
        <w:tab/>
        <w:t>BP_butt_stop = false;</w:t>
      </w:r>
      <w:r>
        <w:br/>
      </w:r>
      <w:r>
        <w:tab/>
      </w:r>
      <w:r>
        <w:tab/>
        <w:t>}</w:t>
      </w:r>
      <w:r>
        <w:br/>
        <w:t xml:space="preserve">        </w:t>
      </w:r>
      <w:r>
        <w:br/>
      </w:r>
      <w:r>
        <w:tab/>
      </w:r>
      <w:r>
        <w:tab/>
        <w:t>button_SW_NEXT.Debounce();</w:t>
      </w:r>
      <w:r>
        <w:br/>
        <w:t xml:space="preserve">       </w:t>
      </w:r>
      <w:r w:rsidR="00D10525">
        <w:tab/>
      </w:r>
      <w:r w:rsidR="00D10525">
        <w:tab/>
      </w:r>
      <w:r>
        <w:t xml:space="preserve"> //If the button is pressed, turn the LED on</w:t>
      </w:r>
      <w:r>
        <w:br/>
        <w:t xml:space="preserve">        </w:t>
      </w:r>
      <w:r w:rsidR="00D10525">
        <w:tab/>
      </w:r>
      <w:r w:rsidR="00D10525">
        <w:tab/>
      </w:r>
      <w:r>
        <w:t>if (button_SW_NEXT.Pressed() &amp;&amp; !</w:t>
      </w:r>
      <w:r>
        <w:t>NEXT_butt_stop){</w:t>
      </w:r>
      <w:r>
        <w:br/>
      </w:r>
      <w:r>
        <w:tab/>
      </w:r>
      <w:r>
        <w:tab/>
      </w:r>
      <w:r>
        <w:tab/>
        <w:t>nextFx();</w:t>
      </w:r>
      <w:r>
        <w:br/>
      </w:r>
      <w:r>
        <w:tab/>
      </w:r>
      <w:r>
        <w:tab/>
      </w:r>
      <w:r>
        <w:tab/>
        <w:t>NEXT_butt_stop = true;</w:t>
      </w:r>
      <w:r>
        <w:br/>
      </w:r>
      <w:r>
        <w:tab/>
      </w:r>
      <w:r>
        <w:tab/>
        <w:t>}</w:t>
      </w:r>
      <w:r>
        <w:br/>
      </w:r>
      <w:r>
        <w:tab/>
      </w:r>
      <w:r>
        <w:tab/>
        <w:t>if (!button_SW_NEXT.Pressed()){</w:t>
      </w:r>
      <w:r>
        <w:br/>
      </w:r>
      <w:r>
        <w:tab/>
      </w:r>
      <w:r>
        <w:tab/>
      </w:r>
      <w:r>
        <w:tab/>
        <w:t>NEXT_butt_stop = false;</w:t>
      </w:r>
      <w:r>
        <w:br/>
      </w:r>
      <w:r>
        <w:tab/>
      </w:r>
      <w:r>
        <w:tab/>
        <w:t>}</w:t>
      </w:r>
      <w:r>
        <w:tab/>
      </w:r>
      <w:r>
        <w:tab/>
      </w:r>
      <w:r>
        <w:br/>
      </w:r>
      <w:r>
        <w:br/>
      </w:r>
      <w:r>
        <w:tab/>
      </w:r>
      <w:r>
        <w:tab/>
        <w:t>button_SW_BACK.Debounce();</w:t>
      </w:r>
      <w:r>
        <w:br/>
      </w:r>
      <w:r>
        <w:tab/>
      </w:r>
      <w:r>
        <w:tab/>
        <w:t>if (button_SW_BACK.Pressed() &amp;&amp; !BACK_butt_stop){</w:t>
      </w:r>
      <w:r>
        <w:br/>
      </w:r>
      <w:r>
        <w:tab/>
      </w:r>
      <w:r>
        <w:tab/>
      </w:r>
      <w:r>
        <w:tab/>
        <w:t>backFx();</w:t>
      </w:r>
      <w:r>
        <w:br/>
      </w:r>
      <w:r>
        <w:tab/>
      </w:r>
      <w:r>
        <w:tab/>
      </w:r>
      <w:r>
        <w:tab/>
        <w:t>BACK_butt_stop = true;</w:t>
      </w:r>
      <w:r>
        <w:br/>
      </w:r>
      <w:r>
        <w:tab/>
      </w:r>
      <w:r>
        <w:tab/>
        <w:t>}</w:t>
      </w:r>
      <w:r>
        <w:br/>
      </w:r>
      <w:r>
        <w:tab/>
      </w:r>
      <w:r>
        <w:tab/>
        <w:t>if</w:t>
      </w:r>
      <w:r>
        <w:t xml:space="preserve"> (!button_SW_BACK.Pressed()){</w:t>
      </w:r>
      <w:r>
        <w:br/>
      </w:r>
      <w:r>
        <w:tab/>
      </w:r>
      <w:r>
        <w:tab/>
      </w:r>
      <w:r>
        <w:tab/>
        <w:t>BACK_butt_stop = false;</w:t>
      </w:r>
      <w:r>
        <w:br/>
      </w:r>
      <w:r>
        <w:tab/>
      </w:r>
      <w:r>
        <w:tab/>
        <w:t>}</w:t>
      </w:r>
      <w:r>
        <w:tab/>
      </w:r>
      <w:r>
        <w:br/>
      </w:r>
      <w:r>
        <w:br/>
      </w:r>
      <w:r>
        <w:tab/>
      </w:r>
      <w:r>
        <w:tab/>
        <w:t>System::Delay(5);</w:t>
      </w:r>
      <w:r>
        <w:br/>
      </w:r>
      <w:r>
        <w:br/>
      </w:r>
      <w:r>
        <w:tab/>
        <w:t>}</w:t>
      </w:r>
      <w:r>
        <w:br/>
      </w:r>
    </w:p>
    <w:p w14:paraId="511FFAE7" w14:textId="77777777" w:rsidR="009C3439" w:rsidRDefault="00A47772">
      <w:pPr>
        <w:pStyle w:val="Titolo2"/>
      </w:pPr>
      <w:bookmarkStart w:id="266" w:name="cpMHtP6GAqBwAWqk"/>
      <w:bookmarkEnd w:id="266"/>
      <w:r>
        <w:rPr>
          <w:noProof/>
        </w:rPr>
        <w:drawing>
          <wp:inline distT="0" distB="0" distL="0" distR="0" wp14:anchorId="51063D35" wp14:editId="77670D7E">
            <wp:extent cx="228600" cy="228600"/>
            <wp:effectExtent l="19050" t="0" r="0" b="0"/>
            <wp:docPr id="281" name="Image7.png" descr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67" w:name="ZuK8sP6GAqBwATtG"/>
      <w:r>
        <w:t>Firmware</w:t>
      </w:r>
      <w:bookmarkEnd w:id="267"/>
    </w:p>
    <w:p w14:paraId="4ACED8A6" w14:textId="77777777" w:rsidR="00D10525" w:rsidRDefault="00D10525">
      <w:pPr>
        <w:pStyle w:val="DiagramType"/>
      </w:pPr>
    </w:p>
    <w:p w14:paraId="52E93E84" w14:textId="593B162E" w:rsidR="009C3439" w:rsidRDefault="00A47772">
      <w:pPr>
        <w:pStyle w:val="DiagramType"/>
      </w:pPr>
      <w:r>
        <w:t>Attributes</w:t>
      </w:r>
    </w:p>
    <w:p w14:paraId="59103C8C" w14:textId="77777777" w:rsidR="009C3439" w:rsidRDefault="00A47772">
      <w:pPr>
        <w:pStyle w:val="Titolo2"/>
      </w:pPr>
      <w:bookmarkStart w:id="268" w:name="cpMHtP6GAqBwAWql"/>
      <w:bookmarkEnd w:id="268"/>
      <w:r>
        <w:rPr>
          <w:noProof/>
        </w:rPr>
        <w:lastRenderedPageBreak/>
        <w:drawing>
          <wp:inline distT="0" distB="0" distL="0" distR="0" wp14:anchorId="477D828D" wp14:editId="350624BA">
            <wp:extent cx="228600" cy="228600"/>
            <wp:effectExtent l="19050" t="0" r="0" b="0"/>
            <wp:docPr id="283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69" w:name="4A78sP6GAqBwATvT"/>
      <w:r>
        <w:t>DL</w:t>
      </w:r>
      <w:bookmarkEnd w:id="269"/>
    </w:p>
    <w:p w14:paraId="5EEFA498" w14:textId="77777777" w:rsidR="009C3439" w:rsidRDefault="00A47772">
      <w:r>
        <w:rPr>
          <w:rFonts w:ascii="Dialog" w:eastAsia="Dialog" w:hAnsi="Dialog" w:cs="Dialog"/>
          <w:color w:val="000000"/>
        </w:rPr>
        <w:t xml:space="preserve">Set of function called in </w:t>
      </w:r>
      <w:hyperlink w:anchor="GpMHtP6GAqBwAWqn" w:history="1">
        <w:r>
          <w:rPr>
            <w:rFonts w:ascii="Dialog" w:eastAsia="Dialog" w:hAnsi="Dialog" w:cs="Dialog"/>
            <w:color w:val="0000FF"/>
          </w:rPr>
          <w:t>MP: Main</w:t>
        </w:r>
      </w:hyperlink>
      <w:r>
        <w:rPr>
          <w:rFonts w:ascii="Dialog" w:eastAsia="Dialog" w:hAnsi="Dialog" w:cs="Dialog"/>
          <w:color w:val="000000"/>
        </w:rPr>
        <w:t xml:space="preserve"> to handle </w:t>
      </w:r>
      <w:hyperlink w:anchor="52MHtP6GAqBwAWpj" w:history="1">
        <w:r>
          <w:rPr>
            <w:rFonts w:ascii="Dialog" w:eastAsia="Dialog" w:hAnsi="Dialog" w:cs="Dialog"/>
            <w:color w:val="0000FF"/>
          </w:rPr>
          <w:t>DAISY_SEED</w:t>
        </w:r>
      </w:hyperlink>
      <w:r>
        <w:rPr>
          <w:rFonts w:ascii="Dialog" w:eastAsia="Dialog" w:hAnsi="Dialog" w:cs="Dialog"/>
          <w:color w:val="000000"/>
        </w:rPr>
        <w:t xml:space="preserve"> hardware.</w:t>
      </w:r>
    </w:p>
    <w:p w14:paraId="2A8A3DFA" w14:textId="77777777" w:rsidR="009C3439" w:rsidRDefault="00A47772">
      <w:pPr>
        <w:pStyle w:val="Titolo2"/>
      </w:pPr>
      <w:bookmarkStart w:id="270" w:name="GpMHtP6GAqBwAWqn"/>
      <w:bookmarkEnd w:id="270"/>
      <w:r>
        <w:rPr>
          <w:noProof/>
        </w:rPr>
        <w:drawing>
          <wp:inline distT="0" distB="0" distL="0" distR="0" wp14:anchorId="47BBD4AD" wp14:editId="0BDADA46">
            <wp:extent cx="228600" cy="228600"/>
            <wp:effectExtent l="19050" t="0" r="0" b="0"/>
            <wp:docPr id="285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71" w:name="AVH8sP6GAqBwATvW"/>
      <w:r>
        <w:t>MP</w:t>
      </w:r>
      <w:bookmarkEnd w:id="271"/>
    </w:p>
    <w:p w14:paraId="147862BC" w14:textId="77777777" w:rsidR="009C3439" w:rsidRDefault="00A47772">
      <w:r>
        <w:rPr>
          <w:rFonts w:ascii="Dialog" w:eastAsia="Dialog" w:hAnsi="Dialog" w:cs="Dialog"/>
          <w:color w:val="000000"/>
        </w:rPr>
        <w:t xml:space="preserve">Main program that is executed by </w:t>
      </w:r>
      <w:hyperlink w:anchor="l.MHtP6GAqBwAWp." w:history="1">
        <w:r>
          <w:rPr>
            <w:rFonts w:ascii="Dialog" w:eastAsia="Dialog" w:hAnsi="Dialog" w:cs="Dialog"/>
            <w:color w:val="0000FF"/>
          </w:rPr>
          <w:t>uP: uP_SignalMusicProcessing</w:t>
        </w:r>
      </w:hyperlink>
      <w:r>
        <w:rPr>
          <w:rFonts w:ascii="Dialog" w:eastAsia="Dialog" w:hAnsi="Dialog" w:cs="Dialog"/>
          <w:color w:val="000000"/>
        </w:rPr>
        <w:t xml:space="preserve"> when it is working.</w:t>
      </w:r>
    </w:p>
    <w:p w14:paraId="697081A3" w14:textId="77777777" w:rsidR="009C3439" w:rsidRDefault="00A47772">
      <w:pPr>
        <w:pStyle w:val="Titolo2"/>
      </w:pPr>
      <w:bookmarkStart w:id="272" w:name="hpMHtP6GAqBwAWqp"/>
      <w:bookmarkEnd w:id="272"/>
      <w:r>
        <w:rPr>
          <w:noProof/>
        </w:rPr>
        <w:drawing>
          <wp:inline distT="0" distB="0" distL="0" distR="0" wp14:anchorId="65F478B5" wp14:editId="6EC7AA51">
            <wp:extent cx="228600" cy="228600"/>
            <wp:effectExtent l="19050" t="0" r="0" b="0"/>
            <wp:docPr id="287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73" w:name="RaoYyP6GAqBwAaoT"/>
      <w:r>
        <w:t>DSP</w:t>
      </w:r>
      <w:bookmarkEnd w:id="273"/>
    </w:p>
    <w:p w14:paraId="1C2A4506" w14:textId="77777777" w:rsidR="009C3439" w:rsidRDefault="00A47772">
      <w:r>
        <w:rPr>
          <w:rFonts w:ascii="Dialog" w:eastAsia="Dialog" w:hAnsi="Dialog" w:cs="Dialog"/>
          <w:color w:val="000000"/>
        </w:rPr>
        <w:t xml:space="preserve">Set of function called in </w:t>
      </w:r>
      <w:hyperlink w:anchor="GpMHtP6GAqBwAWqn" w:history="1">
        <w:r>
          <w:rPr>
            <w:rFonts w:ascii="Dialog" w:eastAsia="Dialog" w:hAnsi="Dialog" w:cs="Dialog"/>
            <w:color w:val="0000FF"/>
          </w:rPr>
          <w:t>MP: Main</w:t>
        </w:r>
      </w:hyperlink>
      <w:r>
        <w:rPr>
          <w:rFonts w:ascii="Dialog" w:eastAsia="Dialog" w:hAnsi="Dialog" w:cs="Dialog"/>
          <w:color w:val="000000"/>
        </w:rPr>
        <w:t xml:space="preserve"> to handle digital audio processing.</w:t>
      </w:r>
    </w:p>
    <w:p w14:paraId="1CA6C5DB" w14:textId="77777777" w:rsidR="009C3439" w:rsidRDefault="00A47772">
      <w:pPr>
        <w:pStyle w:val="Titolo2"/>
      </w:pPr>
      <w:bookmarkStart w:id="274" w:name="VpMHtP6GAqBwAWqr"/>
      <w:bookmarkEnd w:id="274"/>
      <w:r>
        <w:rPr>
          <w:noProof/>
        </w:rPr>
        <w:drawing>
          <wp:inline distT="0" distB="0" distL="0" distR="0" wp14:anchorId="7CDDDB36" wp14:editId="662F9522">
            <wp:extent cx="228600" cy="228600"/>
            <wp:effectExtent l="19050" t="0" r="0" b="0"/>
            <wp:docPr id="289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75" w:name="R.7CtP6GAqBwATXq"/>
      <w:r>
        <w:t>PDEF</w:t>
      </w:r>
      <w:bookmarkEnd w:id="275"/>
    </w:p>
    <w:p w14:paraId="450131C2" w14:textId="77777777" w:rsidR="009C3439" w:rsidRDefault="00A47772">
      <w:r>
        <w:rPr>
          <w:rFonts w:ascii="Dialog" w:eastAsia="Dialog" w:hAnsi="Dialog" w:cs="Dialog"/>
          <w:color w:val="000000"/>
        </w:rPr>
        <w:t>Macro definitio</w:t>
      </w:r>
      <w:r>
        <w:rPr>
          <w:rFonts w:ascii="Dialog" w:eastAsia="Dialog" w:hAnsi="Dialog" w:cs="Dialog"/>
          <w:color w:val="000000"/>
        </w:rPr>
        <w:t>ns.</w:t>
      </w:r>
    </w:p>
    <w:p w14:paraId="4695172C" w14:textId="77777777" w:rsidR="00D10525" w:rsidRDefault="00D10525">
      <w:pPr>
        <w:pStyle w:val="DiagramType"/>
      </w:pPr>
    </w:p>
    <w:p w14:paraId="59DEB917" w14:textId="0A6B046A" w:rsidR="009C3439" w:rsidRDefault="00A47772">
      <w:pPr>
        <w:pStyle w:val="DiagramType"/>
      </w:pPr>
      <w:r>
        <w:t>Operations</w:t>
      </w:r>
    </w:p>
    <w:p w14:paraId="506F8A7C" w14:textId="77777777" w:rsidR="009C3439" w:rsidRDefault="00A47772">
      <w:pPr>
        <w:pStyle w:val="Titolo2"/>
      </w:pPr>
      <w:bookmarkStart w:id="276" w:name="LpMHtP6GAqBwAWqs"/>
      <w:bookmarkEnd w:id="276"/>
      <w:r>
        <w:rPr>
          <w:noProof/>
        </w:rPr>
        <w:drawing>
          <wp:inline distT="0" distB="0" distL="0" distR="0" wp14:anchorId="4A79368E" wp14:editId="272ED36F">
            <wp:extent cx="228600" cy="228600"/>
            <wp:effectExtent l="19050" t="0" r="0" b="0"/>
            <wp:docPr id="291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77" w:name="QI4cW36GAqBwASgR"/>
      <w:r>
        <w:t>init_MultiFx</w:t>
      </w:r>
      <w:bookmarkEnd w:id="277"/>
    </w:p>
    <w:p w14:paraId="62209CCC" w14:textId="77777777" w:rsidR="009C3439" w:rsidRDefault="00A47772">
      <w:r>
        <w:rPr>
          <w:rFonts w:ascii="Dialog" w:eastAsia="Dialog" w:hAnsi="Dialog" w:cs="Dialog"/>
          <w:color w:val="000000"/>
        </w:rPr>
        <w:t xml:space="preserve">When </w:t>
      </w:r>
      <w:hyperlink w:anchor="kYMHtP6GAqBwAWm4" w:history="1">
        <w:r>
          <w:rPr>
            <w:rFonts w:ascii="Dialog" w:eastAsia="Dialog" w:hAnsi="Dialog" w:cs="Dialog"/>
            <w:color w:val="0000FF"/>
          </w:rPr>
          <w:t>MultiFX_nese10_2122</w:t>
        </w:r>
      </w:hyperlink>
      <w:r>
        <w:rPr>
          <w:rFonts w:ascii="Dialog" w:eastAsia="Dialog" w:hAnsi="Dialog" w:cs="Dialog"/>
          <w:color w:val="000000"/>
        </w:rPr>
        <w:t xml:space="preserve"> is switched ON (</w:t>
      </w:r>
      <w:hyperlink w:anchor="_pMHtP6GAqBwAWqu" w:history="1">
        <w:r>
          <w:rPr>
            <w:rFonts w:ascii="Dialog" w:eastAsia="Dialog" w:hAnsi="Dialog" w:cs="Dialog"/>
            <w:color w:val="0000FF"/>
          </w:rPr>
          <w:t>switchON()</w:t>
        </w:r>
      </w:hyperlink>
      <w:r>
        <w:rPr>
          <w:rFonts w:ascii="Dialog" w:eastAsia="Dialog" w:hAnsi="Dialog" w:cs="Dialog"/>
          <w:color w:val="000000"/>
        </w:rPr>
        <w:t xml:space="preserve">), audio parameters and </w:t>
      </w:r>
      <w:hyperlink w:anchor="52MHtP6GAqBwAWpj" w:history="1">
        <w:r>
          <w:rPr>
            <w:rFonts w:ascii="Dialog" w:eastAsia="Dialog" w:hAnsi="Dialog" w:cs="Dialog"/>
            <w:color w:val="0000FF"/>
          </w:rPr>
          <w:t>DAISY_SEED</w:t>
        </w:r>
      </w:hyperlink>
      <w:r>
        <w:rPr>
          <w:rFonts w:ascii="Dialog" w:eastAsia="Dialog" w:hAnsi="Dialog" w:cs="Dialog"/>
          <w:color w:val="000000"/>
        </w:rPr>
        <w:t xml:space="preserve"> ADC channels are configured. </w:t>
      </w:r>
    </w:p>
    <w:p w14:paraId="182C3194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7276AAB8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bit, interrupt </w:t>
      </w:r>
    </w:p>
    <w:p w14:paraId="4D803846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occasional (event driven)</w:t>
      </w:r>
    </w:p>
    <w:p w14:paraId="4AFBB0C4" w14:textId="77777777" w:rsidR="009C3439" w:rsidRDefault="00A47772">
      <w:pPr>
        <w:pStyle w:val="Titolo2"/>
      </w:pPr>
      <w:bookmarkStart w:id="278" w:name="AZMHtP6GAqBwAWqv"/>
      <w:bookmarkEnd w:id="278"/>
      <w:r>
        <w:rPr>
          <w:noProof/>
        </w:rPr>
        <w:drawing>
          <wp:inline distT="0" distB="0" distL="0" distR="0" wp14:anchorId="4A7207BD" wp14:editId="139FC344">
            <wp:extent cx="228600" cy="228600"/>
            <wp:effectExtent l="19050" t="0" r="0" b="0"/>
            <wp:docPr id="293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79" w:name="zQ76a36GAqBwAZik"/>
      <w:r>
        <w:t>read_volume</w:t>
      </w:r>
      <w:bookmarkEnd w:id="279"/>
    </w:p>
    <w:p w14:paraId="34B93927" w14:textId="77777777" w:rsidR="009C3439" w:rsidRDefault="00A47772">
      <w:r>
        <w:rPr>
          <w:rFonts w:ascii="Dialog" w:eastAsia="Dialog" w:hAnsi="Dialog" w:cs="Dialog"/>
          <w:color w:val="000000"/>
        </w:rPr>
        <w:t xml:space="preserve">The voltage sampled by the </w:t>
      </w:r>
      <w:hyperlink w:anchor="tOMHtP6GAqBwAWpp" w:history="1">
        <w:r>
          <w:rPr>
            <w:rFonts w:ascii="Dialog" w:eastAsia="Dialog" w:hAnsi="Dialog" w:cs="Dialog"/>
            <w:color w:val="0000FF"/>
          </w:rPr>
          <w:t>ADC_IN1()</w:t>
        </w:r>
      </w:hyperlink>
      <w:r>
        <w:rPr>
          <w:rFonts w:ascii="Dialog" w:eastAsia="Dialog" w:hAnsi="Dialog" w:cs="Dialog"/>
          <w:color w:val="000000"/>
        </w:rPr>
        <w:t xml:space="preserve"> is read from the ADC register, corresponding to the new value of volume. </w:t>
      </w:r>
    </w:p>
    <w:p w14:paraId="40D260DD" w14:textId="77777777" w:rsidR="009C3439" w:rsidRDefault="00A47772">
      <w:r>
        <w:rPr>
          <w:rFonts w:ascii="Dialog" w:eastAsia="Dialog" w:hAnsi="Dialog" w:cs="Dialog"/>
          <w:color w:val="000000"/>
        </w:rPr>
        <w:t xml:space="preserve">The latter is compared with the </w:t>
      </w:r>
      <w:r>
        <w:rPr>
          <w:rFonts w:ascii="Dialog" w:eastAsia="Dialog" w:hAnsi="Dialog" w:cs="Dialog"/>
          <w:color w:val="000000"/>
        </w:rPr>
        <w:t xml:space="preserve">previous value of volume: </w:t>
      </w:r>
    </w:p>
    <w:p w14:paraId="61DAD400" w14:textId="77777777" w:rsidR="009C3439" w:rsidRDefault="00A47772">
      <w:pPr>
        <w:numPr>
          <w:ilvl w:val="0"/>
          <w:numId w:val="36"/>
        </w:numPr>
      </w:pPr>
      <w:r>
        <w:rPr>
          <w:rFonts w:ascii="Dialog" w:eastAsia="Dialog" w:hAnsi="Dialog" w:cs="Dialog"/>
          <w:color w:val="000000"/>
        </w:rPr>
        <w:t xml:space="preserve">same volume, nothing happened </w:t>
      </w:r>
    </w:p>
    <w:p w14:paraId="2303FC69" w14:textId="77777777" w:rsidR="009C3439" w:rsidRDefault="00A47772">
      <w:pPr>
        <w:numPr>
          <w:ilvl w:val="0"/>
          <w:numId w:val="36"/>
        </w:numPr>
      </w:pPr>
      <w:r>
        <w:rPr>
          <w:rFonts w:ascii="Dialog" w:eastAsia="Dialog" w:hAnsi="Dialog" w:cs="Dialog"/>
          <w:color w:val="000000"/>
        </w:rPr>
        <w:t xml:space="preserve">different volume, the position of </w:t>
      </w:r>
      <w:hyperlink w:anchor="AkMHtP6GAqBwAWns" w:history="1">
        <w:r>
          <w:rPr>
            <w:rFonts w:ascii="Dialog" w:eastAsia="Dialog" w:hAnsi="Dialog" w:cs="Dialog"/>
            <w:color w:val="0000FF"/>
          </w:rPr>
          <w:t>POT1: 10K_t20%_LOG_POT_H20mm_THT</w:t>
        </w:r>
      </w:hyperlink>
      <w:r>
        <w:rPr>
          <w:rFonts w:ascii="Dialog" w:eastAsia="Dialog" w:hAnsi="Dialog" w:cs="Dialog"/>
          <w:color w:val="000000"/>
        </w:rPr>
        <w:t xml:space="preserve"> is changed. In this case, the input audio signal is processed in order to </w:t>
      </w:r>
      <w:hyperlink w:anchor="cZMHtP6GAqBwAWqx" w:history="1">
        <w:proofErr w:type="gramStart"/>
        <w:r>
          <w:rPr>
            <w:rFonts w:ascii="Dialog" w:eastAsia="Dialog" w:hAnsi="Dialog" w:cs="Dialog"/>
            <w:color w:val="0000FF"/>
          </w:rPr>
          <w:t>updateVolume(</w:t>
        </w:r>
        <w:proofErr w:type="gramEnd"/>
        <w:r>
          <w:rPr>
            <w:rFonts w:ascii="Dialog" w:eastAsia="Dialog" w:hAnsi="Dialog" w:cs="Dialog"/>
            <w:color w:val="0000FF"/>
          </w:rPr>
          <w:t>float global_volume)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6AF71E03" w14:textId="77777777" w:rsidR="009C3439" w:rsidRDefault="00A47772">
      <w:r>
        <w:rPr>
          <w:rFonts w:ascii="Dialog" w:eastAsia="Dialog" w:hAnsi="Dialog" w:cs="Dialog"/>
          <w:color w:val="000000"/>
        </w:rPr>
        <w:t xml:space="preserve">Then the </w:t>
      </w:r>
      <w:hyperlink w:anchor="xEMHtP6GAqBwAWnl" w:history="1">
        <w:r>
          <w:rPr>
            <w:rFonts w:ascii="Dialog" w:eastAsia="Dialog" w:hAnsi="Dialog" w:cs="Dialog"/>
            <w:color w:val="0000FF"/>
          </w:rPr>
          <w:t>I2C_OLED_Display_SSD1306</w:t>
        </w:r>
      </w:hyperlink>
      <w:r>
        <w:rPr>
          <w:rFonts w:ascii="Dialog" w:eastAsia="Dialog" w:hAnsi="Dialog" w:cs="Dialog"/>
          <w:color w:val="000000"/>
        </w:rPr>
        <w:t xml:space="preserve"> must be updated (</w:t>
      </w:r>
      <w:hyperlink w:anchor="xEMHtP6GAqBwAWnm" w:history="1">
        <w:proofErr w:type="gramStart"/>
        <w:r>
          <w:rPr>
            <w:rFonts w:ascii="Dialog" w:eastAsia="Dialog" w:hAnsi="Dialog" w:cs="Dialog"/>
            <w:color w:val="0000FF"/>
          </w:rPr>
          <w:t>updateDisplay(</w:t>
        </w:r>
        <w:proofErr w:type="gramEnd"/>
        <w:r>
          <w:rPr>
            <w:rFonts w:ascii="Dialog" w:eastAsia="Dialog" w:hAnsi="Dialog" w:cs="Dialog"/>
            <w:color w:val="0000FF"/>
          </w:rPr>
          <w:t>): void</w:t>
        </w:r>
      </w:hyperlink>
      <w:r>
        <w:rPr>
          <w:rFonts w:ascii="Dialog" w:eastAsia="Dialog" w:hAnsi="Dialog" w:cs="Dialog"/>
          <w:color w:val="000000"/>
        </w:rPr>
        <w:t>) in order to show the new value of volume</w:t>
      </w:r>
      <w:r>
        <w:rPr>
          <w:rFonts w:ascii="Dialog" w:eastAsia="Dialog" w:hAnsi="Dialog" w:cs="Dialog"/>
          <w:color w:val="000000"/>
        </w:rPr>
        <w:t xml:space="preserve">. </w:t>
      </w:r>
    </w:p>
    <w:p w14:paraId="25473913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38655B9B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int, integer variable to store the sampled value of volume </w:t>
      </w:r>
    </w:p>
    <w:p w14:paraId="23780AA6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periodic (main loop delay)</w:t>
      </w:r>
    </w:p>
    <w:p w14:paraId="78A53C7D" w14:textId="77777777" w:rsidR="00D10525" w:rsidRDefault="00D10525"/>
    <w:p w14:paraId="373646E1" w14:textId="77777777" w:rsidR="004832D6" w:rsidRDefault="00A47772">
      <w:r>
        <w:t xml:space="preserve">Code Body: </w:t>
      </w:r>
    </w:p>
    <w:p w14:paraId="4F3D44C4" w14:textId="4C320D55" w:rsidR="009C3439" w:rsidRDefault="00A47772" w:rsidP="004832D6">
      <w:pPr>
        <w:ind w:firstLine="720"/>
      </w:pPr>
      <w:r>
        <w:t xml:space="preserve">global_volume = </w:t>
      </w:r>
      <w:proofErr w:type="gramStart"/>
      <w:r>
        <w:t>hw.adc.GetFloat</w:t>
      </w:r>
      <w:proofErr w:type="gramEnd"/>
      <w:r>
        <w:t>(0);</w:t>
      </w:r>
    </w:p>
    <w:p w14:paraId="7C83F176" w14:textId="77777777" w:rsidR="009C3439" w:rsidRDefault="00A47772">
      <w:pPr>
        <w:pStyle w:val="Titolo2"/>
      </w:pPr>
      <w:bookmarkStart w:id="280" w:name="cZMHtP6GAqBwAWqx"/>
      <w:bookmarkEnd w:id="280"/>
      <w:r>
        <w:rPr>
          <w:noProof/>
        </w:rPr>
        <w:drawing>
          <wp:inline distT="0" distB="0" distL="0" distR="0" wp14:anchorId="7312C6DD" wp14:editId="32641136">
            <wp:extent cx="228600" cy="228600"/>
            <wp:effectExtent l="19050" t="0" r="0" b="0"/>
            <wp:docPr id="295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81" w:name="GLWlSP6GAqBwAYXt"/>
      <w:r>
        <w:t>updateVolume</w:t>
      </w:r>
      <w:bookmarkEnd w:id="281"/>
    </w:p>
    <w:p w14:paraId="6CD32909" w14:textId="77777777" w:rsidR="009C3439" w:rsidRDefault="00A47772">
      <w:r>
        <w:rPr>
          <w:rFonts w:ascii="Dialog" w:eastAsia="Dialog" w:hAnsi="Dialog" w:cs="Dialog"/>
          <w:color w:val="000000"/>
        </w:rPr>
        <w:t>The magnitude of the input audio signal is adjusted in order to be proportional to the read volume (</w:t>
      </w:r>
      <w:hyperlink w:anchor="AZMHtP6GAqBwAWqv" w:history="1">
        <w:r>
          <w:rPr>
            <w:rFonts w:ascii="Dialog" w:eastAsia="Dialog" w:hAnsi="Dialog" w:cs="Dialog"/>
            <w:color w:val="0000FF"/>
          </w:rPr>
          <w:t>read_</w:t>
        </w:r>
        <w:proofErr w:type="gramStart"/>
        <w:r>
          <w:rPr>
            <w:rFonts w:ascii="Dialog" w:eastAsia="Dialog" w:hAnsi="Dialog" w:cs="Dialog"/>
            <w:color w:val="0000FF"/>
          </w:rPr>
          <w:t>volume(</w:t>
        </w:r>
        <w:proofErr w:type="gramEnd"/>
        <w:r>
          <w:rPr>
            <w:rFonts w:ascii="Dialog" w:eastAsia="Dialog" w:hAnsi="Dialog" w:cs="Dialog"/>
            <w:color w:val="0000FF"/>
          </w:rPr>
          <w:t>): void</w:t>
        </w:r>
      </w:hyperlink>
      <w:r>
        <w:rPr>
          <w:rFonts w:ascii="Dialog" w:eastAsia="Dialog" w:hAnsi="Dialog" w:cs="Dialog"/>
          <w:color w:val="000000"/>
        </w:rPr>
        <w:t>).</w:t>
      </w:r>
    </w:p>
    <w:p w14:paraId="7BDA3122" w14:textId="77777777" w:rsidR="009C3439" w:rsidRDefault="00A47772">
      <w:pPr>
        <w:pStyle w:val="Titolo2"/>
      </w:pPr>
      <w:bookmarkStart w:id="282" w:name="mZMHtP6GAqBwAWqz"/>
      <w:bookmarkEnd w:id="282"/>
      <w:r>
        <w:rPr>
          <w:noProof/>
        </w:rPr>
        <w:drawing>
          <wp:inline distT="0" distB="0" distL="0" distR="0" wp14:anchorId="43F50116" wp14:editId="293772E0">
            <wp:extent cx="228600" cy="228600"/>
            <wp:effectExtent l="19050" t="0" r="0" b="0"/>
            <wp:docPr id="297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83" w:name="1ATGa36GAqBwAZjB"/>
      <w:r>
        <w:t>read_parameterFx</w:t>
      </w:r>
      <w:bookmarkEnd w:id="283"/>
    </w:p>
    <w:p w14:paraId="7C9BD0B8" w14:textId="77777777" w:rsidR="009C3439" w:rsidRDefault="00A47772">
      <w:r>
        <w:rPr>
          <w:rFonts w:ascii="Dialog" w:eastAsia="Dialog" w:hAnsi="Dialog" w:cs="Dialog"/>
          <w:color w:val="000000"/>
        </w:rPr>
        <w:t xml:space="preserve">The voltage sampled by the </w:t>
      </w:r>
      <w:hyperlink w:anchor="HOMHtP6GAqBwAWpq" w:history="1">
        <w:r>
          <w:rPr>
            <w:rFonts w:ascii="Dialog" w:eastAsia="Dialog" w:hAnsi="Dialog" w:cs="Dialog"/>
            <w:color w:val="0000FF"/>
          </w:rPr>
          <w:t>ADC_IN2()</w:t>
        </w:r>
      </w:hyperlink>
      <w:r>
        <w:rPr>
          <w:rFonts w:ascii="Dialog" w:eastAsia="Dialog" w:hAnsi="Dialog" w:cs="Dialog"/>
          <w:color w:val="000000"/>
        </w:rPr>
        <w:t xml:space="preserve"> is rea</w:t>
      </w:r>
      <w:r>
        <w:rPr>
          <w:rFonts w:ascii="Dialog" w:eastAsia="Dialog" w:hAnsi="Dialog" w:cs="Dialog"/>
          <w:color w:val="000000"/>
        </w:rPr>
        <w:t xml:space="preserve">d from the ADC register, corresponding to the new effect parameter value. </w:t>
      </w:r>
    </w:p>
    <w:p w14:paraId="00A32E4A" w14:textId="77777777" w:rsidR="009C3439" w:rsidRDefault="00A47772">
      <w:r>
        <w:rPr>
          <w:rFonts w:ascii="Dialog" w:eastAsia="Dialog" w:hAnsi="Dialog" w:cs="Dialog"/>
          <w:color w:val="000000"/>
        </w:rPr>
        <w:t xml:space="preserve">The latter is compared with the previous effect parameter value: </w:t>
      </w:r>
    </w:p>
    <w:p w14:paraId="0F3381B6" w14:textId="77777777" w:rsidR="009C3439" w:rsidRDefault="00A47772">
      <w:pPr>
        <w:numPr>
          <w:ilvl w:val="0"/>
          <w:numId w:val="37"/>
        </w:numPr>
      </w:pPr>
      <w:r>
        <w:rPr>
          <w:rFonts w:ascii="Dialog" w:eastAsia="Dialog" w:hAnsi="Dialog" w:cs="Dialog"/>
          <w:color w:val="000000"/>
        </w:rPr>
        <w:t xml:space="preserve">same value, nothing happened </w:t>
      </w:r>
    </w:p>
    <w:p w14:paraId="4603D8C4" w14:textId="77777777" w:rsidR="009C3439" w:rsidRDefault="00A47772">
      <w:pPr>
        <w:numPr>
          <w:ilvl w:val="0"/>
          <w:numId w:val="37"/>
        </w:numPr>
      </w:pPr>
      <w:r>
        <w:rPr>
          <w:rFonts w:ascii="Dialog" w:eastAsia="Dialog" w:hAnsi="Dialog" w:cs="Dialog"/>
          <w:color w:val="000000"/>
        </w:rPr>
        <w:lastRenderedPageBreak/>
        <w:t xml:space="preserve">different value, the position of </w:t>
      </w:r>
      <w:hyperlink w:anchor="hEMHtP6GAqBwAWnh" w:history="1">
        <w:r>
          <w:rPr>
            <w:rFonts w:ascii="Dialog" w:eastAsia="Dialog" w:hAnsi="Dialog" w:cs="Dialog"/>
            <w:color w:val="0000FF"/>
          </w:rPr>
          <w:t>POT2: 10K_t20%_L</w:t>
        </w:r>
        <w:r>
          <w:rPr>
            <w:rFonts w:ascii="Dialog" w:eastAsia="Dialog" w:hAnsi="Dialog" w:cs="Dialog"/>
            <w:color w:val="0000FF"/>
          </w:rPr>
          <w:t>OG_POT_H20mm_THT</w:t>
        </w:r>
      </w:hyperlink>
      <w:r>
        <w:rPr>
          <w:rFonts w:ascii="Dialog" w:eastAsia="Dialog" w:hAnsi="Dialog" w:cs="Dialog"/>
          <w:color w:val="000000"/>
        </w:rPr>
        <w:t xml:space="preserve"> is changed. In this case, the input audio signal is processed in order to </w:t>
      </w:r>
      <w:hyperlink w:anchor="5ZMHtP6GAqBwAWq1" w:history="1">
        <w:proofErr w:type="gramStart"/>
        <w:r>
          <w:rPr>
            <w:rFonts w:ascii="Dialog" w:eastAsia="Dialog" w:hAnsi="Dialog" w:cs="Dialog"/>
            <w:color w:val="0000FF"/>
          </w:rPr>
          <w:t>updateParameterFx(</w:t>
        </w:r>
        <w:proofErr w:type="gramEnd"/>
        <w:r>
          <w:rPr>
            <w:rFonts w:ascii="Dialog" w:eastAsia="Dialog" w:hAnsi="Dialog" w:cs="Dialog"/>
            <w:color w:val="0000FF"/>
          </w:rPr>
          <w:t>int currentEffect)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1C9FBEA5" w14:textId="77777777" w:rsidR="009C3439" w:rsidRDefault="00A47772">
      <w:r>
        <w:rPr>
          <w:rFonts w:ascii="Dialog" w:eastAsia="Dialog" w:hAnsi="Dialog" w:cs="Dialog"/>
          <w:color w:val="000000"/>
        </w:rPr>
        <w:t xml:space="preserve">Then the </w:t>
      </w:r>
      <w:hyperlink w:anchor="xEMHtP6GAqBwAWnl" w:history="1">
        <w:r>
          <w:rPr>
            <w:rFonts w:ascii="Dialog" w:eastAsia="Dialog" w:hAnsi="Dialog" w:cs="Dialog"/>
            <w:color w:val="0000FF"/>
          </w:rPr>
          <w:t>I2C_OLED_Display_SSD1306</w:t>
        </w:r>
      </w:hyperlink>
      <w:r>
        <w:rPr>
          <w:rFonts w:ascii="Dialog" w:eastAsia="Dialog" w:hAnsi="Dialog" w:cs="Dialog"/>
          <w:color w:val="000000"/>
        </w:rPr>
        <w:t xml:space="preserve"> must be updated (</w:t>
      </w:r>
      <w:hyperlink w:anchor="xEMHtP6GAqBwAWnm" w:history="1">
        <w:proofErr w:type="gramStart"/>
        <w:r>
          <w:rPr>
            <w:rFonts w:ascii="Dialog" w:eastAsia="Dialog" w:hAnsi="Dialog" w:cs="Dialog"/>
            <w:color w:val="0000FF"/>
          </w:rPr>
          <w:t>updateDisplay(</w:t>
        </w:r>
        <w:proofErr w:type="gramEnd"/>
        <w:r>
          <w:rPr>
            <w:rFonts w:ascii="Dialog" w:eastAsia="Dialog" w:hAnsi="Dialog" w:cs="Dialog"/>
            <w:color w:val="0000FF"/>
          </w:rPr>
          <w:t>): void</w:t>
        </w:r>
      </w:hyperlink>
      <w:r>
        <w:rPr>
          <w:rFonts w:ascii="Dialog" w:eastAsia="Dialog" w:hAnsi="Dialog" w:cs="Dialog"/>
          <w:color w:val="000000"/>
        </w:rPr>
        <w:t xml:space="preserve">) in order to show the new effect parameter value. </w:t>
      </w:r>
    </w:p>
    <w:p w14:paraId="37617D3C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320E309A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int, integer variable storing the effect parameter value </w:t>
      </w:r>
    </w:p>
    <w:p w14:paraId="656B5A8F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periodic (main loop delay)</w:t>
      </w:r>
    </w:p>
    <w:p w14:paraId="2319EA61" w14:textId="77777777" w:rsidR="00D10525" w:rsidRDefault="00D10525"/>
    <w:p w14:paraId="06272D40" w14:textId="77777777" w:rsidR="004832D6" w:rsidRDefault="00A47772">
      <w:r>
        <w:t xml:space="preserve">Code Body: </w:t>
      </w:r>
    </w:p>
    <w:p w14:paraId="627E1F40" w14:textId="3849E6C7" w:rsidR="009C3439" w:rsidRDefault="00A47772" w:rsidP="004832D6">
      <w:pPr>
        <w:ind w:left="720"/>
      </w:pPr>
      <w:r>
        <w:t xml:space="preserve">float parameter_1 = </w:t>
      </w:r>
      <w:proofErr w:type="gramStart"/>
      <w:r>
        <w:t>hw.adc.GetFloat</w:t>
      </w:r>
      <w:proofErr w:type="gramEnd"/>
      <w:r>
        <w:t>(1);</w:t>
      </w:r>
      <w:r>
        <w:br/>
        <w:t>deltime = hw.AudioSampleRate() * 0.75f * parameter_1;</w:t>
      </w:r>
      <w:r>
        <w:br/>
        <w:t>trem_LFO_freq = parameter_1 * 20; //LFO rate should be in subaudio frequencies</w:t>
      </w:r>
      <w:r>
        <w:br/>
        <w:t>phas_LFO_freq = parameter_1 * 20;</w:t>
      </w:r>
      <w:r>
        <w:br/>
        <w:t>trem.SetFreq(trem_LFO_freq);</w:t>
      </w:r>
      <w:r>
        <w:br/>
        <w:t>phas.SetL</w:t>
      </w:r>
      <w:r>
        <w:t>foFreq(phas_LFO_freq);</w:t>
      </w:r>
      <w:r>
        <w:br/>
      </w:r>
    </w:p>
    <w:p w14:paraId="1B81CB65" w14:textId="77777777" w:rsidR="009C3439" w:rsidRDefault="00A47772">
      <w:pPr>
        <w:pStyle w:val="Titolo2"/>
      </w:pPr>
      <w:bookmarkStart w:id="284" w:name="5ZMHtP6GAqBwAWq1"/>
      <w:bookmarkEnd w:id="284"/>
      <w:r>
        <w:rPr>
          <w:noProof/>
        </w:rPr>
        <w:drawing>
          <wp:inline distT="0" distB="0" distL="0" distR="0" wp14:anchorId="4F3EB299" wp14:editId="33566C67">
            <wp:extent cx="228600" cy="228600"/>
            <wp:effectExtent l="19050" t="0" r="0" b="0"/>
            <wp:docPr id="299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85" w:name="YdpVSP6GAqBwAY8U"/>
      <w:r>
        <w:t>updateParameterFx</w:t>
      </w:r>
      <w:bookmarkEnd w:id="285"/>
    </w:p>
    <w:p w14:paraId="5D649FCE" w14:textId="77777777" w:rsidR="009C3439" w:rsidRDefault="00A47772">
      <w:r>
        <w:rPr>
          <w:rFonts w:ascii="Dialog" w:eastAsia="Dialog" w:hAnsi="Dialog" w:cs="Dialog"/>
          <w:color w:val="000000"/>
        </w:rPr>
        <w:t>Based on the current effect and sampled parameter value (</w:t>
      </w:r>
      <w:hyperlink w:anchor="mZMHtP6GAqBwAWqz" w:history="1">
        <w:r>
          <w:rPr>
            <w:rFonts w:ascii="Dialog" w:eastAsia="Dialog" w:hAnsi="Dialog" w:cs="Dialog"/>
            <w:color w:val="0000FF"/>
          </w:rPr>
          <w:t>read_</w:t>
        </w:r>
        <w:proofErr w:type="gramStart"/>
        <w:r>
          <w:rPr>
            <w:rFonts w:ascii="Dialog" w:eastAsia="Dialog" w:hAnsi="Dialog" w:cs="Dialog"/>
            <w:color w:val="0000FF"/>
          </w:rPr>
          <w:t>parameterFx(</w:t>
        </w:r>
        <w:proofErr w:type="gramEnd"/>
        <w:r>
          <w:rPr>
            <w:rFonts w:ascii="Dialog" w:eastAsia="Dialog" w:hAnsi="Dialog" w:cs="Dialog"/>
            <w:color w:val="0000FF"/>
          </w:rPr>
          <w:t>): void</w:t>
        </w:r>
      </w:hyperlink>
      <w:r>
        <w:rPr>
          <w:rFonts w:ascii="Dialog" w:eastAsia="Dialog" w:hAnsi="Dialog" w:cs="Dialog"/>
          <w:color w:val="000000"/>
        </w:rPr>
        <w:t xml:space="preserve">) the input audio signal is adjusted in a different way: </w:t>
      </w:r>
    </w:p>
    <w:p w14:paraId="785391ED" w14:textId="77777777" w:rsidR="009C3439" w:rsidRDefault="00A47772">
      <w:pPr>
        <w:numPr>
          <w:ilvl w:val="0"/>
          <w:numId w:val="38"/>
        </w:numPr>
      </w:pPr>
      <w:hyperlink w:anchor="kEMHtP6GAqBwAWna" w:history="1">
        <w:proofErr w:type="gramStart"/>
        <w:r>
          <w:rPr>
            <w:rFonts w:ascii="Dialog" w:eastAsia="Dialog" w:hAnsi="Dialog" w:cs="Dialog"/>
            <w:color w:val="0000FF"/>
          </w:rPr>
          <w:t>d</w:t>
        </w:r>
        <w:r>
          <w:rPr>
            <w:rFonts w:ascii="Dialog" w:eastAsia="Dialog" w:hAnsi="Dialog" w:cs="Dialog"/>
            <w:color w:val="0000FF"/>
          </w:rPr>
          <w:t>elay(</w:t>
        </w:r>
        <w:proofErr w:type="gramEnd"/>
        <w:r>
          <w:rPr>
            <w:rFonts w:ascii="Dialog" w:eastAsia="Dialog" w:hAnsi="Dialog" w:cs="Dialog"/>
            <w:color w:val="0000FF"/>
          </w:rPr>
          <w:t>&amp;in: float): void</w:t>
        </w:r>
      </w:hyperlink>
      <w:r>
        <w:rPr>
          <w:rFonts w:ascii="Dialog" w:eastAsia="Dialog" w:hAnsi="Dialog" w:cs="Dialog"/>
          <w:color w:val="000000"/>
        </w:rPr>
        <w:t xml:space="preserve">: delay time between original audio signal and the delayed one is changed </w:t>
      </w:r>
    </w:p>
    <w:p w14:paraId="3912271C" w14:textId="77777777" w:rsidR="009C3439" w:rsidRDefault="00A47772">
      <w:pPr>
        <w:numPr>
          <w:ilvl w:val="0"/>
          <w:numId w:val="38"/>
        </w:numPr>
      </w:pPr>
      <w:hyperlink w:anchor="REMHtP6GAqBwAWnj" w:history="1">
        <w:proofErr w:type="gramStart"/>
        <w:r>
          <w:rPr>
            <w:rFonts w:ascii="Dialog" w:eastAsia="Dialog" w:hAnsi="Dialog" w:cs="Dialog"/>
            <w:color w:val="0000FF"/>
          </w:rPr>
          <w:t>tremolo(</w:t>
        </w:r>
        <w:proofErr w:type="gramEnd"/>
        <w:r>
          <w:rPr>
            <w:rFonts w:ascii="Dialog" w:eastAsia="Dialog" w:hAnsi="Dialog" w:cs="Dialog"/>
            <w:color w:val="0000FF"/>
          </w:rPr>
          <w:t>&amp;in: float): void</w:t>
        </w:r>
      </w:hyperlink>
      <w:r>
        <w:rPr>
          <w:rFonts w:ascii="Dialog" w:eastAsia="Dialog" w:hAnsi="Dialog" w:cs="Dialog"/>
          <w:color w:val="000000"/>
        </w:rPr>
        <w:t xml:space="preserve">: modulation frequency is changed </w:t>
      </w:r>
    </w:p>
    <w:p w14:paraId="08733A50" w14:textId="77777777" w:rsidR="009C3439" w:rsidRDefault="00A47772">
      <w:pPr>
        <w:numPr>
          <w:ilvl w:val="0"/>
          <w:numId w:val="38"/>
        </w:numPr>
      </w:pPr>
      <w:hyperlink w:anchor="xEMHtP6GAqBwAWnk" w:history="1">
        <w:proofErr w:type="gramStart"/>
        <w:r>
          <w:rPr>
            <w:rFonts w:ascii="Dialog" w:eastAsia="Dialog" w:hAnsi="Dialog" w:cs="Dialog"/>
            <w:color w:val="0000FF"/>
          </w:rPr>
          <w:t>phaser(</w:t>
        </w:r>
        <w:proofErr w:type="gramEnd"/>
        <w:r>
          <w:rPr>
            <w:rFonts w:ascii="Dialog" w:eastAsia="Dialog" w:hAnsi="Dialog" w:cs="Dialog"/>
            <w:color w:val="0000FF"/>
          </w:rPr>
          <w:t>&amp;in: float): void</w:t>
        </w:r>
      </w:hyperlink>
      <w:r>
        <w:rPr>
          <w:rFonts w:ascii="Dialog" w:eastAsia="Dialog" w:hAnsi="Dialog" w:cs="Dialog"/>
          <w:color w:val="000000"/>
        </w:rPr>
        <w:t>: p</w:t>
      </w:r>
      <w:r>
        <w:rPr>
          <w:rFonts w:ascii="Dialog" w:eastAsia="Dialog" w:hAnsi="Dialog" w:cs="Dialog"/>
          <w:color w:val="000000"/>
        </w:rPr>
        <w:t xml:space="preserve">hase shift applied to the input audio signal is changed </w:t>
      </w:r>
    </w:p>
    <w:p w14:paraId="4790BA12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163F286C" w14:textId="77777777" w:rsidR="009C3439" w:rsidRDefault="00A47772">
      <w:pPr>
        <w:pStyle w:val="Titolo2"/>
      </w:pPr>
      <w:bookmarkStart w:id="286" w:name="bZMHtP6GAqBwAWq3"/>
      <w:bookmarkEnd w:id="286"/>
      <w:r>
        <w:rPr>
          <w:noProof/>
        </w:rPr>
        <w:drawing>
          <wp:inline distT="0" distB="0" distL="0" distR="0" wp14:anchorId="15897693" wp14:editId="55969FFF">
            <wp:extent cx="228600" cy="228600"/>
            <wp:effectExtent l="19050" t="0" r="0" b="0"/>
            <wp:docPr id="301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87" w:name="qu.0yP6GAqBwAQVF"/>
      <w:r>
        <w:t>UpdateLeds</w:t>
      </w:r>
      <w:bookmarkEnd w:id="287"/>
    </w:p>
    <w:p w14:paraId="0FFE6F95" w14:textId="77777777" w:rsidR="009C3439" w:rsidRDefault="00A47772">
      <w:r>
        <w:rPr>
          <w:rFonts w:ascii="Dialog" w:eastAsia="Dialog" w:hAnsi="Dialog" w:cs="Dialog"/>
          <w:color w:val="000000"/>
        </w:rPr>
        <w:t xml:space="preserve">Toggles logic value of selected GPIO pin. </w:t>
      </w:r>
    </w:p>
    <w:p w14:paraId="2F0B7162" w14:textId="77777777" w:rsidR="009C3439" w:rsidRDefault="00A47772">
      <w:r>
        <w:rPr>
          <w:rFonts w:ascii="Dialog" w:eastAsia="Dialog" w:hAnsi="Dialog" w:cs="Dialog"/>
          <w:color w:val="000000"/>
        </w:rPr>
        <w:t xml:space="preserve">Voltage at pin </w:t>
      </w:r>
      <w:hyperlink w:anchor="HuMHtP6GAqBwAWpx" w:history="1">
        <w:r>
          <w:rPr>
            <w:rFonts w:ascii="Dialog" w:eastAsia="Dialog" w:hAnsi="Dialog" w:cs="Dialog"/>
            <w:color w:val="0000FF"/>
          </w:rPr>
          <w:t>D30()</w:t>
        </w:r>
      </w:hyperlink>
      <w:r>
        <w:rPr>
          <w:rFonts w:ascii="Dialog" w:eastAsia="Dialog" w:hAnsi="Dialog" w:cs="Dialog"/>
          <w:color w:val="000000"/>
        </w:rPr>
        <w:t xml:space="preserve"> becomes 3.3V (logic level '1') </w:t>
      </w:r>
      <w:proofErr w:type="gramStart"/>
      <w:r>
        <w:rPr>
          <w:rFonts w:ascii="Dialog" w:eastAsia="Dialog" w:hAnsi="Dialog" w:cs="Dialog"/>
          <w:color w:val="000000"/>
        </w:rPr>
        <w:t>in order to</w:t>
      </w:r>
      <w:proofErr w:type="gramEnd"/>
      <w:r>
        <w:rPr>
          <w:rFonts w:ascii="Dialog" w:eastAsia="Dialog" w:hAnsi="Dialog" w:cs="Dialog"/>
          <w:color w:val="000000"/>
        </w:rPr>
        <w:t xml:space="preserve"> turn ON the </w:t>
      </w:r>
      <w:hyperlink w:anchor="kEMHtP6GAqBwAWnb" w:history="1">
        <w:r>
          <w:rPr>
            <w:rFonts w:ascii="Dialog" w:eastAsia="Dialog" w:hAnsi="Dialog" w:cs="Dialog"/>
            <w:color w:val="0000FF"/>
          </w:rPr>
          <w:t>LD1: RedLED_AlGaInP_SMD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650996AA" w14:textId="77777777" w:rsidR="009C3439" w:rsidRDefault="00A47772">
      <w:r>
        <w:rPr>
          <w:rFonts w:ascii="Dialog" w:eastAsia="Dialog" w:hAnsi="Dialog" w:cs="Dialog"/>
          <w:color w:val="000000"/>
        </w:rPr>
        <w:t xml:space="preserve">Voltage at pin </w:t>
      </w:r>
      <w:hyperlink w:anchor="HuMHtP6GAqBwAWpx" w:history="1">
        <w:r>
          <w:rPr>
            <w:rFonts w:ascii="Dialog" w:eastAsia="Dialog" w:hAnsi="Dialog" w:cs="Dialog"/>
            <w:color w:val="0000FF"/>
          </w:rPr>
          <w:t>D30()</w:t>
        </w:r>
      </w:hyperlink>
      <w:r>
        <w:rPr>
          <w:rFonts w:ascii="Dialog" w:eastAsia="Dialog" w:hAnsi="Dialog" w:cs="Dialog"/>
          <w:color w:val="000000"/>
        </w:rPr>
        <w:t xml:space="preserve"> becomes 0V (logic level '0') </w:t>
      </w:r>
      <w:proofErr w:type="gramStart"/>
      <w:r>
        <w:rPr>
          <w:rFonts w:ascii="Dialog" w:eastAsia="Dialog" w:hAnsi="Dialog" w:cs="Dialog"/>
          <w:color w:val="000000"/>
        </w:rPr>
        <w:t>in order to</w:t>
      </w:r>
      <w:proofErr w:type="gramEnd"/>
      <w:r>
        <w:rPr>
          <w:rFonts w:ascii="Dialog" w:eastAsia="Dialog" w:hAnsi="Dialog" w:cs="Dialog"/>
          <w:color w:val="000000"/>
        </w:rPr>
        <w:t xml:space="preserve"> turn OFF the </w:t>
      </w:r>
      <w:hyperlink w:anchor="kEMHtP6GAqBwAWnb" w:history="1">
        <w:r>
          <w:rPr>
            <w:rFonts w:ascii="Dialog" w:eastAsia="Dialog" w:hAnsi="Dialog" w:cs="Dialog"/>
            <w:color w:val="0000FF"/>
          </w:rPr>
          <w:t>LD1: RedLED_AlGaInP_SMD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3BE5DE56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7C8F5644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bit </w:t>
      </w:r>
    </w:p>
    <w:p w14:paraId="21ED646B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occasional (event driven)</w:t>
      </w:r>
    </w:p>
    <w:p w14:paraId="2B321E23" w14:textId="77777777" w:rsidR="009C3439" w:rsidRDefault="00A47772">
      <w:r>
        <w:t>Code Body: dsy_gpio_toggle(led_pin</w:t>
      </w:r>
      <w:proofErr w:type="gramStart"/>
      <w:r>
        <w:t>);</w:t>
      </w:r>
      <w:proofErr w:type="gramEnd"/>
    </w:p>
    <w:p w14:paraId="3CBAE035" w14:textId="77777777" w:rsidR="009C3439" w:rsidRDefault="00A47772">
      <w:pPr>
        <w:pStyle w:val="Titolo2"/>
      </w:pPr>
      <w:bookmarkStart w:id="288" w:name="xEMHtP6GAqBwAWnm"/>
      <w:bookmarkEnd w:id="288"/>
      <w:r>
        <w:rPr>
          <w:noProof/>
        </w:rPr>
        <w:drawing>
          <wp:inline distT="0" distB="0" distL="0" distR="0" wp14:anchorId="0E84D521" wp14:editId="18F0FE26">
            <wp:extent cx="228600" cy="228600"/>
            <wp:effectExtent l="19050" t="0" r="0" b="0"/>
            <wp:docPr id="303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89" w:name="HNP6a36GAqBwAZim"/>
      <w:r>
        <w:t>updateDisplay</w:t>
      </w:r>
      <w:bookmarkEnd w:id="289"/>
    </w:p>
    <w:p w14:paraId="683833A2" w14:textId="77777777" w:rsidR="009C3439" w:rsidRDefault="00A47772">
      <w:r>
        <w:rPr>
          <w:rFonts w:ascii="Dialog" w:eastAsia="Dialog" w:hAnsi="Dialog" w:cs="Dialog"/>
          <w:color w:val="000000"/>
        </w:rPr>
        <w:t xml:space="preserve">The </w:t>
      </w:r>
      <w:hyperlink w:anchor="xEMHtP6GAqBwAWnl" w:history="1">
        <w:r>
          <w:rPr>
            <w:rFonts w:ascii="Dialog" w:eastAsia="Dialog" w:hAnsi="Dialog" w:cs="Dialog"/>
            <w:color w:val="0000FF"/>
          </w:rPr>
          <w:t>I2C_OLED_Display_SSD1306</w:t>
        </w:r>
      </w:hyperlink>
      <w:r>
        <w:rPr>
          <w:rFonts w:ascii="Dialog" w:eastAsia="Dialog" w:hAnsi="Dialog" w:cs="Dialog"/>
          <w:color w:val="000000"/>
        </w:rPr>
        <w:t xml:space="preserve"> must be updated showing the current: </w:t>
      </w:r>
    </w:p>
    <w:p w14:paraId="4F21BAA6" w14:textId="77777777" w:rsidR="009C3439" w:rsidRDefault="00A47772">
      <w:pPr>
        <w:numPr>
          <w:ilvl w:val="0"/>
          <w:numId w:val="39"/>
        </w:numPr>
      </w:pPr>
      <w:r>
        <w:rPr>
          <w:rFonts w:ascii="Dialog" w:eastAsia="Dialog" w:hAnsi="Dialog" w:cs="Dialog"/>
          <w:color w:val="000000"/>
        </w:rPr>
        <w:t xml:space="preserve">effect name </w:t>
      </w:r>
    </w:p>
    <w:p w14:paraId="5C024240" w14:textId="77777777" w:rsidR="009C3439" w:rsidRDefault="00A47772">
      <w:pPr>
        <w:numPr>
          <w:ilvl w:val="0"/>
          <w:numId w:val="39"/>
        </w:numPr>
      </w:pPr>
      <w:r>
        <w:rPr>
          <w:rFonts w:ascii="Dialog" w:eastAsia="Dialog" w:hAnsi="Dialog" w:cs="Dialog"/>
          <w:color w:val="000000"/>
        </w:rPr>
        <w:t xml:space="preserve">effect parameter value </w:t>
      </w:r>
    </w:p>
    <w:p w14:paraId="5DB48A2F" w14:textId="77777777" w:rsidR="009C3439" w:rsidRDefault="00A47772">
      <w:pPr>
        <w:numPr>
          <w:ilvl w:val="0"/>
          <w:numId w:val="39"/>
        </w:numPr>
      </w:pPr>
      <w:r>
        <w:rPr>
          <w:rFonts w:ascii="Dialog" w:eastAsia="Dialog" w:hAnsi="Dialog" w:cs="Dialog"/>
          <w:color w:val="000000"/>
        </w:rPr>
        <w:t xml:space="preserve">volume </w:t>
      </w:r>
    </w:p>
    <w:p w14:paraId="72260D5B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38DB458F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bit, interrupt </w:t>
      </w:r>
    </w:p>
    <w:p w14:paraId="4F084F32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occasional (event driven)</w:t>
      </w:r>
    </w:p>
    <w:p w14:paraId="129B2661" w14:textId="77777777" w:rsidR="004832D6" w:rsidRDefault="004832D6"/>
    <w:p w14:paraId="7FEDBEFC" w14:textId="77777777" w:rsidR="004832D6" w:rsidRDefault="00A47772">
      <w:r>
        <w:t xml:space="preserve">Code Body: </w:t>
      </w:r>
    </w:p>
    <w:p w14:paraId="0CD31F9D" w14:textId="651C0B63" w:rsidR="009C3439" w:rsidRDefault="00A47772" w:rsidP="004832D6">
      <w:pPr>
        <w:ind w:left="720"/>
      </w:pPr>
      <w:r>
        <w:t>char strbuff[128];</w:t>
      </w:r>
      <w:r>
        <w:br/>
        <w:t>switch(currentEffect){</w:t>
      </w:r>
      <w:r>
        <w:br/>
      </w:r>
      <w:r>
        <w:tab/>
        <w:t>case 0: sprintf(strbuff, "Effect: Delay\nDel_time: %f ms\nVolume: %f\n", deltime, global_volume);</w:t>
      </w:r>
      <w:r>
        <w:br/>
      </w:r>
      <w:r>
        <w:tab/>
        <w:t>case 1: sprintf(strbuff, "Effect: Tremolo\nLFO_</w:t>
      </w:r>
      <w:r>
        <w:t>freq: %f Hz\nVolume: %f\n",trem_LFO_freq, global_volume);</w:t>
      </w:r>
      <w:r>
        <w:br/>
      </w:r>
      <w:r>
        <w:tab/>
        <w:t>case 2: sprintf(strbuff, "Effect: Phaser\nLFO_freq: %f Hz\nVolume: %f\n",phas_LFO_freq, global_volume);</w:t>
      </w:r>
      <w:r>
        <w:br/>
        <w:t>}</w:t>
      </w:r>
      <w:r>
        <w:br/>
        <w:t>display.Fill(true);</w:t>
      </w:r>
      <w:r>
        <w:br/>
        <w:t>display.SetCursor(0, 0);</w:t>
      </w:r>
      <w:r>
        <w:br/>
      </w:r>
      <w:proofErr w:type="gramStart"/>
      <w:r>
        <w:lastRenderedPageBreak/>
        <w:t>display.WriteString</w:t>
      </w:r>
      <w:proofErr w:type="gramEnd"/>
      <w:r>
        <w:t>(strbuff, Font_11x18, false</w:t>
      </w:r>
      <w:r>
        <w:t>);</w:t>
      </w:r>
      <w:r>
        <w:br/>
        <w:t>display.Update();</w:t>
      </w:r>
      <w:r>
        <w:br/>
      </w:r>
    </w:p>
    <w:p w14:paraId="1A707379" w14:textId="77777777" w:rsidR="009C3439" w:rsidRDefault="00A47772">
      <w:pPr>
        <w:pStyle w:val="Titolo2"/>
      </w:pPr>
      <w:bookmarkStart w:id="290" w:name="C5MHtP6GAqBwAWq6"/>
      <w:bookmarkEnd w:id="290"/>
      <w:r>
        <w:rPr>
          <w:noProof/>
        </w:rPr>
        <w:drawing>
          <wp:inline distT="0" distB="0" distL="0" distR="0" wp14:anchorId="7052C341" wp14:editId="32199172">
            <wp:extent cx="228600" cy="228600"/>
            <wp:effectExtent l="19050" t="0" r="0" b="0"/>
            <wp:docPr id="305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91" w:name="txeGa36GAqBwAZis"/>
      <w:r>
        <w:t>nextFx</w:t>
      </w:r>
      <w:bookmarkEnd w:id="291"/>
    </w:p>
    <w:p w14:paraId="670AAD97" w14:textId="77777777" w:rsidR="009C3439" w:rsidRDefault="00A47772">
      <w:r>
        <w:rPr>
          <w:rFonts w:ascii="Dialog" w:eastAsia="Dialog" w:hAnsi="Dialog" w:cs="Dialog"/>
          <w:color w:val="000000"/>
        </w:rPr>
        <w:t xml:space="preserve">Status of </w:t>
      </w:r>
      <w:hyperlink w:anchor="QpMHtP6GAqBwAWqg" w:history="1">
        <w:r>
          <w:rPr>
            <w:rFonts w:ascii="Dialog" w:eastAsia="Dialog" w:hAnsi="Dialog" w:cs="Dialog"/>
            <w:color w:val="0000FF"/>
          </w:rPr>
          <w:t>SW3: SMD_SPST_PushButton</w:t>
        </w:r>
      </w:hyperlink>
      <w:r>
        <w:rPr>
          <w:rFonts w:ascii="Dialog" w:eastAsia="Dialog" w:hAnsi="Dialog" w:cs="Dialog"/>
          <w:color w:val="000000"/>
        </w:rPr>
        <w:t xml:space="preserve"> is read from </w:t>
      </w:r>
      <w:hyperlink w:anchor="quMHtP6GAqBwAWpt" w:history="1">
        <w:r>
          <w:rPr>
            <w:rFonts w:ascii="Dialog" w:eastAsia="Dialog" w:hAnsi="Dialog" w:cs="Dialog"/>
            <w:color w:val="0000FF"/>
          </w:rPr>
          <w:t>D27()</w:t>
        </w:r>
      </w:hyperlink>
      <w:r>
        <w:rPr>
          <w:rFonts w:ascii="Dialog" w:eastAsia="Dialog" w:hAnsi="Dialog" w:cs="Dialog"/>
          <w:color w:val="000000"/>
        </w:rPr>
        <w:t xml:space="preserve">. Whenever a '0' logic level is read the next effect must be applied: </w:t>
      </w:r>
    </w:p>
    <w:p w14:paraId="1FB26262" w14:textId="77777777" w:rsidR="009C3439" w:rsidRDefault="00A47772">
      <w:pPr>
        <w:numPr>
          <w:ilvl w:val="0"/>
          <w:numId w:val="40"/>
        </w:numPr>
      </w:pPr>
      <w:hyperlink w:anchor="kEMHtP6GAqBwAWna" w:history="1">
        <w:proofErr w:type="gramStart"/>
        <w:r>
          <w:rPr>
            <w:rFonts w:ascii="Dialog" w:eastAsia="Dialog" w:hAnsi="Dialog" w:cs="Dialog"/>
            <w:color w:val="0000FF"/>
          </w:rPr>
          <w:t>delay(</w:t>
        </w:r>
        <w:proofErr w:type="gramEnd"/>
        <w:r>
          <w:rPr>
            <w:rFonts w:ascii="Dialog" w:eastAsia="Dialog" w:hAnsi="Dialog" w:cs="Dialog"/>
            <w:color w:val="0000FF"/>
          </w:rPr>
          <w:t>&amp;in: float): void</w:t>
        </w:r>
      </w:hyperlink>
      <w:r>
        <w:rPr>
          <w:rFonts w:ascii="Dialog" w:eastAsia="Dialog" w:hAnsi="Dialog" w:cs="Dialog"/>
          <w:color w:val="000000"/>
        </w:rPr>
        <w:t>-&gt;</w:t>
      </w:r>
      <w:hyperlink w:anchor="REMHtP6GAqBwAWnj" w:history="1">
        <w:r>
          <w:rPr>
            <w:rFonts w:ascii="Dialog" w:eastAsia="Dialog" w:hAnsi="Dialog" w:cs="Dialog"/>
            <w:color w:val="0000FF"/>
          </w:rPr>
          <w:t>tremolo(&amp;in: float): void</w:t>
        </w:r>
      </w:hyperlink>
      <w:r>
        <w:rPr>
          <w:rFonts w:ascii="Dialog" w:eastAsia="Dialog" w:hAnsi="Dialog" w:cs="Dialog"/>
          <w:color w:val="000000"/>
        </w:rPr>
        <w:t xml:space="preserve"> </w:t>
      </w:r>
    </w:p>
    <w:p w14:paraId="19750BFE" w14:textId="77777777" w:rsidR="009C3439" w:rsidRDefault="00A47772">
      <w:pPr>
        <w:numPr>
          <w:ilvl w:val="0"/>
          <w:numId w:val="40"/>
        </w:numPr>
      </w:pPr>
      <w:hyperlink w:anchor="REMHtP6GAqBwAWnj" w:history="1">
        <w:proofErr w:type="gramStart"/>
        <w:r>
          <w:rPr>
            <w:rFonts w:ascii="Dialog" w:eastAsia="Dialog" w:hAnsi="Dialog" w:cs="Dialog"/>
            <w:color w:val="0000FF"/>
          </w:rPr>
          <w:t>tremolo(</w:t>
        </w:r>
        <w:proofErr w:type="gramEnd"/>
        <w:r>
          <w:rPr>
            <w:rFonts w:ascii="Dialog" w:eastAsia="Dialog" w:hAnsi="Dialog" w:cs="Dialog"/>
            <w:color w:val="0000FF"/>
          </w:rPr>
          <w:t>&amp;in: float): void</w:t>
        </w:r>
      </w:hyperlink>
      <w:r>
        <w:rPr>
          <w:rFonts w:ascii="Dialog" w:eastAsia="Dialog" w:hAnsi="Dialog" w:cs="Dialog"/>
          <w:color w:val="000000"/>
        </w:rPr>
        <w:t>-&gt;</w:t>
      </w:r>
      <w:hyperlink w:anchor="xEMHtP6GAqBwAWnk" w:history="1">
        <w:r>
          <w:rPr>
            <w:rFonts w:ascii="Dialog" w:eastAsia="Dialog" w:hAnsi="Dialog" w:cs="Dialog"/>
            <w:color w:val="0000FF"/>
          </w:rPr>
          <w:t>phaser(&amp;in: float): void</w:t>
        </w:r>
      </w:hyperlink>
      <w:r>
        <w:rPr>
          <w:rFonts w:ascii="Dialog" w:eastAsia="Dialog" w:hAnsi="Dialog" w:cs="Dialog"/>
          <w:color w:val="000000"/>
        </w:rPr>
        <w:t xml:space="preserve"> </w:t>
      </w:r>
    </w:p>
    <w:p w14:paraId="3A59C034" w14:textId="77777777" w:rsidR="009C3439" w:rsidRDefault="00A47772">
      <w:pPr>
        <w:numPr>
          <w:ilvl w:val="0"/>
          <w:numId w:val="40"/>
        </w:numPr>
      </w:pPr>
      <w:hyperlink w:anchor="xEMHtP6GAqBwAWnk" w:history="1">
        <w:proofErr w:type="gramStart"/>
        <w:r>
          <w:rPr>
            <w:rFonts w:ascii="Dialog" w:eastAsia="Dialog" w:hAnsi="Dialog" w:cs="Dialog"/>
            <w:color w:val="0000FF"/>
          </w:rPr>
          <w:t>phaser(</w:t>
        </w:r>
        <w:proofErr w:type="gramEnd"/>
        <w:r>
          <w:rPr>
            <w:rFonts w:ascii="Dialog" w:eastAsia="Dialog" w:hAnsi="Dialog" w:cs="Dialog"/>
            <w:color w:val="0000FF"/>
          </w:rPr>
          <w:t>&amp;in: float): void</w:t>
        </w:r>
      </w:hyperlink>
      <w:r>
        <w:rPr>
          <w:rFonts w:ascii="Dialog" w:eastAsia="Dialog" w:hAnsi="Dialog" w:cs="Dialog"/>
          <w:color w:val="000000"/>
        </w:rPr>
        <w:t>-&gt;</w:t>
      </w:r>
      <w:hyperlink w:anchor="kEMHtP6GAqBwAWna" w:history="1">
        <w:r>
          <w:rPr>
            <w:rFonts w:ascii="Dialog" w:eastAsia="Dialog" w:hAnsi="Dialog" w:cs="Dialog"/>
            <w:color w:val="0000FF"/>
          </w:rPr>
          <w:t>delay(&amp;in: float): void</w:t>
        </w:r>
      </w:hyperlink>
      <w:r>
        <w:rPr>
          <w:rFonts w:ascii="Dialog" w:eastAsia="Dialog" w:hAnsi="Dialog" w:cs="Dialog"/>
          <w:color w:val="000000"/>
        </w:rPr>
        <w:t xml:space="preserve"> </w:t>
      </w:r>
    </w:p>
    <w:p w14:paraId="202F55D2" w14:textId="77777777" w:rsidR="009C3439" w:rsidRDefault="00A47772">
      <w:r>
        <w:rPr>
          <w:rFonts w:ascii="Dialog" w:eastAsia="Dialog" w:hAnsi="Dialog" w:cs="Dialog"/>
          <w:color w:val="000000"/>
        </w:rPr>
        <w:t xml:space="preserve">Then the </w:t>
      </w:r>
      <w:hyperlink w:anchor="xEMHtP6GAqBwAWnl" w:history="1">
        <w:r>
          <w:rPr>
            <w:rFonts w:ascii="Dialog" w:eastAsia="Dialog" w:hAnsi="Dialog" w:cs="Dialog"/>
            <w:color w:val="0000FF"/>
          </w:rPr>
          <w:t>I2C_OLED_Display_SSD1306</w:t>
        </w:r>
      </w:hyperlink>
      <w:r>
        <w:rPr>
          <w:rFonts w:ascii="Dialog" w:eastAsia="Dialog" w:hAnsi="Dialog" w:cs="Dialog"/>
          <w:color w:val="000000"/>
        </w:rPr>
        <w:t xml:space="preserve"> is updated (</w:t>
      </w:r>
      <w:hyperlink w:anchor="xEMHtP6GAqBwAWnm" w:history="1">
        <w:proofErr w:type="gramStart"/>
        <w:r>
          <w:rPr>
            <w:rFonts w:ascii="Dialog" w:eastAsia="Dialog" w:hAnsi="Dialog" w:cs="Dialog"/>
            <w:color w:val="0000FF"/>
          </w:rPr>
          <w:t>updateDisplay(</w:t>
        </w:r>
        <w:proofErr w:type="gramEnd"/>
        <w:r>
          <w:rPr>
            <w:rFonts w:ascii="Dialog" w:eastAsia="Dialog" w:hAnsi="Dialog" w:cs="Dialog"/>
            <w:color w:val="0000FF"/>
          </w:rPr>
          <w:t>): void</w:t>
        </w:r>
      </w:hyperlink>
      <w:r>
        <w:rPr>
          <w:rFonts w:ascii="Dialog" w:eastAsia="Dialog" w:hAnsi="Dialog" w:cs="Dialog"/>
          <w:color w:val="000000"/>
        </w:rPr>
        <w:t xml:space="preserve">). The value of volume and effect remain the same of previous effect, based on the position of </w:t>
      </w:r>
      <w:hyperlink w:anchor="AkMHtP6GAqBwAWns" w:history="1">
        <w:r>
          <w:rPr>
            <w:rFonts w:ascii="Dialog" w:eastAsia="Dialog" w:hAnsi="Dialog" w:cs="Dialog"/>
            <w:color w:val="0000FF"/>
          </w:rPr>
          <w:t>POT1: 10K_t20%_LOG_POT_H20mm_THT</w:t>
        </w:r>
      </w:hyperlink>
      <w:r>
        <w:rPr>
          <w:rFonts w:ascii="Dialog" w:eastAsia="Dialog" w:hAnsi="Dialog" w:cs="Dialog"/>
          <w:color w:val="000000"/>
        </w:rPr>
        <w:t xml:space="preserve"> and </w:t>
      </w:r>
      <w:hyperlink w:anchor="hEMHtP6GAqBwAWnh" w:history="1">
        <w:r>
          <w:rPr>
            <w:rFonts w:ascii="Dialog" w:eastAsia="Dialog" w:hAnsi="Dialog" w:cs="Dialog"/>
            <w:color w:val="0000FF"/>
          </w:rPr>
          <w:t>POT2: 10K_t20%_LOG_POT_H20mm_THT</w:t>
        </w:r>
      </w:hyperlink>
      <w:r>
        <w:rPr>
          <w:rFonts w:ascii="Dialog" w:eastAsia="Dialog" w:hAnsi="Dialog" w:cs="Dialog"/>
          <w:color w:val="000000"/>
        </w:rPr>
        <w:t xml:space="preserve"> respectively. </w:t>
      </w:r>
    </w:p>
    <w:p w14:paraId="52FC2557" w14:textId="77777777" w:rsidR="009C3439" w:rsidRDefault="00A47772">
      <w:r>
        <w:rPr>
          <w:rFonts w:ascii="Dialog" w:eastAsia="Dialog" w:hAnsi="Dialog" w:cs="Dialog"/>
          <w:color w:val="000000"/>
        </w:rPr>
        <w:t>Befo</w:t>
      </w:r>
      <w:r>
        <w:rPr>
          <w:rFonts w:ascii="Dialog" w:eastAsia="Dialog" w:hAnsi="Dialog" w:cs="Dialog"/>
          <w:color w:val="000000"/>
        </w:rPr>
        <w:t xml:space="preserve">re </w:t>
      </w:r>
      <w:hyperlink w:anchor="h5MHtP6GAqBwAWq8" w:history="1">
        <w:proofErr w:type="gramStart"/>
        <w:r>
          <w:rPr>
            <w:rFonts w:ascii="Dialog" w:eastAsia="Dialog" w:hAnsi="Dialog" w:cs="Dialog"/>
            <w:color w:val="0000FF"/>
          </w:rPr>
          <w:t>release(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, even if a '0' logic level is read, the effect is not switched. </w:t>
      </w:r>
    </w:p>
    <w:p w14:paraId="2E316275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379AF2E7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boolean </w:t>
      </w:r>
    </w:p>
    <w:p w14:paraId="4E655DEF" w14:textId="5EC4CA92" w:rsidR="009C3439" w:rsidRDefault="00A47772">
      <w:pPr>
        <w:rPr>
          <w:rFonts w:ascii="Dialog" w:eastAsia="Dialog" w:hAnsi="Dialog" w:cs="Dialog"/>
          <w:color w:val="000000"/>
        </w:rPr>
      </w:pPr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occasional (event driven)</w:t>
      </w:r>
    </w:p>
    <w:p w14:paraId="3E9C3B26" w14:textId="77777777" w:rsidR="004832D6" w:rsidRDefault="004832D6"/>
    <w:p w14:paraId="37B7725D" w14:textId="77777777" w:rsidR="004832D6" w:rsidRDefault="00A47772">
      <w:r>
        <w:t xml:space="preserve">Code Body: </w:t>
      </w:r>
    </w:p>
    <w:p w14:paraId="21D187BF" w14:textId="0A96012B" w:rsidR="009C3439" w:rsidRDefault="00A47772" w:rsidP="004832D6">
      <w:pPr>
        <w:ind w:left="720"/>
      </w:pPr>
      <w:r>
        <w:t>int previousEffect = currentEffect;</w:t>
      </w:r>
      <w:r>
        <w:br/>
        <w:t xml:space="preserve">currentEffect = </w:t>
      </w:r>
      <w:proofErr w:type="gramStart"/>
      <w:r>
        <w:t>abs(</w:t>
      </w:r>
      <w:proofErr w:type="gramEnd"/>
      <w:r>
        <w:t>currentEffect + 1</w:t>
      </w:r>
      <w:r>
        <w:t>) % NUM_OF_EFFECTS;</w:t>
      </w:r>
      <w:r>
        <w:br/>
        <w:t>effectOn[previousEffect] = false;</w:t>
      </w:r>
      <w:r>
        <w:br/>
        <w:t>effectOn[currentEffect] = true;</w:t>
      </w:r>
      <w:r>
        <w:br/>
      </w:r>
    </w:p>
    <w:p w14:paraId="7E516FC4" w14:textId="77777777" w:rsidR="009C3439" w:rsidRDefault="00A47772">
      <w:pPr>
        <w:pStyle w:val="Titolo2"/>
      </w:pPr>
      <w:bookmarkStart w:id="292" w:name="R5MHtP6GAqBwAWq9"/>
      <w:bookmarkEnd w:id="292"/>
      <w:r>
        <w:rPr>
          <w:noProof/>
        </w:rPr>
        <w:drawing>
          <wp:inline distT="0" distB="0" distL="0" distR="0" wp14:anchorId="19ED8D92" wp14:editId="495CD4A2">
            <wp:extent cx="228600" cy="228600"/>
            <wp:effectExtent l="19050" t="0" r="0" b="0"/>
            <wp:docPr id="307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93" w:name="zzhGa36GAqBwAZiu"/>
      <w:r>
        <w:t>backFx</w:t>
      </w:r>
      <w:bookmarkEnd w:id="293"/>
    </w:p>
    <w:p w14:paraId="1539BA0D" w14:textId="77777777" w:rsidR="009C3439" w:rsidRDefault="00A47772">
      <w:r>
        <w:rPr>
          <w:rFonts w:ascii="Dialog" w:eastAsia="Dialog" w:hAnsi="Dialog" w:cs="Dialog"/>
          <w:color w:val="000000"/>
        </w:rPr>
        <w:t xml:space="preserve">Status of </w:t>
      </w:r>
      <w:hyperlink w:anchor="QpMHtP6GAqBwAWqf" w:history="1">
        <w:r>
          <w:rPr>
            <w:rFonts w:ascii="Dialog" w:eastAsia="Dialog" w:hAnsi="Dialog" w:cs="Dialog"/>
            <w:color w:val="0000FF"/>
          </w:rPr>
          <w:t>SW2: SMD_SPST_PushButton</w:t>
        </w:r>
      </w:hyperlink>
      <w:r>
        <w:rPr>
          <w:rFonts w:ascii="Dialog" w:eastAsia="Dialog" w:hAnsi="Dialog" w:cs="Dialog"/>
          <w:color w:val="000000"/>
        </w:rPr>
        <w:t xml:space="preserve"> is read from </w:t>
      </w:r>
      <w:hyperlink w:anchor="IuMHtP6GAqBwAWpr" w:history="1">
        <w:r>
          <w:rPr>
            <w:rFonts w:ascii="Dialog" w:eastAsia="Dialog" w:hAnsi="Dialog" w:cs="Dialog"/>
            <w:color w:val="0000FF"/>
          </w:rPr>
          <w:t>D26()</w:t>
        </w:r>
      </w:hyperlink>
      <w:r>
        <w:rPr>
          <w:rFonts w:ascii="Dialog" w:eastAsia="Dialog" w:hAnsi="Dialog" w:cs="Dialog"/>
          <w:color w:val="000000"/>
        </w:rPr>
        <w:t>. Whenever a '0' logic level is rea</w:t>
      </w:r>
      <w:r>
        <w:rPr>
          <w:rFonts w:ascii="Dialog" w:eastAsia="Dialog" w:hAnsi="Dialog" w:cs="Dialog"/>
          <w:color w:val="000000"/>
        </w:rPr>
        <w:t xml:space="preserve">d the previous effect must be applied: </w:t>
      </w:r>
    </w:p>
    <w:p w14:paraId="62A34456" w14:textId="77777777" w:rsidR="009C3439" w:rsidRDefault="00A47772">
      <w:pPr>
        <w:numPr>
          <w:ilvl w:val="0"/>
          <w:numId w:val="41"/>
        </w:numPr>
      </w:pPr>
      <w:hyperlink w:anchor="kEMHtP6GAqBwAWna" w:history="1">
        <w:proofErr w:type="gramStart"/>
        <w:r>
          <w:rPr>
            <w:rFonts w:ascii="Dialog" w:eastAsia="Dialog" w:hAnsi="Dialog" w:cs="Dialog"/>
            <w:color w:val="0000FF"/>
          </w:rPr>
          <w:t>delay(</w:t>
        </w:r>
        <w:proofErr w:type="gramEnd"/>
        <w:r>
          <w:rPr>
            <w:rFonts w:ascii="Dialog" w:eastAsia="Dialog" w:hAnsi="Dialog" w:cs="Dialog"/>
            <w:color w:val="0000FF"/>
          </w:rPr>
          <w:t>&amp;in: float): void</w:t>
        </w:r>
      </w:hyperlink>
      <w:r>
        <w:rPr>
          <w:rFonts w:ascii="Dialog" w:eastAsia="Dialog" w:hAnsi="Dialog" w:cs="Dialog"/>
          <w:color w:val="000000"/>
        </w:rPr>
        <w:t>-&gt;</w:t>
      </w:r>
      <w:hyperlink w:anchor="xEMHtP6GAqBwAWnk" w:history="1">
        <w:r>
          <w:rPr>
            <w:rFonts w:ascii="Dialog" w:eastAsia="Dialog" w:hAnsi="Dialog" w:cs="Dialog"/>
            <w:color w:val="0000FF"/>
          </w:rPr>
          <w:t>phaser(&amp;in: float): void</w:t>
        </w:r>
      </w:hyperlink>
      <w:r>
        <w:rPr>
          <w:rFonts w:ascii="Dialog" w:eastAsia="Dialog" w:hAnsi="Dialog" w:cs="Dialog"/>
          <w:color w:val="000000"/>
        </w:rPr>
        <w:t xml:space="preserve"> </w:t>
      </w:r>
    </w:p>
    <w:p w14:paraId="2C817940" w14:textId="77777777" w:rsidR="009C3439" w:rsidRDefault="00A47772">
      <w:pPr>
        <w:numPr>
          <w:ilvl w:val="0"/>
          <w:numId w:val="41"/>
        </w:numPr>
      </w:pPr>
      <w:hyperlink w:anchor="xEMHtP6GAqBwAWnk" w:history="1">
        <w:proofErr w:type="gramStart"/>
        <w:r>
          <w:rPr>
            <w:rFonts w:ascii="Dialog" w:eastAsia="Dialog" w:hAnsi="Dialog" w:cs="Dialog"/>
            <w:color w:val="0000FF"/>
          </w:rPr>
          <w:t>phaser(</w:t>
        </w:r>
        <w:proofErr w:type="gramEnd"/>
        <w:r>
          <w:rPr>
            <w:rFonts w:ascii="Dialog" w:eastAsia="Dialog" w:hAnsi="Dialog" w:cs="Dialog"/>
            <w:color w:val="0000FF"/>
          </w:rPr>
          <w:t>&amp;in: float): void</w:t>
        </w:r>
      </w:hyperlink>
      <w:r>
        <w:rPr>
          <w:rFonts w:ascii="Dialog" w:eastAsia="Dialog" w:hAnsi="Dialog" w:cs="Dialog"/>
          <w:color w:val="000000"/>
        </w:rPr>
        <w:t>-&gt;</w:t>
      </w:r>
      <w:hyperlink w:anchor="REMHtP6GAqBwAWnj" w:history="1">
        <w:r>
          <w:rPr>
            <w:rFonts w:ascii="Dialog" w:eastAsia="Dialog" w:hAnsi="Dialog" w:cs="Dialog"/>
            <w:color w:val="0000FF"/>
          </w:rPr>
          <w:t>tremolo(&amp;in: float): void</w:t>
        </w:r>
      </w:hyperlink>
      <w:r>
        <w:rPr>
          <w:rFonts w:ascii="Dialog" w:eastAsia="Dialog" w:hAnsi="Dialog" w:cs="Dialog"/>
          <w:color w:val="000000"/>
        </w:rPr>
        <w:t xml:space="preserve"> </w:t>
      </w:r>
    </w:p>
    <w:p w14:paraId="7E155633" w14:textId="77777777" w:rsidR="009C3439" w:rsidRDefault="00A47772">
      <w:pPr>
        <w:numPr>
          <w:ilvl w:val="0"/>
          <w:numId w:val="41"/>
        </w:numPr>
      </w:pPr>
      <w:hyperlink w:anchor="REMHtP6GAqBwAWnj" w:history="1">
        <w:proofErr w:type="gramStart"/>
        <w:r>
          <w:rPr>
            <w:rFonts w:ascii="Dialog" w:eastAsia="Dialog" w:hAnsi="Dialog" w:cs="Dialog"/>
            <w:color w:val="0000FF"/>
          </w:rPr>
          <w:t>tremolo(</w:t>
        </w:r>
        <w:proofErr w:type="gramEnd"/>
        <w:r>
          <w:rPr>
            <w:rFonts w:ascii="Dialog" w:eastAsia="Dialog" w:hAnsi="Dialog" w:cs="Dialog"/>
            <w:color w:val="0000FF"/>
          </w:rPr>
          <w:t>&amp;in: float): void</w:t>
        </w:r>
      </w:hyperlink>
      <w:r>
        <w:rPr>
          <w:rFonts w:ascii="Dialog" w:eastAsia="Dialog" w:hAnsi="Dialog" w:cs="Dialog"/>
          <w:color w:val="000000"/>
        </w:rPr>
        <w:t>-&gt;</w:t>
      </w:r>
      <w:hyperlink w:anchor="kEMHtP6GAqBwAWna" w:history="1">
        <w:r>
          <w:rPr>
            <w:rFonts w:ascii="Dialog" w:eastAsia="Dialog" w:hAnsi="Dialog" w:cs="Dialog"/>
            <w:color w:val="0000FF"/>
          </w:rPr>
          <w:t>delay(&amp;in: float): void</w:t>
        </w:r>
      </w:hyperlink>
      <w:r>
        <w:rPr>
          <w:rFonts w:ascii="Dialog" w:eastAsia="Dialog" w:hAnsi="Dialog" w:cs="Dialog"/>
          <w:color w:val="000000"/>
        </w:rPr>
        <w:t xml:space="preserve"> </w:t>
      </w:r>
    </w:p>
    <w:p w14:paraId="1398ED73" w14:textId="77777777" w:rsidR="009C3439" w:rsidRDefault="00A47772">
      <w:r>
        <w:rPr>
          <w:rFonts w:ascii="Dialog" w:eastAsia="Dialog" w:hAnsi="Dialog" w:cs="Dialog"/>
          <w:color w:val="000000"/>
        </w:rPr>
        <w:t xml:space="preserve">Then the </w:t>
      </w:r>
      <w:hyperlink w:anchor="xEMHtP6GAqBwAWnl" w:history="1">
        <w:r>
          <w:rPr>
            <w:rFonts w:ascii="Dialog" w:eastAsia="Dialog" w:hAnsi="Dialog" w:cs="Dialog"/>
            <w:color w:val="0000FF"/>
          </w:rPr>
          <w:t>I2C_OLED_Display_SSD1306</w:t>
        </w:r>
      </w:hyperlink>
      <w:r>
        <w:rPr>
          <w:rFonts w:ascii="Dialog" w:eastAsia="Dialog" w:hAnsi="Dialog" w:cs="Dialog"/>
          <w:color w:val="000000"/>
        </w:rPr>
        <w:t xml:space="preserve"> is updated (</w:t>
      </w:r>
      <w:hyperlink w:anchor="xEMHtP6GAqBwAWnm" w:history="1">
        <w:proofErr w:type="gramStart"/>
        <w:r>
          <w:rPr>
            <w:rFonts w:ascii="Dialog" w:eastAsia="Dialog" w:hAnsi="Dialog" w:cs="Dialog"/>
            <w:color w:val="0000FF"/>
          </w:rPr>
          <w:t>updateDisplay(</w:t>
        </w:r>
        <w:proofErr w:type="gramEnd"/>
        <w:r>
          <w:rPr>
            <w:rFonts w:ascii="Dialog" w:eastAsia="Dialog" w:hAnsi="Dialog" w:cs="Dialog"/>
            <w:color w:val="0000FF"/>
          </w:rPr>
          <w:t>): void</w:t>
        </w:r>
      </w:hyperlink>
      <w:r>
        <w:rPr>
          <w:rFonts w:ascii="Dialog" w:eastAsia="Dialog" w:hAnsi="Dialog" w:cs="Dialog"/>
          <w:color w:val="000000"/>
        </w:rPr>
        <w:t xml:space="preserve">). The value of volume and effect remain the same of previous effect, based on the position of </w:t>
      </w:r>
      <w:hyperlink w:anchor="AkMHtP6GAqBwAWns" w:history="1">
        <w:r>
          <w:rPr>
            <w:rFonts w:ascii="Dialog" w:eastAsia="Dialog" w:hAnsi="Dialog" w:cs="Dialog"/>
            <w:color w:val="0000FF"/>
          </w:rPr>
          <w:t>POT1: 10K_t20%_LOG_POT_H20mm_THT</w:t>
        </w:r>
      </w:hyperlink>
      <w:r>
        <w:rPr>
          <w:rFonts w:ascii="Dialog" w:eastAsia="Dialog" w:hAnsi="Dialog" w:cs="Dialog"/>
          <w:color w:val="000000"/>
        </w:rPr>
        <w:t xml:space="preserve"> and </w:t>
      </w:r>
      <w:hyperlink w:anchor="hEMHtP6GAqBwAWnh" w:history="1">
        <w:r>
          <w:rPr>
            <w:rFonts w:ascii="Dialog" w:eastAsia="Dialog" w:hAnsi="Dialog" w:cs="Dialog"/>
            <w:color w:val="0000FF"/>
          </w:rPr>
          <w:t>POT2: 10K_t20%_LOG_POT_H20mm_THT</w:t>
        </w:r>
      </w:hyperlink>
      <w:r>
        <w:rPr>
          <w:rFonts w:ascii="Dialog" w:eastAsia="Dialog" w:hAnsi="Dialog" w:cs="Dialog"/>
          <w:color w:val="000000"/>
        </w:rPr>
        <w:t xml:space="preserve"> respectively. </w:t>
      </w:r>
    </w:p>
    <w:p w14:paraId="6CD9FF42" w14:textId="77777777" w:rsidR="009C3439" w:rsidRDefault="00A47772">
      <w:r>
        <w:rPr>
          <w:rFonts w:ascii="Dialog" w:eastAsia="Dialog" w:hAnsi="Dialog" w:cs="Dialog"/>
          <w:color w:val="000000"/>
        </w:rPr>
        <w:t xml:space="preserve">Before </w:t>
      </w:r>
      <w:hyperlink w:anchor="h5MHtP6GAqBwAWq8" w:history="1">
        <w:proofErr w:type="gramStart"/>
        <w:r>
          <w:rPr>
            <w:rFonts w:ascii="Dialog" w:eastAsia="Dialog" w:hAnsi="Dialog" w:cs="Dialog"/>
            <w:color w:val="0000FF"/>
          </w:rPr>
          <w:t>release(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, even if a '0' logic level is read, the effect is not switched. </w:t>
      </w:r>
    </w:p>
    <w:p w14:paraId="022286CF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019A622F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boolean </w:t>
      </w:r>
    </w:p>
    <w:p w14:paraId="1AB55449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occasional (event driven)</w:t>
      </w:r>
    </w:p>
    <w:p w14:paraId="27DA4A77" w14:textId="77777777" w:rsidR="004832D6" w:rsidRDefault="004832D6"/>
    <w:p w14:paraId="2A2CE89F" w14:textId="77777777" w:rsidR="004832D6" w:rsidRDefault="00A47772">
      <w:r>
        <w:t xml:space="preserve">Code Body: </w:t>
      </w:r>
    </w:p>
    <w:p w14:paraId="396F2944" w14:textId="7C678381" w:rsidR="009C3439" w:rsidRDefault="00A47772" w:rsidP="004832D6">
      <w:pPr>
        <w:ind w:left="720"/>
      </w:pPr>
      <w:r>
        <w:t>int previousEffect = currentEffect;</w:t>
      </w:r>
      <w:r>
        <w:br/>
        <w:t xml:space="preserve">if (previousEffect == </w:t>
      </w:r>
      <w:proofErr w:type="gramStart"/>
      <w:r>
        <w:t>0){</w:t>
      </w:r>
      <w:proofErr w:type="gramEnd"/>
      <w:r>
        <w:br/>
      </w:r>
      <w:r>
        <w:tab/>
        <w:t>currentEffect = NUM_OF_EFFECTS-1;</w:t>
      </w:r>
      <w:r>
        <w:br/>
        <w:t>}</w:t>
      </w:r>
      <w:r>
        <w:br/>
        <w:t>else {</w:t>
      </w:r>
      <w:r>
        <w:br/>
      </w:r>
      <w:r>
        <w:tab/>
        <w:t>currentEffect--;</w:t>
      </w:r>
      <w:r>
        <w:br/>
        <w:t>}</w:t>
      </w:r>
      <w:r>
        <w:br/>
        <w:t>effectOn[previousEffect] = false;</w:t>
      </w:r>
      <w:r>
        <w:br/>
        <w:t>effectOn[currentEffect] = true;</w:t>
      </w:r>
      <w:r>
        <w:tab/>
      </w:r>
      <w:r>
        <w:br/>
      </w:r>
    </w:p>
    <w:p w14:paraId="788ED799" w14:textId="77777777" w:rsidR="009C3439" w:rsidRDefault="00A47772">
      <w:pPr>
        <w:pStyle w:val="Titolo2"/>
      </w:pPr>
      <w:bookmarkStart w:id="294" w:name="HkMHtP6GAqBwAWn8"/>
      <w:bookmarkEnd w:id="294"/>
      <w:r>
        <w:rPr>
          <w:noProof/>
        </w:rPr>
        <w:drawing>
          <wp:inline distT="0" distB="0" distL="0" distR="0" wp14:anchorId="09562658" wp14:editId="4909A921">
            <wp:extent cx="228600" cy="228600"/>
            <wp:effectExtent l="19050" t="0" r="0" b="0"/>
            <wp:docPr id="309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95" w:name="IzJGa36GAqBwAZiw"/>
      <w:r>
        <w:t>bypass</w:t>
      </w:r>
      <w:bookmarkEnd w:id="295"/>
    </w:p>
    <w:p w14:paraId="1AF21274" w14:textId="77777777" w:rsidR="009C3439" w:rsidRDefault="00A47772">
      <w:r>
        <w:rPr>
          <w:rFonts w:ascii="Dialog" w:eastAsia="Dialog" w:hAnsi="Dialog" w:cs="Dialog"/>
          <w:color w:val="000000"/>
        </w:rPr>
        <w:t xml:space="preserve">Status of </w:t>
      </w:r>
      <w:hyperlink w:anchor="QpMHtP6GAqBwAWqh" w:history="1">
        <w:r>
          <w:rPr>
            <w:rFonts w:ascii="Dialog" w:eastAsia="Dialog" w:hAnsi="Dialog" w:cs="Dialog"/>
            <w:color w:val="0000FF"/>
          </w:rPr>
          <w:t>SW4: SMD_SPST_PushButton</w:t>
        </w:r>
      </w:hyperlink>
      <w:r>
        <w:rPr>
          <w:rFonts w:ascii="Dialog" w:eastAsia="Dialog" w:hAnsi="Dialog" w:cs="Dialog"/>
          <w:color w:val="000000"/>
        </w:rPr>
        <w:t xml:space="preserve"> is read from </w:t>
      </w:r>
      <w:hyperlink w:anchor="5uMHtP6GAqBwAWpv" w:history="1">
        <w:r>
          <w:rPr>
            <w:rFonts w:ascii="Dialog" w:eastAsia="Dialog" w:hAnsi="Dialog" w:cs="Dialog"/>
            <w:color w:val="0000FF"/>
          </w:rPr>
          <w:t>D28()</w:t>
        </w:r>
      </w:hyperlink>
      <w:r>
        <w:rPr>
          <w:rFonts w:ascii="Dialog" w:eastAsia="Dialog" w:hAnsi="Dialog" w:cs="Dialog"/>
          <w:color w:val="000000"/>
        </w:rPr>
        <w:t xml:space="preserve">. Whenever a '0' logic level is read bypass value is toggled. </w:t>
      </w:r>
    </w:p>
    <w:p w14:paraId="53BAA802" w14:textId="77777777" w:rsidR="009C3439" w:rsidRDefault="00A47772">
      <w:r>
        <w:rPr>
          <w:rFonts w:ascii="Dialog" w:eastAsia="Dialog" w:hAnsi="Dialog" w:cs="Dialog"/>
          <w:color w:val="000000"/>
        </w:rPr>
        <w:lastRenderedPageBreak/>
        <w:t xml:space="preserve">If bypass is OFF, it turns ON, and vice versa. When bypass turns ON, </w:t>
      </w:r>
      <w:hyperlink w:anchor="kEMHtP6GAqBwAWnb" w:history="1">
        <w:r>
          <w:rPr>
            <w:rFonts w:ascii="Dialog" w:eastAsia="Dialog" w:hAnsi="Dialog" w:cs="Dialog"/>
            <w:color w:val="0000FF"/>
          </w:rPr>
          <w:t xml:space="preserve">LD1: </w:t>
        </w:r>
        <w:r>
          <w:rPr>
            <w:rFonts w:ascii="Dialog" w:eastAsia="Dialog" w:hAnsi="Dialog" w:cs="Dialog"/>
            <w:color w:val="0000FF"/>
          </w:rPr>
          <w:t>RedLED_AlGaInP_SMD</w:t>
        </w:r>
      </w:hyperlink>
      <w:r>
        <w:rPr>
          <w:rFonts w:ascii="Dialog" w:eastAsia="Dialog" w:hAnsi="Dialog" w:cs="Dialog"/>
          <w:color w:val="000000"/>
        </w:rPr>
        <w:t xml:space="preserve"> turns ON, otherwise </w:t>
      </w:r>
      <w:hyperlink w:anchor="kEMHtP6GAqBwAWnb" w:history="1">
        <w:r>
          <w:rPr>
            <w:rFonts w:ascii="Dialog" w:eastAsia="Dialog" w:hAnsi="Dialog" w:cs="Dialog"/>
            <w:color w:val="0000FF"/>
          </w:rPr>
          <w:t>LD1: RedLED_AlGaInP_SMD</w:t>
        </w:r>
      </w:hyperlink>
      <w:r>
        <w:rPr>
          <w:rFonts w:ascii="Dialog" w:eastAsia="Dialog" w:hAnsi="Dialog" w:cs="Dialog"/>
          <w:color w:val="000000"/>
        </w:rPr>
        <w:t xml:space="preserve"> turns OFF (</w:t>
      </w:r>
      <w:hyperlink w:anchor="bZMHtP6GAqBwAWq3" w:history="1">
        <w:r>
          <w:rPr>
            <w:rFonts w:ascii="Dialog" w:eastAsia="Dialog" w:hAnsi="Dialog" w:cs="Dialog"/>
            <w:color w:val="0000FF"/>
          </w:rPr>
          <w:t>UpdateLeds(led_pin: dsy_gpio *): void</w:t>
        </w:r>
      </w:hyperlink>
      <w:r>
        <w:rPr>
          <w:rFonts w:ascii="Dialog" w:eastAsia="Dialog" w:hAnsi="Dialog" w:cs="Dialog"/>
          <w:color w:val="000000"/>
        </w:rPr>
        <w:t xml:space="preserve">). </w:t>
      </w:r>
    </w:p>
    <w:p w14:paraId="3ACC3396" w14:textId="77777777" w:rsidR="009C3439" w:rsidRDefault="00A47772">
      <w:r>
        <w:rPr>
          <w:rFonts w:ascii="Dialog" w:eastAsia="Dialog" w:hAnsi="Dialog" w:cs="Dialog"/>
          <w:color w:val="000000"/>
        </w:rPr>
        <w:t xml:space="preserve">The </w:t>
      </w:r>
      <w:hyperlink w:anchor="xEMHtP6GAqBwAWnl" w:history="1">
        <w:r>
          <w:rPr>
            <w:rFonts w:ascii="Dialog" w:eastAsia="Dialog" w:hAnsi="Dialog" w:cs="Dialog"/>
            <w:color w:val="0000FF"/>
          </w:rPr>
          <w:t>I2C_OLED_Display_SSD1306</w:t>
        </w:r>
      </w:hyperlink>
      <w:r>
        <w:rPr>
          <w:rFonts w:ascii="Dialog" w:eastAsia="Dialog" w:hAnsi="Dialog" w:cs="Dialog"/>
          <w:color w:val="000000"/>
        </w:rPr>
        <w:t xml:space="preserve"> is updated (</w:t>
      </w:r>
      <w:hyperlink w:anchor="xEMHtP6GAqBwAWnm" w:history="1">
        <w:proofErr w:type="gramStart"/>
        <w:r>
          <w:rPr>
            <w:rFonts w:ascii="Dialog" w:eastAsia="Dialog" w:hAnsi="Dialog" w:cs="Dialog"/>
            <w:color w:val="0000FF"/>
          </w:rPr>
          <w:t>updateDisplay(</w:t>
        </w:r>
        <w:proofErr w:type="gramEnd"/>
        <w:r>
          <w:rPr>
            <w:rFonts w:ascii="Dialog" w:eastAsia="Dialog" w:hAnsi="Dialog" w:cs="Dialog"/>
            <w:color w:val="0000FF"/>
          </w:rPr>
          <w:t>): void</w:t>
        </w:r>
      </w:hyperlink>
      <w:r>
        <w:rPr>
          <w:rFonts w:ascii="Dialog" w:eastAsia="Dialog" w:hAnsi="Dialog" w:cs="Dialog"/>
          <w:color w:val="000000"/>
        </w:rPr>
        <w:t xml:space="preserve">) in order to show that the input signal is not modified. </w:t>
      </w:r>
    </w:p>
    <w:p w14:paraId="46E3D9AF" w14:textId="77777777" w:rsidR="009C3439" w:rsidRDefault="00A47772">
      <w:r>
        <w:rPr>
          <w:rFonts w:ascii="Dialog" w:eastAsia="Dialog" w:hAnsi="Dialog" w:cs="Dialog"/>
          <w:color w:val="000000"/>
        </w:rPr>
        <w:t xml:space="preserve">Before </w:t>
      </w:r>
      <w:hyperlink w:anchor="h5MHtP6GAqBwAWq8" w:history="1">
        <w:proofErr w:type="gramStart"/>
        <w:r>
          <w:rPr>
            <w:rFonts w:ascii="Dialog" w:eastAsia="Dialog" w:hAnsi="Dialog" w:cs="Dialog"/>
            <w:color w:val="0000FF"/>
          </w:rPr>
          <w:t>release(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>, even if a '0' l</w:t>
      </w:r>
      <w:r>
        <w:rPr>
          <w:rFonts w:ascii="Dialog" w:eastAsia="Dialog" w:hAnsi="Dialog" w:cs="Dialog"/>
          <w:color w:val="000000"/>
        </w:rPr>
        <w:t xml:space="preserve">ogic level is read, the effect is not switched. </w:t>
      </w:r>
    </w:p>
    <w:p w14:paraId="2E22E066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0B076A05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boolean </w:t>
      </w:r>
    </w:p>
    <w:p w14:paraId="367B07CD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occasional (event driven)</w:t>
      </w:r>
    </w:p>
    <w:p w14:paraId="17017CCF" w14:textId="77777777" w:rsidR="004832D6" w:rsidRDefault="004832D6"/>
    <w:p w14:paraId="426D4C1F" w14:textId="760E207E" w:rsidR="004832D6" w:rsidRDefault="00A47772">
      <w:r>
        <w:t xml:space="preserve">Code Body: </w:t>
      </w:r>
    </w:p>
    <w:p w14:paraId="28E70FFA" w14:textId="17E4DFE0" w:rsidR="009C3439" w:rsidRDefault="00A47772" w:rsidP="004832D6">
      <w:pPr>
        <w:ind w:firstLine="720"/>
      </w:pPr>
      <w:r>
        <w:t xml:space="preserve">BP_On </w:t>
      </w:r>
      <w:proofErr w:type="gramStart"/>
      <w:r>
        <w:t>= !BP</w:t>
      </w:r>
      <w:proofErr w:type="gramEnd"/>
      <w:r>
        <w:t>_On;</w:t>
      </w:r>
    </w:p>
    <w:p w14:paraId="435CAEC1" w14:textId="77777777" w:rsidR="009C3439" w:rsidRDefault="00A47772">
      <w:pPr>
        <w:pStyle w:val="Titolo2"/>
      </w:pPr>
      <w:bookmarkStart w:id="296" w:name="kEMHtP6GAqBwAWna"/>
      <w:bookmarkEnd w:id="296"/>
      <w:r>
        <w:rPr>
          <w:noProof/>
        </w:rPr>
        <w:drawing>
          <wp:inline distT="0" distB="0" distL="0" distR="0" wp14:anchorId="12AA2272" wp14:editId="23F81F85">
            <wp:extent cx="228600" cy="228600"/>
            <wp:effectExtent l="19050" t="0" r="0" b="0"/>
            <wp:docPr id="311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97" w:name="tonY.36GAqBwAT9_"/>
      <w:r>
        <w:t>delay</w:t>
      </w:r>
      <w:bookmarkEnd w:id="297"/>
    </w:p>
    <w:p w14:paraId="55A90026" w14:textId="77777777" w:rsidR="009C3439" w:rsidRDefault="00A47772">
      <w:r>
        <w:rPr>
          <w:rFonts w:ascii="Dialog" w:eastAsia="Dialog" w:hAnsi="Dialog" w:cs="Dialog"/>
          <w:color w:val="000000"/>
        </w:rPr>
        <w:t>Delay effect stores a copy of the input signal and applies a temporal delay to it. Then, the delayed signal is add</w:t>
      </w:r>
      <w:r>
        <w:rPr>
          <w:rFonts w:ascii="Dialog" w:eastAsia="Dialog" w:hAnsi="Dialog" w:cs="Dialog"/>
          <w:color w:val="000000"/>
        </w:rPr>
        <w:t xml:space="preserve">ed to the input signal and this process can be replicated with a lowering amplitude of the reproduced replica. </w:t>
      </w:r>
    </w:p>
    <w:p w14:paraId="4F778A12" w14:textId="77777777" w:rsidR="009C3439" w:rsidRDefault="00A47772">
      <w:r>
        <w:rPr>
          <w:rFonts w:ascii="Dialog" w:eastAsia="Dialog" w:hAnsi="Dialog" w:cs="Dialog"/>
          <w:color w:val="000000"/>
        </w:rPr>
        <w:t xml:space="preserve">The user-tunable parameter is Time delay, which sets the delay between the original signal and the copies. </w:t>
      </w:r>
    </w:p>
    <w:p w14:paraId="37F8AD54" w14:textId="77777777" w:rsidR="009C3439" w:rsidRDefault="00A47772">
      <w:r>
        <w:rPr>
          <w:rFonts w:ascii="Dialog" w:eastAsia="Dialog" w:hAnsi="Dialog" w:cs="Dialog"/>
          <w:color w:val="000000"/>
        </w:rPr>
        <w:t>This function takes in input one flo</w:t>
      </w:r>
      <w:r>
        <w:rPr>
          <w:rFonts w:ascii="Dialog" w:eastAsia="Dialog" w:hAnsi="Dialog" w:cs="Dialog"/>
          <w:color w:val="000000"/>
        </w:rPr>
        <w:t xml:space="preserve">at sample and processes it according to the delay effect. </w:t>
      </w:r>
    </w:p>
    <w:p w14:paraId="5A1E52B8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58584990" w14:textId="77777777" w:rsidR="009C3439" w:rsidRDefault="00A47772">
      <w:r>
        <w:rPr>
          <w:rFonts w:ascii="Dialog" w:eastAsia="Dialog" w:hAnsi="Dialog" w:cs="Dialog"/>
          <w:b/>
          <w:color w:val="000000"/>
        </w:rPr>
        <w:t>Coding</w:t>
      </w:r>
      <w:r>
        <w:rPr>
          <w:rFonts w:ascii="Dialog" w:eastAsia="Dialog" w:hAnsi="Dialog" w:cs="Dialog"/>
          <w:color w:val="000000"/>
        </w:rPr>
        <w:t xml:space="preserve">: int, integer variable that corresponds to the delay effect (int currentEffect = 0) </w:t>
      </w:r>
    </w:p>
    <w:p w14:paraId="4E0B08A8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</w:t>
      </w:r>
      <w:r>
        <w:rPr>
          <w:rFonts w:ascii="Dialog" w:eastAsia="Dialog" w:hAnsi="Dialog" w:cs="Dialog"/>
          <w:color w:val="000000"/>
        </w:rPr>
        <w:t xml:space="preserve">: occasional (event driven), when </w:t>
      </w:r>
      <w:hyperlink w:anchor="C5MHtP6GAqBwAWq6" w:history="1">
        <w:proofErr w:type="gramStart"/>
        <w:r>
          <w:rPr>
            <w:rFonts w:ascii="Dialog" w:eastAsia="Dialog" w:hAnsi="Dialog" w:cs="Dialog"/>
            <w:color w:val="0000FF"/>
          </w:rPr>
          <w:t>nextFx(</w:t>
        </w:r>
        <w:proofErr w:type="gramEnd"/>
        <w:r>
          <w:rPr>
            <w:rFonts w:ascii="Dialog" w:eastAsia="Dialog" w:hAnsi="Dialog" w:cs="Dialog"/>
            <w:color w:val="0000FF"/>
          </w:rPr>
          <w:t>): void</w:t>
        </w:r>
      </w:hyperlink>
      <w:r>
        <w:rPr>
          <w:rFonts w:ascii="Dialog" w:eastAsia="Dialog" w:hAnsi="Dialog" w:cs="Dialog"/>
          <w:color w:val="000000"/>
        </w:rPr>
        <w:t xml:space="preserve"> or </w:t>
      </w:r>
      <w:hyperlink w:anchor="R5MHtP6GAqBwAWq9" w:history="1">
        <w:r>
          <w:rPr>
            <w:rFonts w:ascii="Dialog" w:eastAsia="Dialog" w:hAnsi="Dialog" w:cs="Dialog"/>
            <w:color w:val="0000FF"/>
          </w:rPr>
          <w:t>backFx(): void</w:t>
        </w:r>
      </w:hyperlink>
      <w:r>
        <w:rPr>
          <w:rFonts w:ascii="Dialog" w:eastAsia="Dialog" w:hAnsi="Dialog" w:cs="Dialog"/>
          <w:color w:val="000000"/>
        </w:rPr>
        <w:t xml:space="preserve"> and effect variable is equal to the number that corresponds to delay effect  </w:t>
      </w:r>
    </w:p>
    <w:p w14:paraId="258A6173" w14:textId="77777777" w:rsidR="004832D6" w:rsidRDefault="004832D6"/>
    <w:p w14:paraId="6D5995BE" w14:textId="77777777" w:rsidR="004832D6" w:rsidRDefault="00A47772">
      <w:r>
        <w:t xml:space="preserve">Code Body: </w:t>
      </w:r>
    </w:p>
    <w:p w14:paraId="1857EBBA" w14:textId="48C94B46" w:rsidR="009C3439" w:rsidRDefault="00A47772" w:rsidP="004832D6">
      <w:pPr>
        <w:ind w:left="720"/>
      </w:pPr>
      <w:proofErr w:type="gramStart"/>
      <w:r>
        <w:t>fonepole(</w:t>
      </w:r>
      <w:proofErr w:type="gramEnd"/>
      <w:r>
        <w:t>currentDelay, deltime, .00007f);</w:t>
      </w:r>
      <w:r>
        <w:br/>
        <w:t>del.SetDelay(currentDelay);</w:t>
      </w:r>
      <w:r>
        <w:br/>
        <w:t>float outD = del.Read();</w:t>
      </w:r>
      <w:r>
        <w:br/>
      </w:r>
      <w:r>
        <w:br/>
        <w:t>del.Write((feedback * ou</w:t>
      </w:r>
      <w:r>
        <w:t>tD) + in);</w:t>
      </w:r>
      <w:r>
        <w:br/>
        <w:t>in = (feedback * outD) + ((1.0f - feedback) * in);</w:t>
      </w:r>
      <w:r>
        <w:br/>
      </w:r>
    </w:p>
    <w:p w14:paraId="7FFAF81D" w14:textId="77777777" w:rsidR="009C3439" w:rsidRDefault="00A47772">
      <w:pPr>
        <w:pStyle w:val="Titolo2"/>
      </w:pPr>
      <w:bookmarkStart w:id="298" w:name="REMHtP6GAqBwAWnj"/>
      <w:bookmarkEnd w:id="298"/>
      <w:r>
        <w:rPr>
          <w:noProof/>
        </w:rPr>
        <w:drawing>
          <wp:inline distT="0" distB="0" distL="0" distR="0" wp14:anchorId="00DDFC53" wp14:editId="5F25A8CF">
            <wp:extent cx="228600" cy="228600"/>
            <wp:effectExtent l="19050" t="0" r="0" b="0"/>
            <wp:docPr id="313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299" w:name="g9nY.36GAqBwAT.B"/>
      <w:r>
        <w:t>tremolo</w:t>
      </w:r>
      <w:bookmarkEnd w:id="299"/>
    </w:p>
    <w:p w14:paraId="5A0D5D8E" w14:textId="77777777" w:rsidR="009C3439" w:rsidRDefault="00A47772">
      <w:r>
        <w:rPr>
          <w:rFonts w:ascii="Dialog" w:eastAsia="Dialog" w:hAnsi="Dialog" w:cs="Dialog"/>
          <w:color w:val="000000"/>
        </w:rPr>
        <w:t xml:space="preserve">The tremolo effect applies a little amplitude modulation to the input signal, by means of a Low Frequency Oscillator (LFO). </w:t>
      </w:r>
    </w:p>
    <w:p w14:paraId="4DCAF584" w14:textId="77777777" w:rsidR="009C3439" w:rsidRDefault="00A47772">
      <w:r>
        <w:rPr>
          <w:rFonts w:ascii="Dialog" w:eastAsia="Dialog" w:hAnsi="Dialog" w:cs="Dialog"/>
          <w:color w:val="000000"/>
        </w:rPr>
        <w:t xml:space="preserve">The user-tunable parameters </w:t>
      </w:r>
      <w:proofErr w:type="gramStart"/>
      <w:r>
        <w:rPr>
          <w:rFonts w:ascii="Dialog" w:eastAsia="Dialog" w:hAnsi="Dialog" w:cs="Dialog"/>
          <w:color w:val="000000"/>
        </w:rPr>
        <w:t>is</w:t>
      </w:r>
      <w:proofErr w:type="gramEnd"/>
      <w:r>
        <w:rPr>
          <w:rFonts w:ascii="Dialog" w:eastAsia="Dialog" w:hAnsi="Dialog" w:cs="Dialog"/>
          <w:color w:val="000000"/>
        </w:rPr>
        <w:t xml:space="preserve"> Frequency, which sets the f</w:t>
      </w:r>
      <w:r>
        <w:rPr>
          <w:rFonts w:ascii="Dialog" w:eastAsia="Dialog" w:hAnsi="Dialog" w:cs="Dialog"/>
          <w:color w:val="000000"/>
        </w:rPr>
        <w:t xml:space="preserve">requency of the LFO. </w:t>
      </w:r>
    </w:p>
    <w:p w14:paraId="7E399620" w14:textId="77777777" w:rsidR="009C3439" w:rsidRDefault="00A47772">
      <w:r>
        <w:rPr>
          <w:rFonts w:ascii="Dialog" w:eastAsia="Dialog" w:hAnsi="Dialog" w:cs="Dialog"/>
          <w:color w:val="000000"/>
        </w:rPr>
        <w:t xml:space="preserve">This function takes in input one float sample and processes it according to the tremolo effect. </w:t>
      </w:r>
    </w:p>
    <w:p w14:paraId="02414D47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1E3E55D1" w14:textId="77777777" w:rsidR="009C3439" w:rsidRDefault="00A47772">
      <w:r>
        <w:rPr>
          <w:rFonts w:ascii="Dialog" w:eastAsia="Dialog" w:hAnsi="Dialog" w:cs="Dialog"/>
          <w:b/>
          <w:color w:val="000000"/>
        </w:rPr>
        <w:t>Coding</w:t>
      </w:r>
      <w:r>
        <w:rPr>
          <w:rFonts w:ascii="Dialog" w:eastAsia="Dialog" w:hAnsi="Dialog" w:cs="Dialog"/>
          <w:color w:val="000000"/>
        </w:rPr>
        <w:t xml:space="preserve">: int, integer variable that corresponds to the tremolo effect (int currentEffect = 1) </w:t>
      </w:r>
    </w:p>
    <w:p w14:paraId="586EEF2B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</w:t>
      </w:r>
      <w:r>
        <w:rPr>
          <w:rFonts w:ascii="Dialog" w:eastAsia="Dialog" w:hAnsi="Dialog" w:cs="Dialog"/>
          <w:color w:val="000000"/>
        </w:rPr>
        <w:t xml:space="preserve">: occasional (event driven), when </w:t>
      </w:r>
      <w:hyperlink w:anchor="C5MHtP6GAqBwAWq6" w:history="1">
        <w:proofErr w:type="gramStart"/>
        <w:r>
          <w:rPr>
            <w:rFonts w:ascii="Dialog" w:eastAsia="Dialog" w:hAnsi="Dialog" w:cs="Dialog"/>
            <w:color w:val="0000FF"/>
          </w:rPr>
          <w:t>nextFx(</w:t>
        </w:r>
        <w:proofErr w:type="gramEnd"/>
        <w:r>
          <w:rPr>
            <w:rFonts w:ascii="Dialog" w:eastAsia="Dialog" w:hAnsi="Dialog" w:cs="Dialog"/>
            <w:color w:val="0000FF"/>
          </w:rPr>
          <w:t>): void</w:t>
        </w:r>
      </w:hyperlink>
      <w:r>
        <w:rPr>
          <w:rFonts w:ascii="Dialog" w:eastAsia="Dialog" w:hAnsi="Dialog" w:cs="Dialog"/>
          <w:color w:val="000000"/>
        </w:rPr>
        <w:t xml:space="preserve"> or </w:t>
      </w:r>
      <w:hyperlink w:anchor="R5MHtP6GAqBwAWq9" w:history="1">
        <w:r>
          <w:rPr>
            <w:rFonts w:ascii="Dialog" w:eastAsia="Dialog" w:hAnsi="Dialog" w:cs="Dialog"/>
            <w:color w:val="0000FF"/>
          </w:rPr>
          <w:t>backFx(): void</w:t>
        </w:r>
      </w:hyperlink>
      <w:r>
        <w:rPr>
          <w:rFonts w:ascii="Dialog" w:eastAsia="Dialog" w:hAnsi="Dialog" w:cs="Dialog"/>
          <w:color w:val="000000"/>
        </w:rPr>
        <w:t xml:space="preserve"> and effect variabl</w:t>
      </w:r>
      <w:r>
        <w:rPr>
          <w:rFonts w:ascii="Dialog" w:eastAsia="Dialog" w:hAnsi="Dialog" w:cs="Dialog"/>
          <w:color w:val="000000"/>
        </w:rPr>
        <w:t>e is equal to the number that corresponds to tremolo effect</w:t>
      </w:r>
    </w:p>
    <w:p w14:paraId="47AA94E4" w14:textId="77777777" w:rsidR="004832D6" w:rsidRDefault="004832D6"/>
    <w:p w14:paraId="14EE4657" w14:textId="77777777" w:rsidR="004832D6" w:rsidRDefault="00A47772">
      <w:r>
        <w:t xml:space="preserve">Code Body: </w:t>
      </w:r>
    </w:p>
    <w:p w14:paraId="32DA36F6" w14:textId="761EC165" w:rsidR="009C3439" w:rsidRDefault="00A47772" w:rsidP="004832D6">
      <w:pPr>
        <w:ind w:firstLine="720"/>
      </w:pPr>
      <w:r>
        <w:t xml:space="preserve">in = </w:t>
      </w:r>
      <w:proofErr w:type="gramStart"/>
      <w:r>
        <w:t>trem.Process</w:t>
      </w:r>
      <w:proofErr w:type="gramEnd"/>
      <w:r>
        <w:t>(in);</w:t>
      </w:r>
    </w:p>
    <w:p w14:paraId="787B5C3F" w14:textId="77777777" w:rsidR="009C3439" w:rsidRDefault="00A47772">
      <w:pPr>
        <w:pStyle w:val="Titolo2"/>
      </w:pPr>
      <w:bookmarkStart w:id="300" w:name="xEMHtP6GAqBwAWnk"/>
      <w:bookmarkEnd w:id="300"/>
      <w:r>
        <w:rPr>
          <w:noProof/>
        </w:rPr>
        <w:drawing>
          <wp:inline distT="0" distB="0" distL="0" distR="0" wp14:anchorId="42C9F0EE" wp14:editId="582CB6B2">
            <wp:extent cx="228600" cy="228600"/>
            <wp:effectExtent l="19050" t="0" r="0" b="0"/>
            <wp:docPr id="315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01" w:name="Z6Q4.36GAqBwAT.Q"/>
      <w:r>
        <w:t>phaser</w:t>
      </w:r>
      <w:bookmarkEnd w:id="301"/>
    </w:p>
    <w:p w14:paraId="2F8ED7C5" w14:textId="77777777" w:rsidR="009C3439" w:rsidRDefault="00A47772">
      <w:r>
        <w:rPr>
          <w:rFonts w:ascii="Dialog" w:eastAsia="Dialog" w:hAnsi="Dialog" w:cs="Dialog"/>
          <w:color w:val="000000"/>
        </w:rPr>
        <w:t xml:space="preserve">Phaser effect applies a phase shift to the input signal controlled by a Low Frequency Oscillator and then adds back the processed signal inverted by 180° with the original input signal. </w:t>
      </w:r>
    </w:p>
    <w:p w14:paraId="15F87636" w14:textId="77777777" w:rsidR="009C3439" w:rsidRDefault="00A47772">
      <w:r>
        <w:rPr>
          <w:rFonts w:ascii="Dialog" w:eastAsia="Dialog" w:hAnsi="Dialog" w:cs="Dialog"/>
          <w:color w:val="000000"/>
        </w:rPr>
        <w:t>The effect of this processing for the listener is a slow modulation o</w:t>
      </w:r>
      <w:r>
        <w:rPr>
          <w:rFonts w:ascii="Dialog" w:eastAsia="Dialog" w:hAnsi="Dialog" w:cs="Dialog"/>
          <w:color w:val="000000"/>
        </w:rPr>
        <w:t xml:space="preserve">f the signal. </w:t>
      </w:r>
    </w:p>
    <w:p w14:paraId="77DBC0B1" w14:textId="77777777" w:rsidR="009C3439" w:rsidRDefault="00A47772">
      <w:r>
        <w:rPr>
          <w:rFonts w:ascii="Dialog" w:eastAsia="Dialog" w:hAnsi="Dialog" w:cs="Dialog"/>
          <w:color w:val="000000"/>
        </w:rPr>
        <w:t xml:space="preserve">There are two user-tunable parameters Frequency, which sets the frequency of the LFO. </w:t>
      </w:r>
    </w:p>
    <w:p w14:paraId="447C46A7" w14:textId="77777777" w:rsidR="009C3439" w:rsidRDefault="00A47772">
      <w:r>
        <w:rPr>
          <w:rFonts w:ascii="Dialog" w:eastAsia="Dialog" w:hAnsi="Dialog" w:cs="Dialog"/>
          <w:color w:val="000000"/>
        </w:rPr>
        <w:t xml:space="preserve">This function takes in input one float sample and processes it according to the phaser effect. </w:t>
      </w:r>
    </w:p>
    <w:p w14:paraId="6EAF5459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5743D8CF" w14:textId="77777777" w:rsidR="009C3439" w:rsidRDefault="00A47772">
      <w:r>
        <w:rPr>
          <w:rFonts w:ascii="Dialog" w:eastAsia="Dialog" w:hAnsi="Dialog" w:cs="Dialog"/>
          <w:b/>
          <w:color w:val="000000"/>
        </w:rPr>
        <w:t>Coding</w:t>
      </w:r>
      <w:r>
        <w:rPr>
          <w:rFonts w:ascii="Dialog" w:eastAsia="Dialog" w:hAnsi="Dialog" w:cs="Dialog"/>
          <w:color w:val="000000"/>
        </w:rPr>
        <w:t>: int, integer variable that corresponds to the ph</w:t>
      </w:r>
      <w:r>
        <w:rPr>
          <w:rFonts w:ascii="Dialog" w:eastAsia="Dialog" w:hAnsi="Dialog" w:cs="Dialog"/>
          <w:color w:val="000000"/>
        </w:rPr>
        <w:t xml:space="preserve">aser effect (int currentEffect = 2) </w:t>
      </w:r>
    </w:p>
    <w:p w14:paraId="60E16E6A" w14:textId="77777777" w:rsidR="009C3439" w:rsidRDefault="00A47772">
      <w:r>
        <w:rPr>
          <w:rFonts w:ascii="Dialog" w:eastAsia="Dialog" w:hAnsi="Dialog" w:cs="Dialog"/>
          <w:b/>
          <w:color w:val="000000"/>
        </w:rPr>
        <w:lastRenderedPageBreak/>
        <w:t>Periodicity</w:t>
      </w:r>
      <w:r>
        <w:rPr>
          <w:rFonts w:ascii="Dialog" w:eastAsia="Dialog" w:hAnsi="Dialog" w:cs="Dialog"/>
          <w:color w:val="000000"/>
        </w:rPr>
        <w:t xml:space="preserve">: occasional (event driven), when </w:t>
      </w:r>
      <w:hyperlink w:anchor="C5MHtP6GAqBwAWq6" w:history="1">
        <w:proofErr w:type="gramStart"/>
        <w:r>
          <w:rPr>
            <w:rFonts w:ascii="Dialog" w:eastAsia="Dialog" w:hAnsi="Dialog" w:cs="Dialog"/>
            <w:color w:val="0000FF"/>
          </w:rPr>
          <w:t>nextFx(</w:t>
        </w:r>
        <w:proofErr w:type="gramEnd"/>
        <w:r>
          <w:rPr>
            <w:rFonts w:ascii="Dialog" w:eastAsia="Dialog" w:hAnsi="Dialog" w:cs="Dialog"/>
            <w:color w:val="0000FF"/>
          </w:rPr>
          <w:t>): void</w:t>
        </w:r>
      </w:hyperlink>
      <w:r>
        <w:rPr>
          <w:rFonts w:ascii="Dialog" w:eastAsia="Dialog" w:hAnsi="Dialog" w:cs="Dialog"/>
          <w:color w:val="000000"/>
        </w:rPr>
        <w:t xml:space="preserve"> or </w:t>
      </w:r>
      <w:hyperlink w:anchor="R5MHtP6GAqBwAWq9" w:history="1">
        <w:r>
          <w:rPr>
            <w:rFonts w:ascii="Dialog" w:eastAsia="Dialog" w:hAnsi="Dialog" w:cs="Dialog"/>
            <w:color w:val="0000FF"/>
          </w:rPr>
          <w:t>backFx(): void</w:t>
        </w:r>
      </w:hyperlink>
      <w:r>
        <w:rPr>
          <w:rFonts w:ascii="Dialog" w:eastAsia="Dialog" w:hAnsi="Dialog" w:cs="Dialog"/>
          <w:color w:val="000000"/>
        </w:rPr>
        <w:t xml:space="preserve"> and effect variable is equal to the number that corresponds to phaser</w:t>
      </w:r>
      <w:r>
        <w:rPr>
          <w:rFonts w:ascii="Dialog" w:eastAsia="Dialog" w:hAnsi="Dialog" w:cs="Dialog"/>
          <w:color w:val="000000"/>
        </w:rPr>
        <w:t xml:space="preserve"> effect</w:t>
      </w:r>
    </w:p>
    <w:p w14:paraId="5A963B24" w14:textId="77777777" w:rsidR="004832D6" w:rsidRDefault="004832D6"/>
    <w:p w14:paraId="37004598" w14:textId="77777777" w:rsidR="004832D6" w:rsidRDefault="00A47772">
      <w:r>
        <w:t xml:space="preserve">Code Body: </w:t>
      </w:r>
    </w:p>
    <w:p w14:paraId="4355C3F5" w14:textId="5067BE67" w:rsidR="009C3439" w:rsidRDefault="00A47772" w:rsidP="004832D6">
      <w:pPr>
        <w:ind w:firstLine="720"/>
      </w:pPr>
      <w:r>
        <w:t xml:space="preserve">in = </w:t>
      </w:r>
      <w:proofErr w:type="gramStart"/>
      <w:r>
        <w:t>phas.Process</w:t>
      </w:r>
      <w:proofErr w:type="gramEnd"/>
      <w:r>
        <w:t>(in);</w:t>
      </w:r>
    </w:p>
    <w:p w14:paraId="4C4B539D" w14:textId="77777777" w:rsidR="009C3439" w:rsidRDefault="00A47772">
      <w:pPr>
        <w:pStyle w:val="Titolo2"/>
      </w:pPr>
      <w:bookmarkStart w:id="302" w:name="rFMHtP6GAqBwAWrD"/>
      <w:bookmarkEnd w:id="302"/>
      <w:r>
        <w:rPr>
          <w:noProof/>
        </w:rPr>
        <w:drawing>
          <wp:inline distT="0" distB="0" distL="0" distR="0" wp14:anchorId="4669BB82" wp14:editId="614B32D5">
            <wp:extent cx="228600" cy="228600"/>
            <wp:effectExtent l="19050" t="0" r="0" b="0"/>
            <wp:docPr id="317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03" w:name="OOKMyP6GAqBwAQVq"/>
      <w:r>
        <w:t>GetSamples</w:t>
      </w:r>
      <w:bookmarkEnd w:id="303"/>
    </w:p>
    <w:p w14:paraId="00D37E10" w14:textId="77777777" w:rsidR="009C3439" w:rsidRDefault="00A47772">
      <w:r>
        <w:rPr>
          <w:rFonts w:ascii="Dialog" w:eastAsia="Dialog" w:hAnsi="Dialog" w:cs="Dialog"/>
          <w:color w:val="000000"/>
        </w:rPr>
        <w:t xml:space="preserve">This function takes as input one float sample and one FX_types enumeration, according to which it chooses which function to call among </w:t>
      </w:r>
      <w:hyperlink w:anchor="kEMHtP6GAqBwAWna" w:history="1">
        <w:r>
          <w:rPr>
            <w:rFonts w:ascii="Dialog" w:eastAsia="Dialog" w:hAnsi="Dialog" w:cs="Dialog"/>
            <w:color w:val="0000FF"/>
          </w:rPr>
          <w:t>delay(&amp;in: float): void</w:t>
        </w:r>
      </w:hyperlink>
      <w:r>
        <w:rPr>
          <w:rFonts w:ascii="Dialog" w:eastAsia="Dialog" w:hAnsi="Dialog" w:cs="Dialog"/>
          <w:color w:val="000000"/>
        </w:rPr>
        <w:t xml:space="preserve">, </w:t>
      </w:r>
      <w:hyperlink w:anchor="REMHtP6GAqBwAWnj" w:history="1">
        <w:r>
          <w:rPr>
            <w:rFonts w:ascii="Dialog" w:eastAsia="Dialog" w:hAnsi="Dialog" w:cs="Dialog"/>
            <w:color w:val="0000FF"/>
          </w:rPr>
          <w:t>tremolo(&amp;in: float): void</w:t>
        </w:r>
      </w:hyperlink>
      <w:r>
        <w:rPr>
          <w:rFonts w:ascii="Dialog" w:eastAsia="Dialog" w:hAnsi="Dialog" w:cs="Dialog"/>
          <w:color w:val="000000"/>
        </w:rPr>
        <w:t xml:space="preserve"> and </w:t>
      </w:r>
      <w:hyperlink w:anchor="xEMHtP6GAqBwAWnk" w:history="1">
        <w:r>
          <w:rPr>
            <w:rFonts w:ascii="Dialog" w:eastAsia="Dialog" w:hAnsi="Dialog" w:cs="Dialog"/>
            <w:color w:val="0000FF"/>
          </w:rPr>
          <w:t>phaser(&amp;in: float): void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1A5925CD" w14:textId="77777777" w:rsidR="004832D6" w:rsidRDefault="00A47772">
      <w:r>
        <w:t xml:space="preserve">Code Body: </w:t>
      </w:r>
    </w:p>
    <w:p w14:paraId="4C97DEFD" w14:textId="207A9955" w:rsidR="009C3439" w:rsidRDefault="00A47772" w:rsidP="004832D6">
      <w:pPr>
        <w:ind w:firstLine="720"/>
      </w:pPr>
      <w:r>
        <w:t>switch(type)</w:t>
      </w:r>
      <w:r>
        <w:br/>
      </w:r>
      <w:r>
        <w:tab/>
        <w:t>{</w:t>
      </w:r>
      <w:r>
        <w:br/>
      </w:r>
      <w:r>
        <w:tab/>
      </w:r>
      <w:r>
        <w:tab/>
        <w:t>case PHAS: phaser(in); break;</w:t>
      </w:r>
      <w:r>
        <w:br/>
      </w:r>
      <w:r>
        <w:tab/>
      </w:r>
      <w:r>
        <w:tab/>
        <w:t>case DEL: delay(in); break;</w:t>
      </w:r>
      <w:r>
        <w:br/>
      </w:r>
      <w:r>
        <w:tab/>
      </w:r>
      <w:r>
        <w:tab/>
        <w:t>case TREM: tremolo(in); break;</w:t>
      </w:r>
      <w:r>
        <w:br/>
      </w:r>
      <w:r>
        <w:tab/>
      </w:r>
      <w:r>
        <w:tab/>
        <w:t xml:space="preserve">default: </w:t>
      </w:r>
      <w:r>
        <w:t>break;</w:t>
      </w:r>
      <w:r>
        <w:br/>
      </w:r>
      <w:r>
        <w:tab/>
        <w:t>}</w:t>
      </w:r>
      <w:r>
        <w:br/>
      </w:r>
    </w:p>
    <w:p w14:paraId="79526C12" w14:textId="77777777" w:rsidR="009C3439" w:rsidRDefault="00A47772">
      <w:pPr>
        <w:pStyle w:val="Titolo2"/>
      </w:pPr>
      <w:bookmarkStart w:id="304" w:name="IlMHtP6GAqBwAWrF"/>
      <w:bookmarkEnd w:id="304"/>
      <w:r>
        <w:rPr>
          <w:noProof/>
        </w:rPr>
        <w:drawing>
          <wp:inline distT="0" distB="0" distL="0" distR="0" wp14:anchorId="1CE9EF98" wp14:editId="5599685E">
            <wp:extent cx="228600" cy="228600"/>
            <wp:effectExtent l="19050" t="0" r="0" b="0"/>
            <wp:docPr id="319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05" w:name="NbvktP6GAqBwATI1"/>
      <w:r>
        <w:t>init_display</w:t>
      </w:r>
      <w:bookmarkEnd w:id="305"/>
    </w:p>
    <w:p w14:paraId="6A08E3E0" w14:textId="77777777" w:rsidR="009C3439" w:rsidRDefault="00A47772">
      <w:r>
        <w:rPr>
          <w:rFonts w:ascii="Dialog" w:eastAsia="Dialog" w:hAnsi="Dialog" w:cs="Dialog"/>
          <w:color w:val="000000"/>
        </w:rPr>
        <w:t xml:space="preserve">When called, configures I2C </w:t>
      </w:r>
      <w:hyperlink w:anchor="x6VotP6GAqBwAWrr" w:history="1">
        <w:r>
          <w:rPr>
            <w:rFonts w:ascii="Dialog" w:eastAsia="Dialog" w:hAnsi="Dialog" w:cs="Dialog"/>
            <w:color w:val="0000FF"/>
            <w:u w:val="single"/>
          </w:rPr>
          <w:t>display</w:t>
        </w:r>
      </w:hyperlink>
      <w:r>
        <w:rPr>
          <w:rFonts w:ascii="Dialog" w:eastAsia="Dialog" w:hAnsi="Dialog" w:cs="Dialog"/>
          <w:color w:val="000000"/>
        </w:rPr>
        <w:t xml:space="preserve">, with the following parameters:  </w:t>
      </w:r>
    </w:p>
    <w:p w14:paraId="721AF398" w14:textId="77777777" w:rsidR="009C3439" w:rsidRDefault="00A47772">
      <w:pPr>
        <w:numPr>
          <w:ilvl w:val="0"/>
          <w:numId w:val="42"/>
        </w:numPr>
      </w:pPr>
      <w:r>
        <w:rPr>
          <w:rFonts w:ascii="Dialog" w:eastAsia="Dialog" w:hAnsi="Dialog" w:cs="Dialog"/>
          <w:color w:val="000000"/>
        </w:rPr>
        <w:t xml:space="preserve">I2C address: </w:t>
      </w:r>
      <w:proofErr w:type="gramStart"/>
      <w:r>
        <w:rPr>
          <w:rFonts w:ascii="Dialog" w:eastAsia="Dialog" w:hAnsi="Dialog" w:cs="Dialog"/>
          <w:color w:val="000000"/>
        </w:rPr>
        <w:t>0x78;</w:t>
      </w:r>
      <w:proofErr w:type="gramEnd"/>
      <w:r>
        <w:rPr>
          <w:rFonts w:ascii="Dialog" w:eastAsia="Dialog" w:hAnsi="Dialog" w:cs="Dialog"/>
          <w:color w:val="000000"/>
        </w:rPr>
        <w:t xml:space="preserve">  </w:t>
      </w:r>
    </w:p>
    <w:p w14:paraId="0F000BA7" w14:textId="77777777" w:rsidR="009C3439" w:rsidRDefault="00A47772">
      <w:pPr>
        <w:numPr>
          <w:ilvl w:val="0"/>
          <w:numId w:val="42"/>
        </w:numPr>
      </w:pPr>
      <w:r>
        <w:rPr>
          <w:rFonts w:ascii="Dialog" w:eastAsia="Dialog" w:hAnsi="Dialog" w:cs="Dialog"/>
          <w:color w:val="000000"/>
        </w:rPr>
        <w:t>I2C peripheral: I2C_</w:t>
      </w:r>
      <w:proofErr w:type="gramStart"/>
      <w:r>
        <w:rPr>
          <w:rFonts w:ascii="Dialog" w:eastAsia="Dialog" w:hAnsi="Dialog" w:cs="Dialog"/>
          <w:color w:val="000000"/>
        </w:rPr>
        <w:t>1;</w:t>
      </w:r>
      <w:proofErr w:type="gramEnd"/>
      <w:r>
        <w:rPr>
          <w:rFonts w:ascii="Dialog" w:eastAsia="Dialog" w:hAnsi="Dialog" w:cs="Dialog"/>
          <w:color w:val="000000"/>
        </w:rPr>
        <w:t xml:space="preserve">  </w:t>
      </w:r>
    </w:p>
    <w:p w14:paraId="0FCBBBD8" w14:textId="77777777" w:rsidR="009C3439" w:rsidRDefault="00A47772">
      <w:pPr>
        <w:numPr>
          <w:ilvl w:val="0"/>
          <w:numId w:val="42"/>
        </w:numPr>
      </w:pPr>
      <w:r>
        <w:rPr>
          <w:rFonts w:ascii="Dialog" w:eastAsia="Dialog" w:hAnsi="Dialog" w:cs="Dialog"/>
          <w:color w:val="000000"/>
        </w:rPr>
        <w:t xml:space="preserve">I2C speed: 100 </w:t>
      </w:r>
      <w:proofErr w:type="gramStart"/>
      <w:r>
        <w:rPr>
          <w:rFonts w:ascii="Dialog" w:eastAsia="Dialog" w:hAnsi="Dialog" w:cs="Dialog"/>
          <w:color w:val="000000"/>
        </w:rPr>
        <w:t>kHz;</w:t>
      </w:r>
      <w:proofErr w:type="gramEnd"/>
      <w:r>
        <w:rPr>
          <w:rFonts w:ascii="Dialog" w:eastAsia="Dialog" w:hAnsi="Dialog" w:cs="Dialog"/>
          <w:color w:val="000000"/>
        </w:rPr>
        <w:t xml:space="preserve">  </w:t>
      </w:r>
    </w:p>
    <w:p w14:paraId="15F20D76" w14:textId="77777777" w:rsidR="009C3439" w:rsidRDefault="00A47772">
      <w:pPr>
        <w:numPr>
          <w:ilvl w:val="0"/>
          <w:numId w:val="42"/>
        </w:numPr>
      </w:pPr>
      <w:r>
        <w:rPr>
          <w:rFonts w:ascii="Dialog" w:eastAsia="Dialog" w:hAnsi="Dialog" w:cs="Dialog"/>
          <w:color w:val="000000"/>
        </w:rPr>
        <w:t xml:space="preserve">I2C mode: </w:t>
      </w:r>
      <w:proofErr w:type="gramStart"/>
      <w:r>
        <w:rPr>
          <w:rFonts w:ascii="Dialog" w:eastAsia="Dialog" w:hAnsi="Dialog" w:cs="Dialog"/>
          <w:color w:val="000000"/>
        </w:rPr>
        <w:t>MASTER;</w:t>
      </w:r>
      <w:proofErr w:type="gramEnd"/>
      <w:r>
        <w:rPr>
          <w:rFonts w:ascii="Dialog" w:eastAsia="Dialog" w:hAnsi="Dialog" w:cs="Dialog"/>
          <w:color w:val="000000"/>
        </w:rPr>
        <w:t xml:space="preserve">  </w:t>
      </w:r>
    </w:p>
    <w:p w14:paraId="01FB1FFE" w14:textId="77777777" w:rsidR="009C3439" w:rsidRDefault="00A47772">
      <w:pPr>
        <w:numPr>
          <w:ilvl w:val="0"/>
          <w:numId w:val="42"/>
        </w:numPr>
      </w:pPr>
      <w:r>
        <w:rPr>
          <w:rFonts w:ascii="Dialog" w:eastAsia="Dialog" w:hAnsi="Dialog" w:cs="Dialog"/>
          <w:color w:val="000000"/>
        </w:rPr>
        <w:t xml:space="preserve">SCL pin: </w:t>
      </w:r>
      <w:hyperlink w:anchor="reMHtP6GAqBwAWp4" w:history="1">
        <w:r>
          <w:rPr>
            <w:rFonts w:ascii="Dialog" w:eastAsia="Dialog" w:hAnsi="Dialog" w:cs="Dialog"/>
            <w:color w:val="0000FF"/>
          </w:rPr>
          <w:t>I2C1_</w:t>
        </w:r>
        <w:proofErr w:type="gramStart"/>
        <w:r>
          <w:rPr>
            <w:rFonts w:ascii="Dialog" w:eastAsia="Dialog" w:hAnsi="Dialog" w:cs="Dialog"/>
            <w:color w:val="0000FF"/>
          </w:rPr>
          <w:t>SCL(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;  </w:t>
      </w:r>
    </w:p>
    <w:p w14:paraId="1A0708A0" w14:textId="77777777" w:rsidR="009C3439" w:rsidRDefault="00A47772">
      <w:pPr>
        <w:numPr>
          <w:ilvl w:val="0"/>
          <w:numId w:val="42"/>
        </w:numPr>
      </w:pPr>
      <w:r>
        <w:rPr>
          <w:rFonts w:ascii="Dialog" w:eastAsia="Dialog" w:hAnsi="Dialog" w:cs="Dialog"/>
          <w:color w:val="000000"/>
        </w:rPr>
        <w:t xml:space="preserve">SDA pin: </w:t>
      </w:r>
      <w:hyperlink w:anchor="JeMHtP6GAqBwAWp2" w:history="1">
        <w:r>
          <w:rPr>
            <w:rFonts w:ascii="Dialog" w:eastAsia="Dialog" w:hAnsi="Dialog" w:cs="Dialog"/>
            <w:color w:val="0000FF"/>
          </w:rPr>
          <w:t>I2C1_</w:t>
        </w:r>
        <w:proofErr w:type="gramStart"/>
        <w:r>
          <w:rPr>
            <w:rFonts w:ascii="Dialog" w:eastAsia="Dialog" w:hAnsi="Dialog" w:cs="Dialog"/>
            <w:color w:val="0000FF"/>
          </w:rPr>
          <w:t>SDA(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1AE2A232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09AC0AFC" w14:textId="77777777" w:rsidR="004832D6" w:rsidRDefault="00A47772">
      <w:r>
        <w:t xml:space="preserve">Code Body: </w:t>
      </w:r>
    </w:p>
    <w:p w14:paraId="037507E6" w14:textId="690BEDBB" w:rsidR="009C3439" w:rsidRDefault="00A47772" w:rsidP="004832D6">
      <w:pPr>
        <w:ind w:left="720"/>
      </w:pPr>
      <w:r>
        <w:t>OledDisp::Config disp_cfg;</w:t>
      </w:r>
      <w:r>
        <w:br/>
        <w:t>disp_cfg.driver_config.transport_config.i2c_address               = 0x78;</w:t>
      </w:r>
      <w:r>
        <w:br/>
        <w:t>disp_cfg.driver_config.transport_con</w:t>
      </w:r>
      <w:r>
        <w:t>fig.i2c_config.periph         = I2CHandle::Config::Peripheral::I2C_1;</w:t>
      </w:r>
      <w:r>
        <w:br/>
        <w:t>disp_cfg.driver_config.transport_config.i2c_config.speed          = I2CHandle::Config::Speed::I2C_100KHZ;</w:t>
      </w:r>
      <w:r>
        <w:br/>
        <w:t>disp_cfg.driver_config.transport_config.i2c_config.mode           = I2CHandle::C</w:t>
      </w:r>
      <w:r>
        <w:t>onfig::Mode::I2C_MASTER;</w:t>
      </w:r>
      <w:r>
        <w:br/>
        <w:t>disp_cfg.driver_config.transport_config.i2c_config.pin_config.scl = {DSY_GPIOB, 8};//hw.GetPin(12);</w:t>
      </w:r>
      <w:r>
        <w:br/>
        <w:t>disp_cfg.driver_config.transport_config.i2c_config.pin_config.sda = {DSY_GPIOB, 9};//hw.GetPin(13);</w:t>
      </w:r>
      <w:r>
        <w:br/>
        <w:t>/** And Initialize */</w:t>
      </w:r>
      <w:r>
        <w:br/>
        <w:t>display.I</w:t>
      </w:r>
      <w:r>
        <w:t>nit(disp_cfg);</w:t>
      </w:r>
      <w:r>
        <w:br/>
      </w:r>
    </w:p>
    <w:p w14:paraId="3BBCAAB8" w14:textId="77777777" w:rsidR="009C3439" w:rsidRDefault="00A47772">
      <w:pPr>
        <w:pStyle w:val="Titolo2"/>
      </w:pPr>
      <w:bookmarkStart w:id="306" w:name="6lMHtP6GAqBwAWrH"/>
      <w:bookmarkEnd w:id="306"/>
      <w:r>
        <w:rPr>
          <w:noProof/>
        </w:rPr>
        <w:drawing>
          <wp:inline distT="0" distB="0" distL="0" distR="0" wp14:anchorId="7945C94B" wp14:editId="054838B6">
            <wp:extent cx="228600" cy="228600"/>
            <wp:effectExtent l="19050" t="0" r="0" b="0"/>
            <wp:docPr id="321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07" w:name="8Zp8tP6GAqBwATWn"/>
      <w:r>
        <w:t>AudioCallback</w:t>
      </w:r>
      <w:bookmarkEnd w:id="307"/>
    </w:p>
    <w:p w14:paraId="4FEE161B" w14:textId="77777777" w:rsidR="009C3439" w:rsidRDefault="00A47772">
      <w:r>
        <w:rPr>
          <w:rFonts w:ascii="Dialog" w:eastAsia="Dialog" w:hAnsi="Dialog" w:cs="Dialog"/>
          <w:color w:val="000000"/>
        </w:rPr>
        <w:t xml:space="preserve">This function takes the input signal to the system, processes it according to the selected effect, and sends it to output.  </w:t>
      </w:r>
    </w:p>
    <w:p w14:paraId="7BD2EBA9" w14:textId="77777777" w:rsidR="009C3439" w:rsidRDefault="00A47772">
      <w:r>
        <w:rPr>
          <w:rFonts w:ascii="Dialog" w:eastAsia="Dialog" w:hAnsi="Dialog" w:cs="Dialog"/>
          <w:color w:val="000000"/>
        </w:rPr>
        <w:t xml:space="preserve">The function is called by StartAudio function of </w:t>
      </w:r>
      <w:hyperlink w:anchor="yhMHtP6GAqBwAWqD" w:history="1">
        <w:r>
          <w:rPr>
            <w:rFonts w:ascii="Dialog" w:eastAsia="Dialog" w:hAnsi="Dialog" w:cs="Dialog"/>
            <w:color w:val="0000FF"/>
          </w:rPr>
          <w:t>DaisySP</w:t>
        </w:r>
      </w:hyperlink>
      <w:r>
        <w:rPr>
          <w:rFonts w:ascii="Dialog" w:eastAsia="Dialog" w:hAnsi="Dialog" w:cs="Dialog"/>
          <w:color w:val="000000"/>
        </w:rPr>
        <w:t xml:space="preserve">.  </w:t>
      </w:r>
    </w:p>
    <w:p w14:paraId="65A7BB23" w14:textId="77777777" w:rsidR="009C3439" w:rsidRDefault="00A47772">
      <w:r>
        <w:rPr>
          <w:rFonts w:ascii="Dialog" w:eastAsia="Dialog" w:hAnsi="Dialog" w:cs="Dialog"/>
          <w:color w:val="000000"/>
        </w:rPr>
        <w:t>Fir</w:t>
      </w:r>
      <w:r>
        <w:rPr>
          <w:rFonts w:ascii="Dialog" w:eastAsia="Dialog" w:hAnsi="Dialog" w:cs="Dialog"/>
          <w:color w:val="000000"/>
        </w:rPr>
        <w:t xml:space="preserve">st of all, AudioCallback updates volume and effect parameter values through </w:t>
      </w:r>
      <w:hyperlink w:anchor="AZMHtP6GAqBwAWqv" w:history="1">
        <w:r>
          <w:rPr>
            <w:rFonts w:ascii="Dialog" w:eastAsia="Dialog" w:hAnsi="Dialog" w:cs="Dialog"/>
            <w:color w:val="0000FF"/>
          </w:rPr>
          <w:t>read_</w:t>
        </w:r>
        <w:proofErr w:type="gramStart"/>
        <w:r>
          <w:rPr>
            <w:rFonts w:ascii="Dialog" w:eastAsia="Dialog" w:hAnsi="Dialog" w:cs="Dialog"/>
            <w:color w:val="0000FF"/>
          </w:rPr>
          <w:t>volume(</w:t>
        </w:r>
        <w:proofErr w:type="gramEnd"/>
        <w:r>
          <w:rPr>
            <w:rFonts w:ascii="Dialog" w:eastAsia="Dialog" w:hAnsi="Dialog" w:cs="Dialog"/>
            <w:color w:val="0000FF"/>
          </w:rPr>
          <w:t>): void</w:t>
        </w:r>
      </w:hyperlink>
      <w:r>
        <w:rPr>
          <w:rFonts w:ascii="Dialog" w:eastAsia="Dialog" w:hAnsi="Dialog" w:cs="Dialog"/>
          <w:color w:val="000000"/>
        </w:rPr>
        <w:t xml:space="preserve"> and </w:t>
      </w:r>
      <w:hyperlink w:anchor="mZMHtP6GAqBwAWqz" w:history="1">
        <w:r>
          <w:rPr>
            <w:rFonts w:ascii="Dialog" w:eastAsia="Dialog" w:hAnsi="Dialog" w:cs="Dialog"/>
            <w:color w:val="0000FF"/>
          </w:rPr>
          <w:t>read_parameterFx(): void</w:t>
        </w:r>
      </w:hyperlink>
      <w:r>
        <w:rPr>
          <w:rFonts w:ascii="Dialog" w:eastAsia="Dialog" w:hAnsi="Dialog" w:cs="Dialog"/>
          <w:color w:val="000000"/>
        </w:rPr>
        <w:t xml:space="preserve">.  </w:t>
      </w:r>
    </w:p>
    <w:p w14:paraId="6EC31A95" w14:textId="282E162D" w:rsidR="009C3439" w:rsidRDefault="00A47772">
      <w:pPr>
        <w:rPr>
          <w:rFonts w:ascii="Dialog" w:eastAsia="Dialog" w:hAnsi="Dialog" w:cs="Dialog"/>
          <w:color w:val="000000"/>
        </w:rPr>
      </w:pPr>
      <w:r>
        <w:rPr>
          <w:rFonts w:ascii="Dialog" w:eastAsia="Dialog" w:hAnsi="Dialog" w:cs="Dialog"/>
          <w:color w:val="000000"/>
        </w:rPr>
        <w:t>Then, it cycles through all the samples of the input aud</w:t>
      </w:r>
      <w:r>
        <w:rPr>
          <w:rFonts w:ascii="Dialog" w:eastAsia="Dialog" w:hAnsi="Dialog" w:cs="Dialog"/>
          <w:color w:val="000000"/>
        </w:rPr>
        <w:t xml:space="preserve">io buffer and processes them. If </w:t>
      </w:r>
      <w:hyperlink w:anchor="cJMHtP6GAqBwAWqX" w:history="1">
        <w:r>
          <w:rPr>
            <w:rFonts w:ascii="Dialog" w:eastAsia="Dialog" w:hAnsi="Dialog" w:cs="Dialog"/>
            <w:color w:val="0000FF"/>
          </w:rPr>
          <w:t>BP_On: bool</w:t>
        </w:r>
      </w:hyperlink>
      <w:r>
        <w:rPr>
          <w:rFonts w:ascii="Dialog" w:eastAsia="Dialog" w:hAnsi="Dialog" w:cs="Dialog"/>
          <w:color w:val="000000"/>
        </w:rPr>
        <w:t xml:space="preserve"> == 1, output will be a perfect copy of input, otherwise it will be the sum of input signal and processed signal </w:t>
      </w:r>
      <w:r>
        <w:rPr>
          <w:rFonts w:ascii="Dialog" w:eastAsia="Dialog" w:hAnsi="Dialog" w:cs="Dialog"/>
          <w:color w:val="000000"/>
        </w:rPr>
        <w:lastRenderedPageBreak/>
        <w:t>(according to the selected effect). The percentage of input and</w:t>
      </w:r>
      <w:r>
        <w:rPr>
          <w:rFonts w:ascii="Dialog" w:eastAsia="Dialog" w:hAnsi="Dialog" w:cs="Dialog"/>
          <w:color w:val="000000"/>
        </w:rPr>
        <w:t xml:space="preserve"> processed signals are controlled by </w:t>
      </w:r>
      <w:hyperlink w:anchor=".xMHtP6GAqBwAWqT" w:history="1">
        <w:r>
          <w:rPr>
            <w:rFonts w:ascii="Dialog" w:eastAsia="Dialog" w:hAnsi="Dialog" w:cs="Dialog"/>
            <w:color w:val="0000FF"/>
          </w:rPr>
          <w:t>dryWet: float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0B1591C5" w14:textId="77777777" w:rsidR="004832D6" w:rsidRDefault="004832D6"/>
    <w:p w14:paraId="0D3E8104" w14:textId="77777777" w:rsidR="004832D6" w:rsidRDefault="00A47772">
      <w:r>
        <w:t xml:space="preserve">Code Body: </w:t>
      </w:r>
    </w:p>
    <w:p w14:paraId="4DDFC369" w14:textId="5585E8BD" w:rsidR="009C3439" w:rsidRDefault="00A47772" w:rsidP="004832D6">
      <w:pPr>
        <w:ind w:left="720"/>
      </w:pPr>
      <w:r>
        <w:t xml:space="preserve">read_volume(); </w:t>
      </w:r>
      <w:r>
        <w:tab/>
        <w:t xml:space="preserve">//Each time a new audio buffer is to be processed,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  <w:t>//we check state of controls.</w:t>
      </w:r>
      <w:r>
        <w:br/>
        <w:t>read_percentageFx();</w:t>
      </w:r>
      <w:r>
        <w:br/>
      </w:r>
      <w:r>
        <w:br/>
        <w:t>for (size_t i = 0; i &lt; size; i+</w:t>
      </w:r>
      <w:r>
        <w:t>+) //Cycle each sample contained inside buffer</w:t>
      </w:r>
      <w:r>
        <w:br/>
        <w:t>{</w:t>
      </w:r>
      <w:r>
        <w:br/>
      </w:r>
      <w:r>
        <w:tab/>
        <w:t>float sig = in[0][i];</w:t>
      </w:r>
      <w:r>
        <w:br/>
      </w:r>
      <w:r>
        <w:tab/>
        <w:t>if (BP_On){</w:t>
      </w:r>
      <w:r>
        <w:br/>
      </w:r>
      <w:r>
        <w:tab/>
      </w:r>
      <w:r>
        <w:tab/>
        <w:t>out[0][i] = in[0][i];</w:t>
      </w:r>
      <w:r>
        <w:br/>
      </w:r>
      <w:r>
        <w:tab/>
        <w:t>}</w:t>
      </w:r>
      <w:r>
        <w:br/>
      </w:r>
      <w:r>
        <w:tab/>
        <w:t>else{</w:t>
      </w:r>
      <w:r>
        <w:br/>
      </w:r>
      <w:r>
        <w:tab/>
      </w:r>
      <w:r>
        <w:tab/>
        <w:t>for (int j = 0; j &lt;= PHAS; j++){</w:t>
      </w:r>
      <w:r>
        <w:br/>
      </w:r>
      <w:r>
        <w:tab/>
      </w:r>
      <w:r>
        <w:tab/>
      </w:r>
      <w:r>
        <w:tab/>
        <w:t>float originalSig = sig;</w:t>
      </w:r>
      <w:r>
        <w:br/>
      </w:r>
      <w:r>
        <w:br/>
      </w:r>
      <w:r>
        <w:tab/>
      </w:r>
      <w:r>
        <w:tab/>
      </w:r>
      <w:r>
        <w:tab/>
        <w:t>if (effectOn[j]){</w:t>
      </w:r>
      <w:r>
        <w:br/>
      </w:r>
      <w:r>
        <w:tab/>
      </w:r>
      <w:r>
        <w:tab/>
      </w:r>
      <w:r>
        <w:tab/>
      </w:r>
      <w:r>
        <w:tab/>
        <w:t>GetSamples(sig, (FX_types)j);</w:t>
      </w:r>
      <w:r>
        <w:br/>
      </w:r>
      <w:r>
        <w:tab/>
      </w:r>
      <w:r>
        <w:tab/>
      </w:r>
      <w:r>
        <w:tab/>
      </w:r>
      <w:r>
        <w:tab/>
        <w:t>out[0][i] = (s</w:t>
      </w:r>
      <w:r>
        <w:t>ig * dryWet + originalSig * (1 - dryWet)) * global_volume;</w:t>
      </w:r>
      <w:r>
        <w:br/>
      </w:r>
      <w:r>
        <w:tab/>
      </w:r>
      <w:r>
        <w:tab/>
      </w:r>
      <w:r>
        <w:tab/>
        <w:t>}</w:t>
      </w:r>
      <w:r>
        <w:br/>
      </w:r>
      <w:r>
        <w:tab/>
      </w:r>
      <w:r>
        <w:tab/>
        <w:t xml:space="preserve">} </w:t>
      </w:r>
      <w:r>
        <w:br/>
      </w:r>
      <w:r>
        <w:tab/>
        <w:t>}</w:t>
      </w:r>
      <w:r>
        <w:br/>
        <w:t>}</w:t>
      </w:r>
      <w:r>
        <w:br/>
      </w:r>
    </w:p>
    <w:p w14:paraId="1C586199" w14:textId="77777777" w:rsidR="009C3439" w:rsidRDefault="00A47772">
      <w:pPr>
        <w:pStyle w:val="Titolo2"/>
      </w:pPr>
      <w:bookmarkStart w:id="308" w:name="llMHtP6GAqBwAWrJ"/>
      <w:bookmarkEnd w:id="308"/>
      <w:r>
        <w:rPr>
          <w:noProof/>
        </w:rPr>
        <w:drawing>
          <wp:inline distT="0" distB="0" distL="0" distR="0" wp14:anchorId="3EB45856" wp14:editId="27ADBA41">
            <wp:extent cx="228600" cy="228600"/>
            <wp:effectExtent l="19050" t="0" r="0" b="0"/>
            <wp:docPr id="323" name="Image7.png" descr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09" w:name="zzo21H6GAqBwAU8J"/>
      <w:r>
        <w:t>uP_SignalMusicProcessing</w:t>
      </w:r>
      <w:bookmarkEnd w:id="309"/>
    </w:p>
    <w:p w14:paraId="05A4E4E1" w14:textId="77777777" w:rsidR="009C3439" w:rsidRDefault="00A47772">
      <w:r>
        <w:rPr>
          <w:rFonts w:ascii="Dialog" w:eastAsia="Dialog" w:hAnsi="Dialog" w:cs="Dialog"/>
          <w:color w:val="000000"/>
        </w:rPr>
        <w:t xml:space="preserve">It is the microprocessor module must be able to process the input signal. </w:t>
      </w:r>
    </w:p>
    <w:p w14:paraId="21ED4B5B" w14:textId="77777777" w:rsidR="009C3439" w:rsidRDefault="00A47772">
      <w:r>
        <w:rPr>
          <w:rFonts w:ascii="Dialog" w:eastAsia="Dialog" w:hAnsi="Dialog" w:cs="Dialog"/>
          <w:color w:val="000000"/>
        </w:rPr>
        <w:t xml:space="preserve">It exploits the </w:t>
      </w:r>
      <w:hyperlink w:anchor="52MHtP6GAqBwAWpj" w:history="1">
        <w:r>
          <w:rPr>
            <w:rFonts w:ascii="Dialog" w:eastAsia="Dialog" w:hAnsi="Dialog" w:cs="Dialog"/>
            <w:color w:val="0000FF"/>
          </w:rPr>
          <w:t>DAISY_SEED</w:t>
        </w:r>
      </w:hyperlink>
      <w:r>
        <w:rPr>
          <w:rFonts w:ascii="Dialog" w:eastAsia="Dialog" w:hAnsi="Dialog" w:cs="Dialog"/>
          <w:color w:val="000000"/>
        </w:rPr>
        <w:t xml:space="preserve"> board, available on the market. </w:t>
      </w:r>
    </w:p>
    <w:p w14:paraId="27709DB4" w14:textId="77777777" w:rsidR="009C3439" w:rsidRDefault="00A47772">
      <w:r>
        <w:rPr>
          <w:rFonts w:ascii="Dialog" w:eastAsia="Dialog" w:hAnsi="Dialog" w:cs="Dialog"/>
          <w:color w:val="000000"/>
        </w:rPr>
        <w:t xml:space="preserve">Some digital signal processing </w:t>
      </w:r>
      <w:proofErr w:type="gramStart"/>
      <w:r>
        <w:rPr>
          <w:rFonts w:ascii="Dialog" w:eastAsia="Dialog" w:hAnsi="Dialog" w:cs="Dialog"/>
          <w:color w:val="000000"/>
        </w:rPr>
        <w:t>algorithm</w:t>
      </w:r>
      <w:proofErr w:type="gramEnd"/>
      <w:r>
        <w:rPr>
          <w:rFonts w:ascii="Dialog" w:eastAsia="Dialog" w:hAnsi="Dialog" w:cs="Dialog"/>
          <w:color w:val="000000"/>
        </w:rPr>
        <w:t xml:space="preserve"> are implemented in order to apply effects to the input signal.</w:t>
      </w:r>
    </w:p>
    <w:p w14:paraId="334F991E" w14:textId="77777777" w:rsidR="004832D6" w:rsidRDefault="004832D6">
      <w:pPr>
        <w:pStyle w:val="DiagramType"/>
      </w:pPr>
    </w:p>
    <w:p w14:paraId="265ECC59" w14:textId="31E82E93" w:rsidR="009C3439" w:rsidRDefault="00A47772">
      <w:pPr>
        <w:pStyle w:val="DiagramType"/>
      </w:pPr>
      <w:r>
        <w:t>Attributes</w:t>
      </w:r>
    </w:p>
    <w:p w14:paraId="1DD23086" w14:textId="678E7404" w:rsidR="009C3439" w:rsidRDefault="00B97B45">
      <w:pPr>
        <w:pStyle w:val="Titolo2"/>
      </w:pPr>
      <w:bookmarkStart w:id="310" w:name="rlMHtP6GAqBwAWrL"/>
      <w:bookmarkEnd w:id="310"/>
      <w:r w:rsidRPr="008B279A">
        <w:pict w14:anchorId="0F2708EF">
          <v:shape id="Image9.png" o:spid="_x0000_i1046" type="#_x0000_t75" alt="Image9.png" style="width:18pt;height:18pt;visibility:visible;mso-wrap-style:square">
            <v:imagedata r:id="rId23" o:title="Image9"/>
          </v:shape>
        </w:pict>
      </w:r>
      <w:r w:rsidR="00A47772">
        <w:t xml:space="preserve"> </w:t>
      </w:r>
      <w:bookmarkStart w:id="311" w:name="fa3Pq36GAqBwAWWc"/>
      <w:r w:rsidR="00A47772">
        <w:t>DS</w:t>
      </w:r>
      <w:bookmarkEnd w:id="311"/>
    </w:p>
    <w:p w14:paraId="36738BEB" w14:textId="2A4A5BDD" w:rsidR="00B97B45" w:rsidRPr="00B97B45" w:rsidRDefault="00B97B45" w:rsidP="00B97B45">
      <w:r w:rsidRPr="00B97B45">
        <w:rPr>
          <w:rFonts w:ascii="Dialog" w:eastAsia="Dialog" w:hAnsi="Dialog" w:cs="Dialog"/>
          <w:color w:val="000000"/>
        </w:rPr>
        <w:t xml:space="preserve">Board that </w:t>
      </w:r>
      <w:proofErr w:type="gramStart"/>
      <w:r w:rsidRPr="00B97B45">
        <w:rPr>
          <w:rFonts w:ascii="Dialog" w:eastAsia="Dialog" w:hAnsi="Dialog" w:cs="Dialog"/>
          <w:color w:val="000000"/>
        </w:rPr>
        <w:t>is able to</w:t>
      </w:r>
      <w:proofErr w:type="gramEnd"/>
      <w:r w:rsidRPr="00B97B45">
        <w:rPr>
          <w:rFonts w:ascii="Dialog" w:eastAsia="Dialog" w:hAnsi="Dialog" w:cs="Dialog"/>
          <w:color w:val="000000"/>
        </w:rPr>
        <w:t xml:space="preserve"> handle digital audio processing.</w:t>
      </w:r>
    </w:p>
    <w:p w14:paraId="239C5561" w14:textId="77777777" w:rsidR="009C3439" w:rsidRDefault="00A47772">
      <w:pPr>
        <w:pStyle w:val="Titolo2"/>
      </w:pPr>
      <w:bookmarkStart w:id="312" w:name="rlMHtP6GAqBwAWrM"/>
      <w:bookmarkEnd w:id="312"/>
      <w:r>
        <w:rPr>
          <w:noProof/>
        </w:rPr>
        <w:drawing>
          <wp:inline distT="0" distB="0" distL="0" distR="0" wp14:anchorId="71EACB00" wp14:editId="577AA460">
            <wp:extent cx="228600" cy="228600"/>
            <wp:effectExtent l="19050" t="0" r="0" b="0"/>
            <wp:docPr id="327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13" w:name="lF2.l36GAqBwASQ9"/>
      <w:r>
        <w:t>J1</w:t>
      </w:r>
      <w:bookmarkEnd w:id="313"/>
    </w:p>
    <w:p w14:paraId="3F8435C4" w14:textId="0AD4E88B" w:rsidR="009C3439" w:rsidRDefault="00A47772">
      <w:r>
        <w:rPr>
          <w:rFonts w:ascii="Dialog" w:eastAsia="Dialog" w:hAnsi="Dialog" w:cs="Dialog"/>
          <w:color w:val="000000"/>
        </w:rPr>
        <w:t>Boar</w:t>
      </w:r>
      <w:r w:rsidR="00B97B45">
        <w:rPr>
          <w:rFonts w:ascii="Dialog" w:eastAsia="Dialog" w:hAnsi="Dialog" w:cs="Dialog"/>
          <w:color w:val="000000"/>
        </w:rPr>
        <w:t>d</w:t>
      </w:r>
      <w:r>
        <w:rPr>
          <w:rFonts w:ascii="Dialog" w:eastAsia="Dialog" w:hAnsi="Dialog" w:cs="Dialog"/>
          <w:color w:val="000000"/>
        </w:rPr>
        <w:t xml:space="preserve"> to board connector used to connect pins from 21 to 40 of </w:t>
      </w:r>
      <w:hyperlink w:anchor="52MHtP6GAqBwAWpj" w:history="1">
        <w:r>
          <w:rPr>
            <w:rFonts w:ascii="Dialog" w:eastAsia="Dialog" w:hAnsi="Dialog" w:cs="Dialog"/>
            <w:color w:val="0000FF"/>
          </w:rPr>
          <w:t>DAISY_SEED</w:t>
        </w:r>
      </w:hyperlink>
      <w:r>
        <w:rPr>
          <w:rFonts w:ascii="Dialog" w:eastAsia="Dialog" w:hAnsi="Dialog" w:cs="Dialog"/>
          <w:color w:val="000000"/>
        </w:rPr>
        <w:t xml:space="preserve"> to the board.</w:t>
      </w:r>
    </w:p>
    <w:p w14:paraId="4E0F7DA3" w14:textId="77777777" w:rsidR="009C3439" w:rsidRDefault="00A47772">
      <w:pPr>
        <w:pStyle w:val="Titolo2"/>
      </w:pPr>
      <w:bookmarkStart w:id="314" w:name="AVMHtP6GAqBwAWrO"/>
      <w:bookmarkEnd w:id="314"/>
      <w:r>
        <w:rPr>
          <w:noProof/>
        </w:rPr>
        <w:drawing>
          <wp:inline distT="0" distB="0" distL="0" distR="0" wp14:anchorId="1700EDF0" wp14:editId="19B4DBB8">
            <wp:extent cx="228600" cy="228600"/>
            <wp:effectExtent l="19050" t="0" r="0" b="0"/>
            <wp:docPr id="329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15" w:name="af8.l36GAqBwASQL"/>
      <w:r>
        <w:t>J2</w:t>
      </w:r>
      <w:bookmarkEnd w:id="315"/>
    </w:p>
    <w:p w14:paraId="4353C376" w14:textId="24E9C290" w:rsidR="009C3439" w:rsidRDefault="00A47772">
      <w:r>
        <w:rPr>
          <w:rFonts w:ascii="Dialog" w:eastAsia="Dialog" w:hAnsi="Dialog" w:cs="Dialog"/>
          <w:color w:val="000000"/>
        </w:rPr>
        <w:t>Boa</w:t>
      </w:r>
      <w:r>
        <w:rPr>
          <w:rFonts w:ascii="Dialog" w:eastAsia="Dialog" w:hAnsi="Dialog" w:cs="Dialog"/>
          <w:color w:val="000000"/>
        </w:rPr>
        <w:t>r</w:t>
      </w:r>
      <w:r w:rsidR="00B97B45">
        <w:rPr>
          <w:rFonts w:ascii="Dialog" w:eastAsia="Dialog" w:hAnsi="Dialog" w:cs="Dialog"/>
          <w:color w:val="000000"/>
        </w:rPr>
        <w:t>d</w:t>
      </w:r>
      <w:r>
        <w:rPr>
          <w:rFonts w:ascii="Dialog" w:eastAsia="Dialog" w:hAnsi="Dialog" w:cs="Dialog"/>
          <w:color w:val="000000"/>
        </w:rPr>
        <w:t xml:space="preserve"> to board connector used to connect pins from 1 to 20 of </w:t>
      </w:r>
      <w:hyperlink w:anchor="52MHtP6GAqBwAWpj" w:history="1">
        <w:r>
          <w:rPr>
            <w:rFonts w:ascii="Dialog" w:eastAsia="Dialog" w:hAnsi="Dialog" w:cs="Dialog"/>
            <w:color w:val="0000FF"/>
          </w:rPr>
          <w:t>DAISY_SEED</w:t>
        </w:r>
      </w:hyperlink>
      <w:r>
        <w:rPr>
          <w:rFonts w:ascii="Dialog" w:eastAsia="Dialog" w:hAnsi="Dialog" w:cs="Dialog"/>
          <w:color w:val="000000"/>
        </w:rPr>
        <w:t xml:space="preserve"> to the board.</w:t>
      </w:r>
    </w:p>
    <w:p w14:paraId="7F7E5942" w14:textId="77777777" w:rsidR="009C3439" w:rsidRDefault="00A47772">
      <w:pPr>
        <w:pStyle w:val="Titolo2"/>
      </w:pPr>
      <w:bookmarkStart w:id="316" w:name="MVMHtP6GAqBwAWrQ"/>
      <w:bookmarkEnd w:id="316"/>
      <w:r>
        <w:rPr>
          <w:noProof/>
        </w:rPr>
        <w:drawing>
          <wp:inline distT="0" distB="0" distL="0" distR="0" wp14:anchorId="4A5DD8EA" wp14:editId="0D577642">
            <wp:extent cx="228600" cy="228600"/>
            <wp:effectExtent l="19050" t="0" r="0" b="0"/>
            <wp:docPr id="331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17" w:name="kDx8sP6GAqBwATt0"/>
      <w:r>
        <w:t>FW</w:t>
      </w:r>
      <w:bookmarkEnd w:id="317"/>
    </w:p>
    <w:p w14:paraId="2D333F8D" w14:textId="77777777" w:rsidR="009C3439" w:rsidRDefault="00A47772">
      <w:pPr>
        <w:pStyle w:val="Titolo2"/>
      </w:pPr>
      <w:bookmarkStart w:id="318" w:name="8GMHtP6GAqBwAWpL"/>
      <w:bookmarkEnd w:id="318"/>
      <w:r>
        <w:rPr>
          <w:noProof/>
        </w:rPr>
        <w:drawing>
          <wp:inline distT="0" distB="0" distL="0" distR="0" wp14:anchorId="6F606F02" wp14:editId="618F7FEF">
            <wp:extent cx="228600" cy="228600"/>
            <wp:effectExtent l="19050" t="0" r="0" b="0"/>
            <wp:docPr id="333" name="Image7.png" descr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19" w:name="GQQO1H6GAqBwAU9I"/>
      <w:r>
        <w:t>5mm7_2mm_DC_THT</w:t>
      </w:r>
      <w:bookmarkEnd w:id="319"/>
    </w:p>
    <w:p w14:paraId="2219C064" w14:textId="77777777" w:rsidR="009C3439" w:rsidRDefault="00A47772">
      <w:r>
        <w:rPr>
          <w:rFonts w:ascii="Dialog" w:eastAsia="Dialog" w:hAnsi="Dialog" w:cs="Dialog"/>
          <w:color w:val="000000"/>
        </w:rPr>
        <w:t xml:space="preserve">Female Jack connector for DC voltage. </w:t>
      </w:r>
    </w:p>
    <w:p w14:paraId="50F690B2" w14:textId="77777777" w:rsidR="009C3439" w:rsidRDefault="00A47772">
      <w:r>
        <w:rPr>
          <w:rFonts w:ascii="Dialog" w:eastAsia="Dialog" w:hAnsi="Dialog" w:cs="Dialog"/>
          <w:color w:val="000000"/>
        </w:rPr>
        <w:t>The positive DC voltage is received at the core of the connector, instead t</w:t>
      </w:r>
      <w:r>
        <w:rPr>
          <w:rFonts w:ascii="Dialog" w:eastAsia="Dialog" w:hAnsi="Dialog" w:cs="Dialog"/>
          <w:color w:val="000000"/>
        </w:rPr>
        <w:t xml:space="preserve">he external metal cylinder provides the reference voltage. </w:t>
      </w:r>
    </w:p>
    <w:p w14:paraId="1E19EABC" w14:textId="77777777" w:rsidR="009C3439" w:rsidRDefault="00A47772">
      <w:r>
        <w:rPr>
          <w:rFonts w:ascii="Dialog" w:eastAsia="Dialog" w:hAnsi="Dialog" w:cs="Dialog"/>
          <w:color w:val="000000"/>
        </w:rPr>
        <w:lastRenderedPageBreak/>
        <w:t xml:space="preserve">On the pin </w:t>
      </w:r>
      <w:hyperlink w:anchor="8GMHtP6GAqBwAWpK" w:history="1">
        <w:r>
          <w:rPr>
            <w:rFonts w:ascii="Dialog" w:eastAsia="Dialog" w:hAnsi="Dialog" w:cs="Dialog"/>
            <w:color w:val="0000FF"/>
          </w:rPr>
          <w:t>T1()</w:t>
        </w:r>
      </w:hyperlink>
      <w:r>
        <w:rPr>
          <w:rFonts w:ascii="Dialog" w:eastAsia="Dialog" w:hAnsi="Dialog" w:cs="Dialog"/>
          <w:color w:val="000000"/>
        </w:rPr>
        <w:t xml:space="preserve"> there is the DC voltage to supply the circuit. Instead pin </w:t>
      </w:r>
      <w:hyperlink w:anchor="uVMHtP6GAqBwAWrS" w:history="1">
        <w:r>
          <w:rPr>
            <w:rFonts w:ascii="Dialog" w:eastAsia="Dialog" w:hAnsi="Dialog" w:cs="Dialog"/>
            <w:color w:val="0000FF"/>
          </w:rPr>
          <w:t>T2()</w:t>
        </w:r>
      </w:hyperlink>
      <w:r>
        <w:rPr>
          <w:rFonts w:ascii="Dialog" w:eastAsia="Dialog" w:hAnsi="Dialog" w:cs="Dialog"/>
          <w:color w:val="000000"/>
        </w:rPr>
        <w:t xml:space="preserve"> and </w:t>
      </w:r>
      <w:hyperlink w:anchor="uVMHtP6GAqBwAWrT" w:history="1">
        <w:r>
          <w:rPr>
            <w:rFonts w:ascii="Dialog" w:eastAsia="Dialog" w:hAnsi="Dialog" w:cs="Dialog"/>
            <w:color w:val="0000FF"/>
          </w:rPr>
          <w:t>T3()</w:t>
        </w:r>
      </w:hyperlink>
      <w:r>
        <w:rPr>
          <w:rFonts w:ascii="Dialog" w:eastAsia="Dialog" w:hAnsi="Dialog" w:cs="Dialog"/>
          <w:color w:val="000000"/>
        </w:rPr>
        <w:t xml:space="preserve"> provide the reference ground. </w:t>
      </w:r>
    </w:p>
    <w:p w14:paraId="634F019E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68FDE3A3" w14:textId="77777777" w:rsidR="009C3439" w:rsidRDefault="00A47772">
      <w:r>
        <w:rPr>
          <w:noProof/>
        </w:rPr>
        <w:drawing>
          <wp:inline distT="0" distB="0" distL="0" distR="0" wp14:anchorId="592BD65B" wp14:editId="01CB356F">
            <wp:extent cx="1228725" cy="1257300"/>
            <wp:effectExtent l="19050" t="0" r="0" b="0"/>
            <wp:docPr id="335" name="Image14.png" descr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14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ialog" w:eastAsia="Dialog" w:hAnsi="Dialog" w:cs="Dialog"/>
          <w:color w:val="000000"/>
        </w:rPr>
        <w:t xml:space="preserve"> </w:t>
      </w:r>
    </w:p>
    <w:p w14:paraId="6F12CADD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3EFD7AA5" w14:textId="77777777" w:rsidR="009C3439" w:rsidRDefault="00A47772">
      <w:r>
        <w:rPr>
          <w:rFonts w:ascii="Dialog" w:eastAsia="Dialog" w:hAnsi="Dialog" w:cs="Dialog"/>
          <w:b/>
          <w:color w:val="000000"/>
        </w:rPr>
        <w:t>Basic characteristics:</w:t>
      </w:r>
      <w:r>
        <w:rPr>
          <w:rFonts w:ascii="Dialog" w:eastAsia="Dialog" w:hAnsi="Dialog" w:cs="Dialog"/>
          <w:color w:val="000000"/>
        </w:rPr>
        <w:t xml:space="preserve"> </w:t>
      </w:r>
    </w:p>
    <w:p w14:paraId="1D56D73F" w14:textId="77777777" w:rsidR="009C3439" w:rsidRDefault="00A47772">
      <w:pPr>
        <w:numPr>
          <w:ilvl w:val="0"/>
          <w:numId w:val="43"/>
        </w:numPr>
      </w:pPr>
      <w:r>
        <w:rPr>
          <w:rFonts w:ascii="Dialog" w:eastAsia="Dialog" w:hAnsi="Dialog" w:cs="Dialog"/>
          <w:color w:val="000000"/>
        </w:rPr>
        <w:t xml:space="preserve">External contact diameter: 5.7mm </w:t>
      </w:r>
    </w:p>
    <w:p w14:paraId="278C546B" w14:textId="77777777" w:rsidR="009C3439" w:rsidRDefault="00A47772">
      <w:pPr>
        <w:numPr>
          <w:ilvl w:val="0"/>
          <w:numId w:val="43"/>
        </w:numPr>
      </w:pPr>
      <w:r>
        <w:rPr>
          <w:rFonts w:ascii="Dialog" w:eastAsia="Dialog" w:hAnsi="Dialog" w:cs="Dialog"/>
          <w:color w:val="000000"/>
        </w:rPr>
        <w:t xml:space="preserve">Internal contact diameter: 2mm </w:t>
      </w:r>
    </w:p>
    <w:p w14:paraId="4D8F601E" w14:textId="77777777" w:rsidR="009C3439" w:rsidRDefault="00A47772">
      <w:pPr>
        <w:numPr>
          <w:ilvl w:val="0"/>
          <w:numId w:val="43"/>
        </w:numPr>
      </w:pPr>
      <w:r>
        <w:rPr>
          <w:rFonts w:ascii="Dialog" w:eastAsia="Dialog" w:hAnsi="Dialog" w:cs="Dialog"/>
          <w:color w:val="000000"/>
        </w:rPr>
        <w:t xml:space="preserve">Max voltage: 24V </w:t>
      </w:r>
    </w:p>
    <w:p w14:paraId="1067312C" w14:textId="77777777" w:rsidR="009C3439" w:rsidRDefault="00A47772">
      <w:pPr>
        <w:numPr>
          <w:ilvl w:val="0"/>
          <w:numId w:val="43"/>
        </w:numPr>
      </w:pPr>
      <w:r>
        <w:rPr>
          <w:rFonts w:ascii="Dialog" w:eastAsia="Dialog" w:hAnsi="Dialog" w:cs="Dialog"/>
          <w:color w:val="000000"/>
        </w:rPr>
        <w:t xml:space="preserve">Max current: 5A </w:t>
      </w:r>
    </w:p>
    <w:p w14:paraId="61D62964" w14:textId="77777777" w:rsidR="009C3439" w:rsidRDefault="00A47772">
      <w:pPr>
        <w:numPr>
          <w:ilvl w:val="0"/>
          <w:numId w:val="43"/>
        </w:numPr>
      </w:pPr>
      <w:r>
        <w:rPr>
          <w:rFonts w:ascii="Dialog" w:eastAsia="Dialog" w:hAnsi="Dialog" w:cs="Dialog"/>
          <w:color w:val="000000"/>
        </w:rPr>
        <w:t xml:space="preserve">5000 cycles </w:t>
      </w:r>
    </w:p>
    <w:p w14:paraId="6FFEDB4F" w14:textId="77777777" w:rsidR="009C3439" w:rsidRDefault="00A47772">
      <w:pPr>
        <w:numPr>
          <w:ilvl w:val="0"/>
          <w:numId w:val="43"/>
        </w:numPr>
      </w:pPr>
      <w:r>
        <w:rPr>
          <w:rFonts w:ascii="Dialog" w:eastAsia="Dialog" w:hAnsi="Dialog" w:cs="Dialog"/>
          <w:color w:val="000000"/>
        </w:rPr>
        <w:t xml:space="preserve">Through hole technology </w:t>
      </w:r>
    </w:p>
    <w:p w14:paraId="1F305AD1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1D18B3CF" w14:textId="77777777" w:rsidR="009C3439" w:rsidRDefault="00A47772">
      <w:pPr>
        <w:pStyle w:val="DiagramType"/>
      </w:pPr>
      <w:r>
        <w:t>Operations</w:t>
      </w:r>
    </w:p>
    <w:p w14:paraId="57B6C24C" w14:textId="77777777" w:rsidR="009C3439" w:rsidRDefault="00A47772">
      <w:pPr>
        <w:pStyle w:val="Titolo2"/>
      </w:pPr>
      <w:bookmarkStart w:id="320" w:name="8GMHtP6GAqBwAWpK"/>
      <w:bookmarkEnd w:id="320"/>
      <w:r>
        <w:rPr>
          <w:noProof/>
        </w:rPr>
        <w:drawing>
          <wp:inline distT="0" distB="0" distL="0" distR="0" wp14:anchorId="6BCD84AA" wp14:editId="46676772">
            <wp:extent cx="228600" cy="228600"/>
            <wp:effectExtent l="19050" t="0" r="0" b="0"/>
            <wp:docPr id="337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21" w:name="NK_T.36GAqBwAU3N"/>
      <w:r>
        <w:t>T1</w:t>
      </w:r>
      <w:bookmarkEnd w:id="321"/>
    </w:p>
    <w:p w14:paraId="1948BCFF" w14:textId="77777777" w:rsidR="009C3439" w:rsidRDefault="00A47772">
      <w:r>
        <w:rPr>
          <w:rFonts w:ascii="Dialog" w:eastAsia="Dialog" w:hAnsi="Dialog" w:cs="Dialog"/>
          <w:color w:val="000000"/>
        </w:rPr>
        <w:t xml:space="preserve">Terminal connected to the core of </w:t>
      </w:r>
      <w:hyperlink w:anchor="8GMHtP6GAqBwAWpL" w:history="1">
        <w:r>
          <w:rPr>
            <w:rFonts w:ascii="Dialog" w:eastAsia="Dialog" w:hAnsi="Dialog" w:cs="Dialog"/>
            <w:color w:val="0000FF"/>
          </w:rPr>
          <w:t>5mm7_2mm_DC_THT</w:t>
        </w:r>
      </w:hyperlink>
      <w:r>
        <w:rPr>
          <w:rFonts w:ascii="Dialog" w:eastAsia="Dialog" w:hAnsi="Dialog" w:cs="Dialog"/>
          <w:color w:val="000000"/>
        </w:rPr>
        <w:t xml:space="preserve"> connector. </w:t>
      </w:r>
    </w:p>
    <w:p w14:paraId="16873EE2" w14:textId="77777777" w:rsidR="009C3439" w:rsidRDefault="00A47772">
      <w:r>
        <w:rPr>
          <w:rFonts w:ascii="Dialog" w:eastAsia="Dialog" w:hAnsi="Dialog" w:cs="Dialog"/>
          <w:color w:val="000000"/>
        </w:rPr>
        <w:t xml:space="preserve">It receives the positive DC supply voltage. </w:t>
      </w:r>
    </w:p>
    <w:p w14:paraId="5D841913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2FC2D7DA" w14:textId="77777777" w:rsidR="009C3439" w:rsidRDefault="00A47772">
      <w:r>
        <w:rPr>
          <w:rFonts w:ascii="Dialog" w:eastAsia="Dialog" w:hAnsi="Dialog" w:cs="Dialog"/>
          <w:color w:val="000000"/>
        </w:rPr>
        <w:t xml:space="preserve">Max voltage: 24V </w:t>
      </w:r>
    </w:p>
    <w:p w14:paraId="60DF99E3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7D1F958B" w14:textId="77777777" w:rsidR="009C3439" w:rsidRDefault="00A47772">
      <w:r>
        <w:rPr>
          <w:rFonts w:ascii="Dialog" w:eastAsia="Dialog" w:hAnsi="Dialog" w:cs="Dialog"/>
          <w:b/>
          <w:color w:val="000000"/>
        </w:rPr>
        <w:t>Coding</w:t>
      </w:r>
      <w:r>
        <w:rPr>
          <w:rFonts w:ascii="Dialog" w:eastAsia="Dialog" w:hAnsi="Dialog" w:cs="Dialog"/>
          <w:color w:val="000000"/>
        </w:rPr>
        <w:t xml:space="preserve">: voltage </w:t>
      </w:r>
    </w:p>
    <w:p w14:paraId="3FB8EDE8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</w:t>
      </w:r>
      <w:r>
        <w:rPr>
          <w:rFonts w:ascii="Dialog" w:eastAsia="Dialog" w:hAnsi="Dialog" w:cs="Dialog"/>
          <w:color w:val="000000"/>
        </w:rPr>
        <w:t xml:space="preserve">: continuous </w:t>
      </w:r>
    </w:p>
    <w:p w14:paraId="348BB33A" w14:textId="77777777" w:rsidR="009C3439" w:rsidRDefault="00A47772">
      <w:pPr>
        <w:pStyle w:val="Titolo2"/>
      </w:pPr>
      <w:bookmarkStart w:id="322" w:name="uVMHtP6GAqBwAWrS"/>
      <w:bookmarkEnd w:id="322"/>
      <w:r>
        <w:rPr>
          <w:noProof/>
        </w:rPr>
        <w:drawing>
          <wp:inline distT="0" distB="0" distL="0" distR="0" wp14:anchorId="07F84A5F" wp14:editId="5B49DCB3">
            <wp:extent cx="228600" cy="228600"/>
            <wp:effectExtent l="19050" t="0" r="0" b="0"/>
            <wp:docPr id="339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23" w:name="giAz.36GAqBwAU3P"/>
      <w:r>
        <w:t>T2</w:t>
      </w:r>
      <w:bookmarkEnd w:id="323"/>
    </w:p>
    <w:p w14:paraId="6E6778A8" w14:textId="77777777" w:rsidR="009C3439" w:rsidRDefault="00A47772">
      <w:r>
        <w:rPr>
          <w:rFonts w:ascii="Dialog" w:eastAsia="Dialog" w:hAnsi="Dialog" w:cs="Dialog"/>
          <w:color w:val="000000"/>
        </w:rPr>
        <w:t xml:space="preserve">Terminal connected to the external metallic cylinder of </w:t>
      </w:r>
      <w:hyperlink w:anchor="8GMHtP6GAqBwAWpL" w:history="1">
        <w:r>
          <w:rPr>
            <w:rFonts w:ascii="Dialog" w:eastAsia="Dialog" w:hAnsi="Dialog" w:cs="Dialog"/>
            <w:color w:val="0000FF"/>
          </w:rPr>
          <w:t>5mm7_2mm_DC_THT</w:t>
        </w:r>
      </w:hyperlink>
      <w:r>
        <w:rPr>
          <w:rFonts w:ascii="Dialog" w:eastAsia="Dialog" w:hAnsi="Dialog" w:cs="Dialog"/>
          <w:color w:val="000000"/>
        </w:rPr>
        <w:t xml:space="preserve"> connector. </w:t>
      </w:r>
    </w:p>
    <w:p w14:paraId="128CB4E7" w14:textId="77777777" w:rsidR="009C3439" w:rsidRDefault="00A47772">
      <w:r>
        <w:rPr>
          <w:rFonts w:ascii="Dialog" w:eastAsia="Dialog" w:hAnsi="Dialog" w:cs="Dialog"/>
          <w:color w:val="000000"/>
        </w:rPr>
        <w:t xml:space="preserve">It receives the ground reference. </w:t>
      </w:r>
    </w:p>
    <w:p w14:paraId="3B04BCBD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3FC968B1" w14:textId="77777777" w:rsidR="009C3439" w:rsidRDefault="00A47772">
      <w:r>
        <w:rPr>
          <w:rFonts w:ascii="Dialog" w:eastAsia="Dialog" w:hAnsi="Dialog" w:cs="Dialog"/>
          <w:b/>
          <w:color w:val="000000"/>
        </w:rPr>
        <w:t>Coding</w:t>
      </w:r>
      <w:r>
        <w:rPr>
          <w:rFonts w:ascii="Dialog" w:eastAsia="Dialog" w:hAnsi="Dialog" w:cs="Dialog"/>
          <w:color w:val="000000"/>
        </w:rPr>
        <w:t xml:space="preserve">: voltage </w:t>
      </w:r>
    </w:p>
    <w:p w14:paraId="2CC21376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</w:t>
      </w:r>
      <w:r>
        <w:rPr>
          <w:rFonts w:ascii="Dialog" w:eastAsia="Dialog" w:hAnsi="Dialog" w:cs="Dialog"/>
          <w:color w:val="000000"/>
        </w:rPr>
        <w:t xml:space="preserve">: continuous   </w:t>
      </w:r>
    </w:p>
    <w:p w14:paraId="2C716272" w14:textId="77777777" w:rsidR="009C3439" w:rsidRDefault="00A47772">
      <w:pPr>
        <w:pStyle w:val="Titolo2"/>
      </w:pPr>
      <w:bookmarkStart w:id="324" w:name="uVMHtP6GAqBwAWrT"/>
      <w:bookmarkEnd w:id="324"/>
      <w:r>
        <w:rPr>
          <w:noProof/>
        </w:rPr>
        <w:drawing>
          <wp:inline distT="0" distB="0" distL="0" distR="0" wp14:anchorId="3BA4B617" wp14:editId="38EA5BE2">
            <wp:extent cx="228600" cy="228600"/>
            <wp:effectExtent l="19050" t="0" r="0" b="0"/>
            <wp:docPr id="341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25" w:name="NFAz.36GAqBwAU3R"/>
      <w:r>
        <w:t>T3</w:t>
      </w:r>
      <w:bookmarkEnd w:id="325"/>
    </w:p>
    <w:p w14:paraId="14DA7B52" w14:textId="77777777" w:rsidR="009C3439" w:rsidRDefault="00A47772">
      <w:r>
        <w:rPr>
          <w:rFonts w:ascii="Dialog" w:eastAsia="Dialog" w:hAnsi="Dialog" w:cs="Dialog"/>
          <w:color w:val="000000"/>
        </w:rPr>
        <w:t xml:space="preserve">Terminal connected to the external metallic shell </w:t>
      </w:r>
      <w:r>
        <w:rPr>
          <w:rFonts w:ascii="Dialog" w:eastAsia="Dialog" w:hAnsi="Dialog" w:cs="Dialog"/>
          <w:color w:val="000000"/>
        </w:rPr>
        <w:t xml:space="preserve">of </w:t>
      </w:r>
      <w:hyperlink w:anchor="8GMHtP6GAqBwAWpL" w:history="1">
        <w:r>
          <w:rPr>
            <w:rFonts w:ascii="Dialog" w:eastAsia="Dialog" w:hAnsi="Dialog" w:cs="Dialog"/>
            <w:color w:val="0000FF"/>
          </w:rPr>
          <w:t>5mm7_2mm_DC_THT</w:t>
        </w:r>
      </w:hyperlink>
      <w:r>
        <w:rPr>
          <w:rFonts w:ascii="Dialog" w:eastAsia="Dialog" w:hAnsi="Dialog" w:cs="Dialog"/>
          <w:color w:val="000000"/>
        </w:rPr>
        <w:t xml:space="preserve"> connector. </w:t>
      </w:r>
    </w:p>
    <w:p w14:paraId="1CB9AC58" w14:textId="77777777" w:rsidR="009C3439" w:rsidRDefault="00A47772">
      <w:r>
        <w:rPr>
          <w:rFonts w:ascii="Dialog" w:eastAsia="Dialog" w:hAnsi="Dialog" w:cs="Dialog"/>
          <w:color w:val="000000"/>
        </w:rPr>
        <w:t xml:space="preserve">It receives the ground reference. </w:t>
      </w:r>
    </w:p>
    <w:p w14:paraId="1A155E40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40CD6C28" w14:textId="77777777" w:rsidR="009C3439" w:rsidRDefault="00A47772">
      <w:r>
        <w:rPr>
          <w:rFonts w:ascii="Dialog" w:eastAsia="Dialog" w:hAnsi="Dialog" w:cs="Dialog"/>
          <w:b/>
          <w:color w:val="000000"/>
        </w:rPr>
        <w:t>Coding</w:t>
      </w:r>
      <w:r>
        <w:rPr>
          <w:rFonts w:ascii="Dialog" w:eastAsia="Dialog" w:hAnsi="Dialog" w:cs="Dialog"/>
          <w:color w:val="000000"/>
        </w:rPr>
        <w:t xml:space="preserve">: voltage </w:t>
      </w:r>
    </w:p>
    <w:p w14:paraId="23BB0922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</w:t>
      </w:r>
      <w:r>
        <w:rPr>
          <w:rFonts w:ascii="Dialog" w:eastAsia="Dialog" w:hAnsi="Dialog" w:cs="Dialog"/>
          <w:color w:val="000000"/>
        </w:rPr>
        <w:t xml:space="preserve">: continuous   </w:t>
      </w:r>
    </w:p>
    <w:p w14:paraId="595A2595" w14:textId="77777777" w:rsidR="009C3439" w:rsidRDefault="00A47772">
      <w:pPr>
        <w:pStyle w:val="Titolo2"/>
      </w:pPr>
      <w:bookmarkStart w:id="326" w:name="LYMHtP6GAqBwAWnB"/>
      <w:bookmarkEnd w:id="326"/>
      <w:r>
        <w:rPr>
          <w:noProof/>
        </w:rPr>
        <w:drawing>
          <wp:inline distT="0" distB="0" distL="0" distR="0" wp14:anchorId="11D3CA8A" wp14:editId="050DD705">
            <wp:extent cx="228600" cy="228600"/>
            <wp:effectExtent l="19050" t="0" r="0" b="0"/>
            <wp:docPr id="343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27" w:name="rxEtJ36GAqBwAY_D"/>
      <w:r>
        <w:t>insertMaleConn</w:t>
      </w:r>
      <w:bookmarkEnd w:id="327"/>
    </w:p>
    <w:p w14:paraId="7260A2DD" w14:textId="77777777" w:rsidR="009C3439" w:rsidRDefault="00A47772">
      <w:r>
        <w:rPr>
          <w:rFonts w:ascii="Dialog" w:eastAsia="Dialog" w:hAnsi="Dialog" w:cs="Dialog"/>
          <w:color w:val="000000"/>
        </w:rPr>
        <w:t xml:space="preserve">Male connector is inserted inside </w:t>
      </w:r>
      <w:hyperlink w:anchor="8GMHtP6GAqBwAWpL" w:history="1">
        <w:r>
          <w:rPr>
            <w:rFonts w:ascii="Dialog" w:eastAsia="Dialog" w:hAnsi="Dialog" w:cs="Dialog"/>
            <w:color w:val="0000FF"/>
          </w:rPr>
          <w:t>5mm7_2mm_DC_THT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0054DB0B" w14:textId="77777777" w:rsidR="009C3439" w:rsidRDefault="00A47772">
      <w:r>
        <w:rPr>
          <w:noProof/>
        </w:rPr>
        <w:lastRenderedPageBreak/>
        <w:drawing>
          <wp:inline distT="0" distB="0" distL="0" distR="0" wp14:anchorId="7EFE87D8" wp14:editId="05AE700B">
            <wp:extent cx="2066925" cy="981074"/>
            <wp:effectExtent l="19050" t="0" r="0" b="0"/>
            <wp:docPr id="345" name="Image15.png" descr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15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98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ialog" w:eastAsia="Dialog" w:hAnsi="Dialog" w:cs="Dialog"/>
          <w:color w:val="000000"/>
        </w:rPr>
        <w:t xml:space="preserve"> </w:t>
      </w:r>
    </w:p>
    <w:p w14:paraId="5263F80E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603020BB" w14:textId="77777777" w:rsidR="009C3439" w:rsidRDefault="00A47772">
      <w:r>
        <w:rPr>
          <w:rFonts w:ascii="Dialog" w:eastAsia="Dialog" w:hAnsi="Dialog" w:cs="Dialog"/>
          <w:b/>
          <w:color w:val="000000"/>
        </w:rPr>
        <w:t>Coding</w:t>
      </w:r>
      <w:r>
        <w:rPr>
          <w:rFonts w:ascii="Dialog" w:eastAsia="Dialog" w:hAnsi="Dialog" w:cs="Dialog"/>
          <w:color w:val="000000"/>
        </w:rPr>
        <w:t xml:space="preserve">: inserted/non-inserted </w:t>
      </w:r>
    </w:p>
    <w:p w14:paraId="31648086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</w:t>
      </w:r>
      <w:r>
        <w:rPr>
          <w:rFonts w:ascii="Dialog" w:eastAsia="Dialog" w:hAnsi="Dialog" w:cs="Dialog"/>
          <w:color w:val="000000"/>
        </w:rPr>
        <w:t xml:space="preserve">: occasional   </w:t>
      </w:r>
    </w:p>
    <w:p w14:paraId="77A35F4E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518C303E" w14:textId="77777777" w:rsidR="009C3439" w:rsidRDefault="00A47772">
      <w:pPr>
        <w:pStyle w:val="Titolo2"/>
      </w:pPr>
      <w:bookmarkStart w:id="328" w:name="a1MHtP6GAqBwAWrY"/>
      <w:bookmarkEnd w:id="328"/>
      <w:r>
        <w:rPr>
          <w:noProof/>
        </w:rPr>
        <w:drawing>
          <wp:inline distT="0" distB="0" distL="0" distR="0" wp14:anchorId="100D122B" wp14:editId="607EA9A0">
            <wp:extent cx="228600" cy="228600"/>
            <wp:effectExtent l="19050" t="0" r="0" b="0"/>
            <wp:docPr id="347" name="Image7.png" descr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29" w:name="YoAO1H6GAqBwAU8_"/>
      <w:r>
        <w:t>6mm35_JACK_Female_THT</w:t>
      </w:r>
      <w:bookmarkEnd w:id="329"/>
    </w:p>
    <w:p w14:paraId="0A238C93" w14:textId="77777777" w:rsidR="009C3439" w:rsidRDefault="00A47772">
      <w:r>
        <w:rPr>
          <w:rFonts w:ascii="Dialog" w:eastAsia="Dialog" w:hAnsi="Dialog" w:cs="Dialog"/>
          <w:color w:val="000000"/>
        </w:rPr>
        <w:t xml:space="preserve">Female Jack connector for Jack mono 6.35mm. </w:t>
      </w:r>
    </w:p>
    <w:p w14:paraId="10D492E9" w14:textId="77777777" w:rsidR="009C3439" w:rsidRDefault="00A47772">
      <w:r>
        <w:rPr>
          <w:rFonts w:ascii="Dialog" w:eastAsia="Dialog" w:hAnsi="Dialog" w:cs="Dialog"/>
          <w:color w:val="000000"/>
        </w:rPr>
        <w:t xml:space="preserve">Signal is received from tip of male Jack mono connector 6.35mm, and it is made available at pin </w:t>
      </w:r>
      <w:hyperlink w:anchor="x1MHtP6GAqBwAWra" w:history="1">
        <w:r>
          <w:rPr>
            <w:rFonts w:ascii="Dialog" w:eastAsia="Dialog" w:hAnsi="Dialog" w:cs="Dialog"/>
            <w:color w:val="0000FF"/>
          </w:rPr>
          <w:t>T2()</w:t>
        </w:r>
      </w:hyperlink>
      <w:r>
        <w:rPr>
          <w:rFonts w:ascii="Dialog" w:eastAsia="Dialog" w:hAnsi="Dialog" w:cs="Dialog"/>
          <w:color w:val="000000"/>
        </w:rPr>
        <w:t xml:space="preserve">. </w:t>
      </w:r>
      <w:proofErr w:type="gramStart"/>
      <w:r>
        <w:rPr>
          <w:rFonts w:ascii="Dialog" w:eastAsia="Dialog" w:hAnsi="Dialog" w:cs="Dialog"/>
          <w:color w:val="000000"/>
        </w:rPr>
        <w:t>Instead</w:t>
      </w:r>
      <w:proofErr w:type="gramEnd"/>
      <w:r>
        <w:rPr>
          <w:rFonts w:ascii="Dialog" w:eastAsia="Dialog" w:hAnsi="Dialog" w:cs="Dialog"/>
          <w:color w:val="000000"/>
        </w:rPr>
        <w:t xml:space="preserve"> the ground reference is on the sleeve. </w:t>
      </w:r>
    </w:p>
    <w:p w14:paraId="4614AE44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226E3455" w14:textId="77777777" w:rsidR="009C3439" w:rsidRDefault="00A47772">
      <w:r>
        <w:rPr>
          <w:noProof/>
        </w:rPr>
        <w:drawing>
          <wp:inline distT="0" distB="0" distL="0" distR="0" wp14:anchorId="763E4D31" wp14:editId="4F244A7C">
            <wp:extent cx="1866900" cy="1228725"/>
            <wp:effectExtent l="19050" t="0" r="0" b="0"/>
            <wp:docPr id="349" name="Image16.png" descr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16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ialog" w:eastAsia="Dialog" w:hAnsi="Dialog" w:cs="Dialog"/>
          <w:color w:val="000000"/>
        </w:rPr>
        <w:t xml:space="preserve"> </w:t>
      </w:r>
    </w:p>
    <w:p w14:paraId="78DA5B3F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6BEB6CD5" w14:textId="77777777" w:rsidR="009C3439" w:rsidRDefault="00A47772">
      <w:r>
        <w:rPr>
          <w:rFonts w:ascii="Dialog" w:eastAsia="Dialog" w:hAnsi="Dialog" w:cs="Dialog"/>
          <w:b/>
          <w:color w:val="000000"/>
        </w:rPr>
        <w:t xml:space="preserve">Basic characteristics: </w:t>
      </w:r>
      <w:r>
        <w:rPr>
          <w:rFonts w:ascii="Dialog" w:eastAsia="Dialog" w:hAnsi="Dialog" w:cs="Dialog"/>
          <w:color w:val="000000"/>
        </w:rPr>
        <w:t xml:space="preserve"> </w:t>
      </w:r>
    </w:p>
    <w:p w14:paraId="41BB056A" w14:textId="77777777" w:rsidR="009C3439" w:rsidRDefault="00A47772">
      <w:pPr>
        <w:numPr>
          <w:ilvl w:val="0"/>
          <w:numId w:val="44"/>
        </w:numPr>
      </w:pPr>
      <w:r>
        <w:rPr>
          <w:rFonts w:ascii="Dialog" w:eastAsia="Dialog" w:hAnsi="Dialog" w:cs="Dialog"/>
          <w:color w:val="000000"/>
        </w:rPr>
        <w:t xml:space="preserve">Hole diameter: 6.4mm </w:t>
      </w:r>
    </w:p>
    <w:p w14:paraId="3ECB8BD9" w14:textId="77777777" w:rsidR="009C3439" w:rsidRDefault="00A47772">
      <w:pPr>
        <w:numPr>
          <w:ilvl w:val="0"/>
          <w:numId w:val="44"/>
        </w:numPr>
      </w:pPr>
      <w:r>
        <w:rPr>
          <w:rFonts w:ascii="Dialog" w:eastAsia="Dialog" w:hAnsi="Dialog" w:cs="Dialog"/>
          <w:color w:val="000000"/>
        </w:rPr>
        <w:t xml:space="preserve">Max voltage: 12V </w:t>
      </w:r>
    </w:p>
    <w:p w14:paraId="21C0E398" w14:textId="77777777" w:rsidR="009C3439" w:rsidRDefault="00A47772">
      <w:pPr>
        <w:numPr>
          <w:ilvl w:val="0"/>
          <w:numId w:val="44"/>
        </w:numPr>
      </w:pPr>
      <w:r>
        <w:rPr>
          <w:rFonts w:ascii="Dialog" w:eastAsia="Dialog" w:hAnsi="Dialog" w:cs="Dialog"/>
          <w:color w:val="000000"/>
        </w:rPr>
        <w:t xml:space="preserve">Max current: 1A </w:t>
      </w:r>
    </w:p>
    <w:p w14:paraId="7FE7F6F0" w14:textId="77777777" w:rsidR="009C3439" w:rsidRDefault="00A47772">
      <w:pPr>
        <w:numPr>
          <w:ilvl w:val="0"/>
          <w:numId w:val="44"/>
        </w:numPr>
      </w:pPr>
      <w:r>
        <w:rPr>
          <w:rFonts w:ascii="Dialog" w:eastAsia="Dialog" w:hAnsi="Dialog" w:cs="Dialog"/>
          <w:color w:val="000000"/>
        </w:rPr>
        <w:t xml:space="preserve">Max contact resistance: 30mOhm </w:t>
      </w:r>
    </w:p>
    <w:p w14:paraId="00F9424A" w14:textId="77777777" w:rsidR="009C3439" w:rsidRDefault="00A47772">
      <w:pPr>
        <w:numPr>
          <w:ilvl w:val="0"/>
          <w:numId w:val="44"/>
        </w:numPr>
      </w:pPr>
      <w:r>
        <w:rPr>
          <w:rFonts w:ascii="Dialog" w:eastAsia="Dialog" w:hAnsi="Dialog" w:cs="Dialog"/>
          <w:color w:val="000000"/>
        </w:rPr>
        <w:t xml:space="preserve">5000 cycles </w:t>
      </w:r>
    </w:p>
    <w:p w14:paraId="7570AFFA" w14:textId="77777777" w:rsidR="009C3439" w:rsidRDefault="00A47772">
      <w:pPr>
        <w:numPr>
          <w:ilvl w:val="0"/>
          <w:numId w:val="44"/>
        </w:numPr>
      </w:pPr>
      <w:r>
        <w:rPr>
          <w:rFonts w:ascii="Dialog" w:eastAsia="Dialog" w:hAnsi="Dialog" w:cs="Dialog"/>
          <w:color w:val="000000"/>
        </w:rPr>
        <w:t xml:space="preserve">Through hole technology </w:t>
      </w:r>
    </w:p>
    <w:p w14:paraId="7F1BF245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6E2A2E62" w14:textId="77777777" w:rsidR="009C3439" w:rsidRDefault="00A47772">
      <w:pPr>
        <w:pStyle w:val="DiagramType"/>
      </w:pPr>
      <w:r>
        <w:t>Operations</w:t>
      </w:r>
    </w:p>
    <w:p w14:paraId="63426667" w14:textId="77777777" w:rsidR="009C3439" w:rsidRDefault="00A47772">
      <w:pPr>
        <w:pStyle w:val="Titolo2"/>
      </w:pPr>
      <w:bookmarkStart w:id="330" w:name="Z1MHtP6GAqBwAWrb"/>
      <w:bookmarkEnd w:id="330"/>
      <w:r>
        <w:rPr>
          <w:noProof/>
        </w:rPr>
        <w:drawing>
          <wp:inline distT="0" distB="0" distL="0" distR="0" wp14:anchorId="3E4A5049" wp14:editId="43F6E72C">
            <wp:extent cx="228600" cy="228600"/>
            <wp:effectExtent l="19050" t="0" r="0" b="0"/>
            <wp:docPr id="351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31" w:name="SCTL.36GAqBwAU4F"/>
      <w:r>
        <w:t>T1</w:t>
      </w:r>
      <w:bookmarkEnd w:id="331"/>
    </w:p>
    <w:p w14:paraId="055F608D" w14:textId="77777777" w:rsidR="009C3439" w:rsidRDefault="00A47772">
      <w:r>
        <w:rPr>
          <w:rFonts w:ascii="Dialog" w:eastAsia="Dialog" w:hAnsi="Dialog" w:cs="Dialog"/>
          <w:color w:val="000000"/>
        </w:rPr>
        <w:t xml:space="preserve">Terminal connected to ground reference. </w:t>
      </w:r>
    </w:p>
    <w:p w14:paraId="3707C09D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3F751423" w14:textId="77777777" w:rsidR="009C3439" w:rsidRDefault="00A47772">
      <w:r>
        <w:rPr>
          <w:rFonts w:ascii="Dialog" w:eastAsia="Dialog" w:hAnsi="Dialog" w:cs="Dialog"/>
          <w:b/>
          <w:color w:val="000000"/>
        </w:rPr>
        <w:t>Coding</w:t>
      </w:r>
      <w:r>
        <w:rPr>
          <w:rFonts w:ascii="Dialog" w:eastAsia="Dialog" w:hAnsi="Dialog" w:cs="Dialog"/>
          <w:color w:val="000000"/>
        </w:rPr>
        <w:t xml:space="preserve">: voltage </w:t>
      </w:r>
    </w:p>
    <w:p w14:paraId="09925909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</w:t>
      </w:r>
      <w:r>
        <w:rPr>
          <w:rFonts w:ascii="Dialog" w:eastAsia="Dialog" w:hAnsi="Dialog" w:cs="Dialog"/>
          <w:color w:val="000000"/>
        </w:rPr>
        <w:t xml:space="preserve">: continuous   </w:t>
      </w:r>
    </w:p>
    <w:p w14:paraId="4E6E6B56" w14:textId="77777777" w:rsidR="009C3439" w:rsidRDefault="00A47772">
      <w:pPr>
        <w:pStyle w:val="Titolo2"/>
      </w:pPr>
      <w:bookmarkStart w:id="332" w:name="x1MHtP6GAqBwAWra"/>
      <w:bookmarkEnd w:id="332"/>
      <w:r>
        <w:rPr>
          <w:noProof/>
        </w:rPr>
        <w:drawing>
          <wp:inline distT="0" distB="0" distL="0" distR="0" wp14:anchorId="720F56FA" wp14:editId="5188A669">
            <wp:extent cx="228600" cy="228600"/>
            <wp:effectExtent l="19050" t="0" r="0" b="0"/>
            <wp:docPr id="353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33" w:name="tqzL.36GAqBwAU4H"/>
      <w:r>
        <w:t>T2</w:t>
      </w:r>
      <w:bookmarkEnd w:id="333"/>
    </w:p>
    <w:p w14:paraId="7D189D80" w14:textId="77777777" w:rsidR="009C3439" w:rsidRDefault="00A47772">
      <w:r>
        <w:rPr>
          <w:rFonts w:ascii="Dialog" w:eastAsia="Dialog" w:hAnsi="Dialog" w:cs="Dialog"/>
          <w:color w:val="000000"/>
        </w:rPr>
        <w:t xml:space="preserve">Terminal that receives the input signal. </w:t>
      </w:r>
    </w:p>
    <w:p w14:paraId="345F40D8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4547765C" w14:textId="77777777" w:rsidR="009C3439" w:rsidRDefault="00A47772">
      <w:r>
        <w:rPr>
          <w:rFonts w:ascii="Dialog" w:eastAsia="Dialog" w:hAnsi="Dialog" w:cs="Dialog"/>
          <w:b/>
          <w:color w:val="000000"/>
        </w:rPr>
        <w:t>Coding</w:t>
      </w:r>
      <w:r>
        <w:rPr>
          <w:rFonts w:ascii="Dialog" w:eastAsia="Dialog" w:hAnsi="Dialog" w:cs="Dialog"/>
          <w:color w:val="000000"/>
        </w:rPr>
        <w:t xml:space="preserve">: voltage </w:t>
      </w:r>
    </w:p>
    <w:p w14:paraId="619483BB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</w:t>
      </w:r>
      <w:r>
        <w:rPr>
          <w:rFonts w:ascii="Dialog" w:eastAsia="Dialog" w:hAnsi="Dialog" w:cs="Dialog"/>
          <w:color w:val="000000"/>
        </w:rPr>
        <w:t xml:space="preserve">: continuous   </w:t>
      </w:r>
    </w:p>
    <w:p w14:paraId="198E94BF" w14:textId="77777777" w:rsidR="009C3439" w:rsidRDefault="00A47772">
      <w:pPr>
        <w:pStyle w:val="Titolo2"/>
      </w:pPr>
      <w:bookmarkStart w:id="334" w:name="U4MHtP6GAqBwAWnI"/>
      <w:bookmarkEnd w:id="334"/>
      <w:r>
        <w:rPr>
          <w:noProof/>
        </w:rPr>
        <w:drawing>
          <wp:inline distT="0" distB="0" distL="0" distR="0" wp14:anchorId="0264F213" wp14:editId="75A773E7">
            <wp:extent cx="228600" cy="228600"/>
            <wp:effectExtent l="19050" t="0" r="0" b="0"/>
            <wp:docPr id="355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35" w:name="rCztJ36GAqBwAY_k"/>
      <w:r>
        <w:t>insertMaleJack</w:t>
      </w:r>
      <w:bookmarkEnd w:id="335"/>
    </w:p>
    <w:p w14:paraId="0DED27E0" w14:textId="77777777" w:rsidR="009C3439" w:rsidRDefault="00A47772">
      <w:r>
        <w:rPr>
          <w:rFonts w:ascii="Dialog" w:eastAsia="Dialog" w:hAnsi="Dialog" w:cs="Dialog"/>
          <w:color w:val="000000"/>
        </w:rPr>
        <w:t xml:space="preserve">Male Jack connector is inserted inside </w:t>
      </w:r>
      <w:hyperlink w:anchor="a1MHtP6GAqBwAWrY" w:history="1">
        <w:r>
          <w:rPr>
            <w:rFonts w:ascii="Dialog" w:eastAsia="Dialog" w:hAnsi="Dialog" w:cs="Dialog"/>
            <w:color w:val="0000FF"/>
          </w:rPr>
          <w:t>6mm35_JACK_Female_THT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5E1F7099" w14:textId="77777777" w:rsidR="009C3439" w:rsidRDefault="00A47772">
      <w:r>
        <w:rPr>
          <w:noProof/>
        </w:rPr>
        <w:lastRenderedPageBreak/>
        <w:drawing>
          <wp:inline distT="0" distB="0" distL="0" distR="0" wp14:anchorId="34165D2E" wp14:editId="59018CA5">
            <wp:extent cx="1838325" cy="1285875"/>
            <wp:effectExtent l="19050" t="0" r="0" b="0"/>
            <wp:docPr id="357" name="Image17.png" descr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17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ialog" w:eastAsia="Dialog" w:hAnsi="Dialog" w:cs="Dialog"/>
          <w:color w:val="000000"/>
        </w:rPr>
        <w:t xml:space="preserve"> </w:t>
      </w:r>
    </w:p>
    <w:p w14:paraId="772F8E92" w14:textId="77777777" w:rsidR="009C3439" w:rsidRDefault="00A47772">
      <w:r>
        <w:rPr>
          <w:rFonts w:ascii="Dialog" w:eastAsia="Dialog" w:hAnsi="Dialog" w:cs="Dialog"/>
          <w:b/>
          <w:color w:val="000000"/>
        </w:rPr>
        <w:t>Coding</w:t>
      </w:r>
      <w:r>
        <w:rPr>
          <w:rFonts w:ascii="Dialog" w:eastAsia="Dialog" w:hAnsi="Dialog" w:cs="Dialog"/>
          <w:color w:val="000000"/>
        </w:rPr>
        <w:t xml:space="preserve">: inserted/non-inserted </w:t>
      </w:r>
    </w:p>
    <w:p w14:paraId="767D73F1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</w:t>
      </w:r>
      <w:r>
        <w:rPr>
          <w:rFonts w:ascii="Dialog" w:eastAsia="Dialog" w:hAnsi="Dialog" w:cs="Dialog"/>
          <w:color w:val="000000"/>
        </w:rPr>
        <w:t xml:space="preserve">: occasional  </w:t>
      </w:r>
    </w:p>
    <w:p w14:paraId="45D5DCF6" w14:textId="77777777" w:rsidR="009C3439" w:rsidRDefault="00A47772">
      <w:pPr>
        <w:pStyle w:val="Titolo2"/>
      </w:pPr>
      <w:bookmarkStart w:id="336" w:name="UNMHtP6GAqBwAWrd"/>
      <w:bookmarkEnd w:id="336"/>
      <w:r>
        <w:rPr>
          <w:noProof/>
        </w:rPr>
        <w:drawing>
          <wp:inline distT="0" distB="0" distL="0" distR="0" wp14:anchorId="2B7D751A" wp14:editId="07023426">
            <wp:extent cx="228600" cy="228600"/>
            <wp:effectExtent l="19050" t="0" r="0" b="0"/>
            <wp:docPr id="359" name="Image7.png" descr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37" w:name="ZK321H6GAqBwAU8x"/>
      <w:r>
        <w:t>SPDT_ON-OFF_ToggleSwitch_THT</w:t>
      </w:r>
      <w:bookmarkEnd w:id="337"/>
    </w:p>
    <w:p w14:paraId="388A9F50" w14:textId="77777777" w:rsidR="009C3439" w:rsidRDefault="00A47772">
      <w:r>
        <w:rPr>
          <w:rFonts w:ascii="Dialog" w:eastAsia="Dialog" w:hAnsi="Dialog" w:cs="Dialog"/>
          <w:color w:val="000000"/>
        </w:rPr>
        <w:t>The switch is an ON-OFF switch. There is a lever that can be in tw</w:t>
      </w:r>
      <w:r>
        <w:rPr>
          <w:rFonts w:ascii="Dialog" w:eastAsia="Dialog" w:hAnsi="Dialog" w:cs="Dialog"/>
          <w:color w:val="000000"/>
        </w:rPr>
        <w:t xml:space="preserve">o different positions. When position of lever is modified, it remains in that position until lever is moved again in the opposite one. </w:t>
      </w:r>
    </w:p>
    <w:p w14:paraId="390E80A7" w14:textId="77777777" w:rsidR="009C3439" w:rsidRDefault="00A47772">
      <w:r>
        <w:rPr>
          <w:noProof/>
        </w:rPr>
        <w:drawing>
          <wp:inline distT="0" distB="0" distL="0" distR="0" wp14:anchorId="7A975724" wp14:editId="1AF6E8E8">
            <wp:extent cx="2819400" cy="1790700"/>
            <wp:effectExtent l="19050" t="0" r="0" b="0"/>
            <wp:docPr id="361" name="Image18.png" descr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18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ialog" w:eastAsia="Dialog" w:hAnsi="Dialog" w:cs="Dialog"/>
          <w:color w:val="000000"/>
        </w:rPr>
        <w:t xml:space="preserve"> </w:t>
      </w:r>
    </w:p>
    <w:p w14:paraId="7C6A502B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15928918" w14:textId="77777777" w:rsidR="009C3439" w:rsidRDefault="00A47772">
      <w:proofErr w:type="gramStart"/>
      <w:r>
        <w:rPr>
          <w:rFonts w:ascii="Dialog" w:eastAsia="Dialog" w:hAnsi="Dialog" w:cs="Dialog"/>
          <w:color w:val="000000"/>
        </w:rPr>
        <w:t>So</w:t>
      </w:r>
      <w:proofErr w:type="gramEnd"/>
      <w:r>
        <w:rPr>
          <w:rFonts w:ascii="Dialog" w:eastAsia="Dialog" w:hAnsi="Dialog" w:cs="Dialog"/>
          <w:color w:val="000000"/>
        </w:rPr>
        <w:t xml:space="preserve"> it can be in two states: </w:t>
      </w:r>
    </w:p>
    <w:p w14:paraId="31A220C8" w14:textId="77777777" w:rsidR="009C3439" w:rsidRDefault="00A47772">
      <w:pPr>
        <w:numPr>
          <w:ilvl w:val="0"/>
          <w:numId w:val="45"/>
        </w:numPr>
      </w:pPr>
      <w:r>
        <w:rPr>
          <w:rFonts w:ascii="Dialog" w:eastAsia="Dialog" w:hAnsi="Dialog" w:cs="Dialog"/>
          <w:color w:val="000000"/>
        </w:rPr>
        <w:t xml:space="preserve">ON: circuit is connected to voltage supply </w:t>
      </w:r>
    </w:p>
    <w:p w14:paraId="33D061F0" w14:textId="77777777" w:rsidR="009C3439" w:rsidRDefault="00A47772">
      <w:pPr>
        <w:numPr>
          <w:ilvl w:val="0"/>
          <w:numId w:val="45"/>
        </w:numPr>
      </w:pPr>
      <w:r>
        <w:rPr>
          <w:rFonts w:ascii="Dialog" w:eastAsia="Dialog" w:hAnsi="Dialog" w:cs="Dialog"/>
          <w:color w:val="000000"/>
        </w:rPr>
        <w:t xml:space="preserve">OFF: circuit is not supplied </w:t>
      </w:r>
    </w:p>
    <w:p w14:paraId="5C4A0063" w14:textId="77777777" w:rsidR="009C3439" w:rsidRDefault="00A47772">
      <w:r>
        <w:rPr>
          <w:rFonts w:ascii="Dialog" w:eastAsia="Dialog" w:hAnsi="Dialog" w:cs="Dialog"/>
          <w:color w:val="000000"/>
        </w:rPr>
        <w:t xml:space="preserve">The switch remains in a state until the lever is moved in the opposite position. </w:t>
      </w:r>
    </w:p>
    <w:p w14:paraId="1DFDCBC1" w14:textId="77777777" w:rsidR="009C3439" w:rsidRDefault="00A47772">
      <w:r>
        <w:rPr>
          <w:rFonts w:ascii="Dialog" w:eastAsia="Dialog" w:hAnsi="Dialog" w:cs="Dialog"/>
          <w:color w:val="000000"/>
        </w:rPr>
        <w:t>This switch is a SPDT (Single Pole Double Throw) with a common pin (</w:t>
      </w:r>
      <w:hyperlink w:anchor="RNMHtP6GAqBwAWrf" w:history="1">
        <w:r>
          <w:rPr>
            <w:rFonts w:ascii="Dialog" w:eastAsia="Dialog" w:hAnsi="Dialog" w:cs="Dialog"/>
            <w:color w:val="0000FF"/>
          </w:rPr>
          <w:t>T2()</w:t>
        </w:r>
      </w:hyperlink>
      <w:r>
        <w:rPr>
          <w:rFonts w:ascii="Dialog" w:eastAsia="Dialog" w:hAnsi="Dialog" w:cs="Dialog"/>
          <w:color w:val="000000"/>
        </w:rPr>
        <w:t xml:space="preserve">) that can be shorted to </w:t>
      </w:r>
      <w:hyperlink w:anchor="RNMHtP6GAqBwAWrg" w:history="1">
        <w:r>
          <w:rPr>
            <w:rFonts w:ascii="Dialog" w:eastAsia="Dialog" w:hAnsi="Dialog" w:cs="Dialog"/>
            <w:color w:val="0000FF"/>
          </w:rPr>
          <w:t>T1()</w:t>
        </w:r>
      </w:hyperlink>
      <w:r>
        <w:rPr>
          <w:rFonts w:ascii="Dialog" w:eastAsia="Dialog" w:hAnsi="Dialog" w:cs="Dialog"/>
          <w:color w:val="000000"/>
        </w:rPr>
        <w:t xml:space="preserve"> or </w:t>
      </w:r>
      <w:hyperlink w:anchor="RNMHtP6GAqBwAWrh" w:history="1">
        <w:r>
          <w:rPr>
            <w:rFonts w:ascii="Dialog" w:eastAsia="Dialog" w:hAnsi="Dialog" w:cs="Dialog"/>
            <w:color w:val="0000FF"/>
          </w:rPr>
          <w:t>T3()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2C7E7345" w14:textId="77777777" w:rsidR="009C3439" w:rsidRDefault="00A47772">
      <w:r>
        <w:rPr>
          <w:rFonts w:ascii="Dialog" w:eastAsia="Dialog" w:hAnsi="Dialog" w:cs="Dialog"/>
          <w:color w:val="000000"/>
        </w:rPr>
        <w:t xml:space="preserve">Body must be higher than approximately 20mm. </w:t>
      </w:r>
    </w:p>
    <w:p w14:paraId="0A18F4D6" w14:textId="77777777" w:rsidR="009C3439" w:rsidRDefault="00A47772">
      <w:r>
        <w:rPr>
          <w:rFonts w:ascii="Dialog" w:eastAsia="Dialog" w:hAnsi="Dialog" w:cs="Dialog"/>
          <w:color w:val="000000"/>
        </w:rPr>
        <w:t xml:space="preserve">In the following image is reported an example of toggle switch. </w:t>
      </w:r>
    </w:p>
    <w:p w14:paraId="7A757641" w14:textId="77777777" w:rsidR="009C3439" w:rsidRDefault="00A47772">
      <w:r>
        <w:rPr>
          <w:noProof/>
        </w:rPr>
        <w:drawing>
          <wp:inline distT="0" distB="0" distL="0" distR="0" wp14:anchorId="0D51C442" wp14:editId="14E2BF64">
            <wp:extent cx="1914525" cy="1962149"/>
            <wp:effectExtent l="19050" t="0" r="0" b="0"/>
            <wp:docPr id="363" name="Image19.png" descr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19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96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ialog" w:eastAsia="Dialog" w:hAnsi="Dialog" w:cs="Dialog"/>
          <w:color w:val="000000"/>
        </w:rPr>
        <w:t xml:space="preserve"> </w:t>
      </w:r>
    </w:p>
    <w:p w14:paraId="07468484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37567AD2" w14:textId="77777777" w:rsidR="009C3439" w:rsidRDefault="00A47772">
      <w:r>
        <w:rPr>
          <w:rFonts w:ascii="Dialog" w:eastAsia="Dialog" w:hAnsi="Dialog" w:cs="Dialog"/>
          <w:b/>
          <w:color w:val="000000"/>
        </w:rPr>
        <w:t>Electrical characteristics:</w:t>
      </w:r>
      <w:r>
        <w:rPr>
          <w:rFonts w:ascii="Dialog" w:eastAsia="Dialog" w:hAnsi="Dialog" w:cs="Dialog"/>
          <w:color w:val="000000"/>
        </w:rPr>
        <w:t xml:space="preserve"> </w:t>
      </w:r>
    </w:p>
    <w:p w14:paraId="0BB28CFB" w14:textId="77777777" w:rsidR="009C3439" w:rsidRDefault="00A47772">
      <w:pPr>
        <w:numPr>
          <w:ilvl w:val="0"/>
          <w:numId w:val="46"/>
        </w:numPr>
      </w:pPr>
      <w:r>
        <w:rPr>
          <w:rFonts w:ascii="Dialog" w:eastAsia="Dialog" w:hAnsi="Dialog" w:cs="Dialog"/>
          <w:color w:val="000000"/>
        </w:rPr>
        <w:t>Insulation resistance: more than 10</w:t>
      </w:r>
      <w:r>
        <w:rPr>
          <w:rFonts w:ascii="Dialog" w:eastAsia="Dialog" w:hAnsi="Dialog" w:cs="Dialog"/>
          <w:color w:val="000000"/>
        </w:rPr>
        <w:t xml:space="preserve">00MOhm </w:t>
      </w:r>
    </w:p>
    <w:p w14:paraId="5BD71F9F" w14:textId="77777777" w:rsidR="009C3439" w:rsidRDefault="00A47772">
      <w:pPr>
        <w:numPr>
          <w:ilvl w:val="0"/>
          <w:numId w:val="46"/>
        </w:numPr>
      </w:pPr>
      <w:r>
        <w:rPr>
          <w:rFonts w:ascii="Dialog" w:eastAsia="Dialog" w:hAnsi="Dialog" w:cs="Dialog"/>
          <w:color w:val="000000"/>
        </w:rPr>
        <w:t xml:space="preserve">Contact resistance: less than 20mOhm </w:t>
      </w:r>
    </w:p>
    <w:p w14:paraId="66E4F791" w14:textId="77777777" w:rsidR="009C3439" w:rsidRDefault="00A47772">
      <w:pPr>
        <w:numPr>
          <w:ilvl w:val="0"/>
          <w:numId w:val="46"/>
        </w:numPr>
      </w:pPr>
      <w:r>
        <w:rPr>
          <w:rFonts w:ascii="Dialog" w:eastAsia="Dialog" w:hAnsi="Dialog" w:cs="Dialog"/>
          <w:color w:val="000000"/>
        </w:rPr>
        <w:t xml:space="preserve">Maximum current: 5A </w:t>
      </w:r>
    </w:p>
    <w:p w14:paraId="78FA6996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39B19F9F" w14:textId="77777777" w:rsidR="009C3439" w:rsidRDefault="00A47772">
      <w:r>
        <w:rPr>
          <w:rFonts w:ascii="Dialog" w:eastAsia="Dialog" w:hAnsi="Dialog" w:cs="Dialog"/>
          <w:b/>
          <w:color w:val="000000"/>
        </w:rPr>
        <w:t>Mechanical characteristics:</w:t>
      </w:r>
      <w:r>
        <w:rPr>
          <w:rFonts w:ascii="Dialog" w:eastAsia="Dialog" w:hAnsi="Dialog" w:cs="Dialog"/>
          <w:color w:val="000000"/>
        </w:rPr>
        <w:t xml:space="preserve"> </w:t>
      </w:r>
    </w:p>
    <w:p w14:paraId="6E45619D" w14:textId="77777777" w:rsidR="009C3439" w:rsidRDefault="00A47772">
      <w:pPr>
        <w:numPr>
          <w:ilvl w:val="0"/>
          <w:numId w:val="47"/>
        </w:numPr>
      </w:pPr>
      <w:r>
        <w:rPr>
          <w:rFonts w:ascii="Dialog" w:eastAsia="Dialog" w:hAnsi="Dialog" w:cs="Dialog"/>
          <w:color w:val="000000"/>
        </w:rPr>
        <w:t xml:space="preserve">Through-hole technology </w:t>
      </w:r>
    </w:p>
    <w:p w14:paraId="76BEAF7B" w14:textId="77777777" w:rsidR="009C3439" w:rsidRDefault="00A47772">
      <w:pPr>
        <w:numPr>
          <w:ilvl w:val="0"/>
          <w:numId w:val="47"/>
        </w:numPr>
      </w:pPr>
      <w:r>
        <w:rPr>
          <w:rFonts w:ascii="Dialog" w:eastAsia="Dialog" w:hAnsi="Dialog" w:cs="Dialog"/>
          <w:color w:val="000000"/>
        </w:rPr>
        <w:lastRenderedPageBreak/>
        <w:t xml:space="preserve">50000 cycles </w:t>
      </w:r>
    </w:p>
    <w:p w14:paraId="0C5EEDCF" w14:textId="77777777" w:rsidR="009C3439" w:rsidRDefault="00A47772">
      <w:pPr>
        <w:numPr>
          <w:ilvl w:val="0"/>
          <w:numId w:val="47"/>
        </w:numPr>
      </w:pPr>
      <w:r>
        <w:rPr>
          <w:rFonts w:ascii="Dialog" w:eastAsia="Dialog" w:hAnsi="Dialog" w:cs="Dialog"/>
          <w:color w:val="000000"/>
        </w:rPr>
        <w:t xml:space="preserve">Total height (without considering lever): at least 2cm </w:t>
      </w:r>
    </w:p>
    <w:p w14:paraId="30D5D5DF" w14:textId="77777777" w:rsidR="009C3439" w:rsidRDefault="00A47772">
      <w:pPr>
        <w:numPr>
          <w:ilvl w:val="0"/>
          <w:numId w:val="47"/>
        </w:numPr>
      </w:pPr>
      <w:r>
        <w:rPr>
          <w:rFonts w:ascii="Dialog" w:eastAsia="Dialog" w:hAnsi="Dialog" w:cs="Dialog"/>
          <w:color w:val="000000"/>
        </w:rPr>
        <w:t xml:space="preserve">Circular diameter: 5.72mm </w:t>
      </w:r>
    </w:p>
    <w:p w14:paraId="167AA448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79FD1094" w14:textId="77777777" w:rsidR="009C3439" w:rsidRDefault="00A47772">
      <w:pPr>
        <w:pStyle w:val="DiagramType"/>
      </w:pPr>
      <w:r>
        <w:t>Operations</w:t>
      </w:r>
    </w:p>
    <w:p w14:paraId="7C720755" w14:textId="77777777" w:rsidR="009C3439" w:rsidRDefault="00A47772">
      <w:pPr>
        <w:pStyle w:val="Titolo2"/>
      </w:pPr>
      <w:bookmarkStart w:id="338" w:name="RNMHtP6GAqBwAWrg"/>
      <w:bookmarkEnd w:id="338"/>
      <w:r>
        <w:rPr>
          <w:noProof/>
        </w:rPr>
        <w:drawing>
          <wp:inline distT="0" distB="0" distL="0" distR="0" wp14:anchorId="59D527A2" wp14:editId="615E568E">
            <wp:extent cx="228600" cy="228600"/>
            <wp:effectExtent l="19050" t="0" r="0" b="0"/>
            <wp:docPr id="365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39" w:name="ooCmW36GAqBwATcx"/>
      <w:r>
        <w:t>T1</w:t>
      </w:r>
      <w:bookmarkEnd w:id="339"/>
    </w:p>
    <w:p w14:paraId="3D90349A" w14:textId="77777777" w:rsidR="009C3439" w:rsidRDefault="00A47772">
      <w:r>
        <w:rPr>
          <w:rFonts w:ascii="Dialog" w:eastAsia="Dialog" w:hAnsi="Dialog" w:cs="Dialog"/>
          <w:color w:val="000000"/>
        </w:rPr>
        <w:t xml:space="preserve">Terminal connected to the voltage supply. </w:t>
      </w:r>
    </w:p>
    <w:p w14:paraId="603EC100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627EFAA9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 </w:t>
      </w:r>
    </w:p>
    <w:p w14:paraId="3C63012F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3D312F1B" w14:textId="77777777" w:rsidR="009C3439" w:rsidRDefault="00A47772">
      <w:pPr>
        <w:pStyle w:val="Titolo2"/>
      </w:pPr>
      <w:bookmarkStart w:id="340" w:name="RNMHtP6GAqBwAWrf"/>
      <w:bookmarkEnd w:id="340"/>
      <w:r>
        <w:rPr>
          <w:noProof/>
        </w:rPr>
        <w:drawing>
          <wp:inline distT="0" distB="0" distL="0" distR="0" wp14:anchorId="7B2B6438" wp14:editId="4AB0A1FE">
            <wp:extent cx="228600" cy="228600"/>
            <wp:effectExtent l="19050" t="0" r="0" b="0"/>
            <wp:docPr id="367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41" w:name="RE7mW36GAqBwATcz"/>
      <w:r>
        <w:t>T2</w:t>
      </w:r>
      <w:bookmarkEnd w:id="341"/>
    </w:p>
    <w:p w14:paraId="22E90024" w14:textId="77777777" w:rsidR="009C3439" w:rsidRDefault="00A47772">
      <w:r>
        <w:rPr>
          <w:rFonts w:ascii="Dialog" w:eastAsia="Dialog" w:hAnsi="Dialog" w:cs="Dialog"/>
          <w:color w:val="000000"/>
        </w:rPr>
        <w:t xml:space="preserve">Terminal connected to the circuit (common pin). </w:t>
      </w:r>
    </w:p>
    <w:p w14:paraId="5FB73D0B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13ADB247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 </w:t>
      </w:r>
    </w:p>
    <w:p w14:paraId="099D1B1F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6B26391E" w14:textId="77777777" w:rsidR="009C3439" w:rsidRDefault="00A47772">
      <w:pPr>
        <w:pStyle w:val="Titolo2"/>
      </w:pPr>
      <w:bookmarkStart w:id="342" w:name="RNMHtP6GAqBwAWrh"/>
      <w:bookmarkEnd w:id="342"/>
      <w:r>
        <w:rPr>
          <w:noProof/>
        </w:rPr>
        <w:drawing>
          <wp:inline distT="0" distB="0" distL="0" distR="0" wp14:anchorId="75436B9B" wp14:editId="36840D73">
            <wp:extent cx="228600" cy="228600"/>
            <wp:effectExtent l="19050" t="0" r="0" b="0"/>
            <wp:docPr id="369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43" w:name="yJ7mW36GAqBwATc1"/>
      <w:r>
        <w:t>T3</w:t>
      </w:r>
      <w:bookmarkEnd w:id="343"/>
    </w:p>
    <w:p w14:paraId="346A3154" w14:textId="77777777" w:rsidR="009C3439" w:rsidRDefault="00A47772">
      <w:r>
        <w:rPr>
          <w:rFonts w:ascii="Dialog" w:eastAsia="Dialog" w:hAnsi="Dialog" w:cs="Dialog"/>
          <w:color w:val="000000"/>
        </w:rPr>
        <w:t xml:space="preserve">Terminal non-connected. </w:t>
      </w:r>
    </w:p>
    <w:p w14:paraId="68F3400D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56ED1913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 </w:t>
      </w:r>
    </w:p>
    <w:p w14:paraId="60E7CC63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3798CDAE" w14:textId="77777777" w:rsidR="009C3439" w:rsidRDefault="00A47772">
      <w:pPr>
        <w:pStyle w:val="Titolo2"/>
      </w:pPr>
      <w:bookmarkStart w:id="344" w:name="_pMHtP6GAqBwAWqu"/>
      <w:bookmarkEnd w:id="344"/>
      <w:r>
        <w:rPr>
          <w:noProof/>
        </w:rPr>
        <w:drawing>
          <wp:inline distT="0" distB="0" distL="0" distR="0" wp14:anchorId="0304BD3D" wp14:editId="67DC7312">
            <wp:extent cx="228600" cy="228600"/>
            <wp:effectExtent l="19050" t="0" r="0" b="0"/>
            <wp:docPr id="371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45" w:name="R1q2W36GAqBwATrS"/>
      <w:r>
        <w:t>switchON</w:t>
      </w:r>
      <w:bookmarkEnd w:id="345"/>
    </w:p>
    <w:p w14:paraId="7C174C45" w14:textId="77777777" w:rsidR="009C3439" w:rsidRDefault="00A47772">
      <w:r>
        <w:rPr>
          <w:rFonts w:ascii="Dialog" w:eastAsia="Dialog" w:hAnsi="Dialog" w:cs="Dialog"/>
          <w:color w:val="000000"/>
        </w:rPr>
        <w:t xml:space="preserve">The lever is moved in ON position (towards the "ON" label) </w:t>
      </w:r>
      <w:proofErr w:type="gramStart"/>
      <w:r>
        <w:rPr>
          <w:rFonts w:ascii="Dialog" w:eastAsia="Dialog" w:hAnsi="Dialog" w:cs="Dialog"/>
          <w:color w:val="000000"/>
        </w:rPr>
        <w:t>in order to</w:t>
      </w:r>
      <w:proofErr w:type="gramEnd"/>
      <w:r>
        <w:rPr>
          <w:rFonts w:ascii="Dialog" w:eastAsia="Dialog" w:hAnsi="Dialog" w:cs="Dialog"/>
          <w:color w:val="000000"/>
        </w:rPr>
        <w:t xml:space="preserve"> connect </w:t>
      </w:r>
      <w:hyperlink w:anchor="RNMHtP6GAqBwAWrg" w:history="1">
        <w:r>
          <w:rPr>
            <w:rFonts w:ascii="Dialog" w:eastAsia="Dialog" w:hAnsi="Dialog" w:cs="Dialog"/>
            <w:color w:val="0000FF"/>
          </w:rPr>
          <w:t>T1()</w:t>
        </w:r>
      </w:hyperlink>
      <w:r>
        <w:rPr>
          <w:rFonts w:ascii="Dialog" w:eastAsia="Dialog" w:hAnsi="Dialog" w:cs="Dialog"/>
          <w:color w:val="000000"/>
        </w:rPr>
        <w:t xml:space="preserve"> and </w:t>
      </w:r>
      <w:hyperlink w:anchor="RNMHtP6GAqBwAWrf" w:history="1">
        <w:r>
          <w:rPr>
            <w:rFonts w:ascii="Dialog" w:eastAsia="Dialog" w:hAnsi="Dialog" w:cs="Dialog"/>
            <w:color w:val="0000FF"/>
          </w:rPr>
          <w:t>T2()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24D5FEE2" w14:textId="77777777" w:rsidR="009C3439" w:rsidRDefault="00A47772">
      <w:r>
        <w:rPr>
          <w:noProof/>
        </w:rPr>
        <w:drawing>
          <wp:inline distT="0" distB="0" distL="0" distR="0" wp14:anchorId="0F37764D" wp14:editId="5DC21CA5">
            <wp:extent cx="2257425" cy="1438275"/>
            <wp:effectExtent l="19050" t="0" r="0" b="0"/>
            <wp:docPr id="373" name="Image20.png" descr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2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ialog" w:eastAsia="Dialog" w:hAnsi="Dialog" w:cs="Dialog"/>
          <w:color w:val="000000"/>
        </w:rPr>
        <w:t xml:space="preserve"> </w:t>
      </w:r>
    </w:p>
    <w:p w14:paraId="409FFBD8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548D5BD8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force </w:t>
      </w:r>
    </w:p>
    <w:p w14:paraId="4E094728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occasional</w:t>
      </w:r>
    </w:p>
    <w:p w14:paraId="54FBB3A1" w14:textId="77777777" w:rsidR="009C3439" w:rsidRDefault="00A47772">
      <w:pPr>
        <w:pStyle w:val="Titolo2"/>
      </w:pPr>
      <w:bookmarkStart w:id="346" w:name="ytMHtP6GAqBwAWrj"/>
      <w:bookmarkEnd w:id="346"/>
      <w:r>
        <w:rPr>
          <w:noProof/>
        </w:rPr>
        <w:drawing>
          <wp:inline distT="0" distB="0" distL="0" distR="0" wp14:anchorId="7AD1DA60" wp14:editId="5FB39F6A">
            <wp:extent cx="228600" cy="228600"/>
            <wp:effectExtent l="19050" t="0" r="0" b="0"/>
            <wp:docPr id="375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47" w:name="OX62W36GAqBwATrU"/>
      <w:r>
        <w:t>switchOFF</w:t>
      </w:r>
      <w:bookmarkEnd w:id="347"/>
    </w:p>
    <w:p w14:paraId="5727091E" w14:textId="77777777" w:rsidR="009C3439" w:rsidRDefault="00A47772">
      <w:r>
        <w:rPr>
          <w:rFonts w:ascii="Dialog" w:eastAsia="Dialog" w:hAnsi="Dialog" w:cs="Dialog"/>
          <w:color w:val="000000"/>
        </w:rPr>
        <w:t xml:space="preserve">The lever is moved in OFF position (towards the "OFF" label) </w:t>
      </w:r>
      <w:proofErr w:type="gramStart"/>
      <w:r>
        <w:rPr>
          <w:rFonts w:ascii="Dialog" w:eastAsia="Dialog" w:hAnsi="Dialog" w:cs="Dialog"/>
          <w:color w:val="000000"/>
        </w:rPr>
        <w:t>in order to</w:t>
      </w:r>
      <w:proofErr w:type="gramEnd"/>
      <w:r>
        <w:rPr>
          <w:rFonts w:ascii="Dialog" w:eastAsia="Dialog" w:hAnsi="Dialog" w:cs="Dialog"/>
          <w:color w:val="000000"/>
        </w:rPr>
        <w:t xml:space="preserve"> connect </w:t>
      </w:r>
      <w:hyperlink w:anchor="RNMHtP6GAqBwAWrh" w:history="1">
        <w:r>
          <w:rPr>
            <w:rFonts w:ascii="Dialog" w:eastAsia="Dialog" w:hAnsi="Dialog" w:cs="Dialog"/>
            <w:color w:val="0000FF"/>
          </w:rPr>
          <w:t>T3()</w:t>
        </w:r>
      </w:hyperlink>
      <w:r>
        <w:rPr>
          <w:rFonts w:ascii="Dialog" w:eastAsia="Dialog" w:hAnsi="Dialog" w:cs="Dialog"/>
          <w:color w:val="000000"/>
        </w:rPr>
        <w:t xml:space="preserve"> and </w:t>
      </w:r>
      <w:hyperlink w:anchor="RNMHtP6GAqBwAWrf" w:history="1">
        <w:r>
          <w:rPr>
            <w:rFonts w:ascii="Dialog" w:eastAsia="Dialog" w:hAnsi="Dialog" w:cs="Dialog"/>
            <w:color w:val="0000FF"/>
          </w:rPr>
          <w:t>T2()</w:t>
        </w:r>
      </w:hyperlink>
      <w:r>
        <w:rPr>
          <w:rFonts w:ascii="Dialog" w:eastAsia="Dialog" w:hAnsi="Dialog" w:cs="Dialog"/>
          <w:color w:val="000000"/>
        </w:rPr>
        <w:t xml:space="preserve"> (open circuit). </w:t>
      </w:r>
    </w:p>
    <w:p w14:paraId="0F95B7BE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7DB6A074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 </w:t>
      </w:r>
    </w:p>
    <w:p w14:paraId="62367754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occasional</w:t>
      </w:r>
    </w:p>
    <w:p w14:paraId="5E8CAEA6" w14:textId="77777777" w:rsidR="009C3439" w:rsidRDefault="00A47772">
      <w:pPr>
        <w:pStyle w:val="Titolo2"/>
      </w:pPr>
      <w:bookmarkStart w:id="348" w:name="ltMHtP6GAqBwAWrl"/>
      <w:bookmarkEnd w:id="348"/>
      <w:r>
        <w:rPr>
          <w:noProof/>
        </w:rPr>
        <w:drawing>
          <wp:inline distT="0" distB="0" distL="0" distR="0" wp14:anchorId="08F7A02B" wp14:editId="1EC8525D">
            <wp:extent cx="228600" cy="228600"/>
            <wp:effectExtent l="19050" t="0" r="0" b="0"/>
            <wp:docPr id="377" name="Image7.png" descr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49" w:name="iYM21H6GAqBwAU8h"/>
      <w:r>
        <w:t>SMD_SPST_PushButton</w:t>
      </w:r>
      <w:bookmarkEnd w:id="349"/>
    </w:p>
    <w:p w14:paraId="56150E0A" w14:textId="77777777" w:rsidR="009C3439" w:rsidRDefault="00A47772">
      <w:r>
        <w:rPr>
          <w:rFonts w:ascii="Dialog" w:eastAsia="Dialog" w:hAnsi="Dialog" w:cs="Dialog"/>
          <w:color w:val="000000"/>
        </w:rPr>
        <w:t>It is a</w:t>
      </w:r>
      <w:r>
        <w:rPr>
          <w:rFonts w:ascii="Dialog" w:eastAsia="Dialog" w:hAnsi="Dialog" w:cs="Dialog"/>
          <w:color w:val="000000"/>
        </w:rPr>
        <w:t xml:space="preserve"> tactile (ON)-OFF switch. There is a button that can be pushed, for an arbitrary </w:t>
      </w:r>
      <w:proofErr w:type="gramStart"/>
      <w:r>
        <w:rPr>
          <w:rFonts w:ascii="Dialog" w:eastAsia="Dialog" w:hAnsi="Dialog" w:cs="Dialog"/>
          <w:color w:val="000000"/>
        </w:rPr>
        <w:t>long time</w:t>
      </w:r>
      <w:proofErr w:type="gramEnd"/>
      <w:r>
        <w:rPr>
          <w:rFonts w:ascii="Dialog" w:eastAsia="Dialog" w:hAnsi="Dialog" w:cs="Dialog"/>
          <w:color w:val="000000"/>
        </w:rPr>
        <w:t xml:space="preserve"> interval. When it is </w:t>
      </w:r>
      <w:proofErr w:type="gramStart"/>
      <w:r>
        <w:rPr>
          <w:rFonts w:ascii="Dialog" w:eastAsia="Dialog" w:hAnsi="Dialog" w:cs="Dialog"/>
          <w:color w:val="000000"/>
        </w:rPr>
        <w:t>released</w:t>
      </w:r>
      <w:proofErr w:type="gramEnd"/>
      <w:r>
        <w:rPr>
          <w:rFonts w:ascii="Dialog" w:eastAsia="Dialog" w:hAnsi="Dialog" w:cs="Dialog"/>
          <w:color w:val="000000"/>
        </w:rPr>
        <w:t xml:space="preserve"> it comes back in its original position. </w:t>
      </w:r>
    </w:p>
    <w:p w14:paraId="00C87984" w14:textId="77777777" w:rsidR="009C3439" w:rsidRDefault="00A47772">
      <w:r>
        <w:rPr>
          <w:rFonts w:ascii="Dialog" w:eastAsia="Dialog" w:hAnsi="Dialog" w:cs="Dialog"/>
          <w:color w:val="000000"/>
        </w:rPr>
        <w:lastRenderedPageBreak/>
        <w:t xml:space="preserve">Most of time it is in OFF position, it means that it sends a '1' logic level on </w:t>
      </w:r>
      <w:hyperlink w:anchor="HtMHtP6GAqBwAWrn" w:history="1">
        <w:r>
          <w:rPr>
            <w:rFonts w:ascii="Dialog" w:eastAsia="Dialog" w:hAnsi="Dialog" w:cs="Dialog"/>
            <w:color w:val="0000FF"/>
          </w:rPr>
          <w:t>OUT1()</w:t>
        </w:r>
      </w:hyperlink>
      <w:r>
        <w:rPr>
          <w:rFonts w:ascii="Dialog" w:eastAsia="Dialog" w:hAnsi="Dialog" w:cs="Dialog"/>
          <w:color w:val="000000"/>
        </w:rPr>
        <w:t xml:space="preserve"> and </w:t>
      </w:r>
      <w:hyperlink w:anchor="HtMHtP6GAqBwAWro" w:history="1">
        <w:r>
          <w:rPr>
            <w:rFonts w:ascii="Dialog" w:eastAsia="Dialog" w:hAnsi="Dialog" w:cs="Dialog"/>
            <w:color w:val="0000FF"/>
          </w:rPr>
          <w:t>OUT2()</w:t>
        </w:r>
      </w:hyperlink>
      <w:r>
        <w:rPr>
          <w:rFonts w:ascii="Dialog" w:eastAsia="Dialog" w:hAnsi="Dialog" w:cs="Dialog"/>
          <w:color w:val="000000"/>
        </w:rPr>
        <w:t xml:space="preserve"> pins (external pull-up can be required). </w:t>
      </w:r>
      <w:proofErr w:type="gramStart"/>
      <w:r>
        <w:rPr>
          <w:rFonts w:ascii="Dialog" w:eastAsia="Dialog" w:hAnsi="Dialog" w:cs="Dialog"/>
          <w:color w:val="000000"/>
        </w:rPr>
        <w:t>Instead</w:t>
      </w:r>
      <w:proofErr w:type="gramEnd"/>
      <w:r>
        <w:rPr>
          <w:rFonts w:ascii="Dialog" w:eastAsia="Dialog" w:hAnsi="Dialog" w:cs="Dialog"/>
          <w:color w:val="000000"/>
        </w:rPr>
        <w:t xml:space="preserve"> when button is pressed it sends a '0' logic level on </w:t>
      </w:r>
      <w:hyperlink w:anchor="HtMHtP6GAqBwAWrn" w:history="1">
        <w:r>
          <w:rPr>
            <w:rFonts w:ascii="Dialog" w:eastAsia="Dialog" w:hAnsi="Dialog" w:cs="Dialog"/>
            <w:color w:val="0000FF"/>
          </w:rPr>
          <w:t>OUT1()</w:t>
        </w:r>
      </w:hyperlink>
      <w:r>
        <w:rPr>
          <w:rFonts w:ascii="Dialog" w:eastAsia="Dialog" w:hAnsi="Dialog" w:cs="Dialog"/>
          <w:color w:val="000000"/>
        </w:rPr>
        <w:t xml:space="preserve"> and </w:t>
      </w:r>
      <w:hyperlink w:anchor="HtMHtP6GAqBwAWro" w:history="1">
        <w:r>
          <w:rPr>
            <w:rFonts w:ascii="Dialog" w:eastAsia="Dialog" w:hAnsi="Dialog" w:cs="Dialog"/>
            <w:color w:val="0000FF"/>
          </w:rPr>
          <w:t>OUT2()</w:t>
        </w:r>
      </w:hyperlink>
      <w:r>
        <w:rPr>
          <w:rFonts w:ascii="Dialog" w:eastAsia="Dialog" w:hAnsi="Dialog" w:cs="Dialog"/>
          <w:color w:val="000000"/>
        </w:rPr>
        <w:t xml:space="preserve"> pins.  </w:t>
      </w:r>
    </w:p>
    <w:p w14:paraId="25EA754D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2EA2D53B" w14:textId="77777777" w:rsidR="009C3439" w:rsidRDefault="00A47772">
      <w:r>
        <w:rPr>
          <w:rFonts w:ascii="Dialog" w:eastAsia="Dialog" w:hAnsi="Dialog" w:cs="Dialog"/>
          <w:b/>
          <w:color w:val="000000"/>
        </w:rPr>
        <w:t>Basic characteristics:</w:t>
      </w:r>
      <w:r>
        <w:rPr>
          <w:rFonts w:ascii="Dialog" w:eastAsia="Dialog" w:hAnsi="Dialog" w:cs="Dialog"/>
          <w:color w:val="000000"/>
        </w:rPr>
        <w:t xml:space="preserve"> </w:t>
      </w:r>
    </w:p>
    <w:p w14:paraId="37DAF7A3" w14:textId="77777777" w:rsidR="009C3439" w:rsidRDefault="00A47772">
      <w:pPr>
        <w:numPr>
          <w:ilvl w:val="0"/>
          <w:numId w:val="48"/>
        </w:numPr>
      </w:pPr>
      <w:r>
        <w:rPr>
          <w:rFonts w:ascii="Dialog" w:eastAsia="Dialog" w:hAnsi="Dialog" w:cs="Dialog"/>
          <w:color w:val="000000"/>
        </w:rPr>
        <w:t xml:space="preserve">Max contact resistance: 10mOhm </w:t>
      </w:r>
    </w:p>
    <w:p w14:paraId="665AF713" w14:textId="77777777" w:rsidR="009C3439" w:rsidRDefault="00A47772">
      <w:pPr>
        <w:numPr>
          <w:ilvl w:val="0"/>
          <w:numId w:val="48"/>
        </w:numPr>
      </w:pPr>
      <w:r>
        <w:rPr>
          <w:rFonts w:ascii="Dialog" w:eastAsia="Dialog" w:hAnsi="Dialog" w:cs="Dialog"/>
          <w:color w:val="000000"/>
        </w:rPr>
        <w:t xml:space="preserve">Min insulation resistance: 100MOhm </w:t>
      </w:r>
    </w:p>
    <w:p w14:paraId="4AC587BE" w14:textId="77777777" w:rsidR="009C3439" w:rsidRDefault="00A47772">
      <w:pPr>
        <w:numPr>
          <w:ilvl w:val="0"/>
          <w:numId w:val="48"/>
        </w:numPr>
      </w:pPr>
      <w:r>
        <w:rPr>
          <w:rFonts w:ascii="Dialog" w:eastAsia="Dialog" w:hAnsi="Dialog" w:cs="Dialog"/>
          <w:color w:val="000000"/>
        </w:rPr>
        <w:t xml:space="preserve">SPST (Single Pole Single Throw) </w:t>
      </w:r>
    </w:p>
    <w:p w14:paraId="16F556D2" w14:textId="77777777" w:rsidR="009C3439" w:rsidRDefault="00A47772">
      <w:pPr>
        <w:numPr>
          <w:ilvl w:val="0"/>
          <w:numId w:val="48"/>
        </w:numPr>
      </w:pPr>
      <w:r>
        <w:rPr>
          <w:rFonts w:ascii="Dialog" w:eastAsia="Dialog" w:hAnsi="Dialog" w:cs="Dialog"/>
          <w:color w:val="000000"/>
        </w:rPr>
        <w:t xml:space="preserve">Actuation force: 260gf </w:t>
      </w:r>
    </w:p>
    <w:p w14:paraId="5D10851D" w14:textId="77777777" w:rsidR="009C3439" w:rsidRDefault="00A47772">
      <w:pPr>
        <w:numPr>
          <w:ilvl w:val="0"/>
          <w:numId w:val="48"/>
        </w:numPr>
      </w:pPr>
      <w:r>
        <w:rPr>
          <w:rFonts w:ascii="Dialog" w:eastAsia="Dialog" w:hAnsi="Dialog" w:cs="Dialog"/>
          <w:color w:val="000000"/>
        </w:rPr>
        <w:t xml:space="preserve">Minimum height: 20mm </w:t>
      </w:r>
    </w:p>
    <w:p w14:paraId="5DCF86AB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7D6E45DA" w14:textId="77777777" w:rsidR="009C3439" w:rsidRDefault="00A47772">
      <w:pPr>
        <w:pStyle w:val="DiagramType"/>
      </w:pPr>
      <w:r>
        <w:t>Operations</w:t>
      </w:r>
    </w:p>
    <w:p w14:paraId="0A7AC671" w14:textId="77777777" w:rsidR="009C3439" w:rsidRDefault="00A47772">
      <w:pPr>
        <w:pStyle w:val="Titolo2"/>
      </w:pPr>
      <w:bookmarkStart w:id="350" w:name="HtMHtP6GAqBwAWrn"/>
      <w:bookmarkEnd w:id="350"/>
      <w:r>
        <w:rPr>
          <w:noProof/>
        </w:rPr>
        <w:drawing>
          <wp:inline distT="0" distB="0" distL="0" distR="0" wp14:anchorId="060C6ADE" wp14:editId="256C7927">
            <wp:extent cx="228600" cy="228600"/>
            <wp:effectExtent l="19050" t="0" r="0" b="0"/>
            <wp:docPr id="379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51" w:name="Z14BW36GAqBwAT.E"/>
      <w:r>
        <w:t>OUT1</w:t>
      </w:r>
      <w:bookmarkEnd w:id="351"/>
    </w:p>
    <w:p w14:paraId="231B9579" w14:textId="77777777" w:rsidR="009C3439" w:rsidRDefault="00A47772">
      <w:r>
        <w:rPr>
          <w:rFonts w:ascii="Dialog" w:eastAsia="Dialog" w:hAnsi="Dialog" w:cs="Dialog"/>
          <w:color w:val="000000"/>
        </w:rPr>
        <w:t xml:space="preserve">This terminal provides the state of </w:t>
      </w:r>
      <w:hyperlink w:anchor="ltMHtP6GAqBwAWrl" w:history="1">
        <w:r>
          <w:rPr>
            <w:rFonts w:ascii="Dialog" w:eastAsia="Dialog" w:hAnsi="Dialog" w:cs="Dialog"/>
            <w:color w:val="0000FF"/>
          </w:rPr>
          <w:t>SMD_SPST_PushButton</w:t>
        </w:r>
      </w:hyperlink>
      <w:r>
        <w:rPr>
          <w:rFonts w:ascii="Dialog" w:eastAsia="Dialog" w:hAnsi="Dialog" w:cs="Dialog"/>
          <w:color w:val="000000"/>
        </w:rPr>
        <w:t xml:space="preserve">: </w:t>
      </w:r>
    </w:p>
    <w:p w14:paraId="7442142D" w14:textId="77777777" w:rsidR="009C3439" w:rsidRDefault="00A47772">
      <w:pPr>
        <w:numPr>
          <w:ilvl w:val="0"/>
          <w:numId w:val="49"/>
        </w:numPr>
      </w:pPr>
      <w:r>
        <w:rPr>
          <w:rFonts w:ascii="Dialog" w:eastAsia="Dialog" w:hAnsi="Dialog" w:cs="Dialog"/>
          <w:color w:val="000000"/>
        </w:rPr>
        <w:t xml:space="preserve">pressed: '0' logic level </w:t>
      </w:r>
    </w:p>
    <w:p w14:paraId="260CFEA8" w14:textId="77777777" w:rsidR="009C3439" w:rsidRDefault="00A47772">
      <w:pPr>
        <w:numPr>
          <w:ilvl w:val="0"/>
          <w:numId w:val="49"/>
        </w:numPr>
      </w:pPr>
      <w:r>
        <w:rPr>
          <w:rFonts w:ascii="Dialog" w:eastAsia="Dialog" w:hAnsi="Dialog" w:cs="Dialog"/>
          <w:color w:val="000000"/>
        </w:rPr>
        <w:t xml:space="preserve">non-pressed: '1' logic level </w:t>
      </w:r>
    </w:p>
    <w:p w14:paraId="5B9233B1" w14:textId="77777777" w:rsidR="009C3439" w:rsidRDefault="00A47772">
      <w:r>
        <w:rPr>
          <w:rFonts w:ascii="Dialog" w:eastAsia="Dialog" w:hAnsi="Dialog" w:cs="Dialog"/>
          <w:color w:val="000000"/>
        </w:rPr>
        <w:t xml:space="preserve">It must be shortcircuited to </w:t>
      </w:r>
      <w:hyperlink w:anchor="HtMHtP6GAqBwAWro" w:history="1">
        <w:r>
          <w:rPr>
            <w:rFonts w:ascii="Dialog" w:eastAsia="Dialog" w:hAnsi="Dialog" w:cs="Dialog"/>
            <w:color w:val="0000FF"/>
          </w:rPr>
          <w:t>OUT2()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12D60424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37698FB4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 </w:t>
      </w:r>
    </w:p>
    <w:p w14:paraId="67BAAFD3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</w:t>
      </w:r>
      <w:r>
        <w:rPr>
          <w:rFonts w:ascii="Dialog" w:eastAsia="Dialog" w:hAnsi="Dialog" w:cs="Dialog"/>
          <w:color w:val="000000"/>
        </w:rPr>
        <w:t>continuous</w:t>
      </w:r>
    </w:p>
    <w:p w14:paraId="7FF81DC5" w14:textId="77777777" w:rsidR="009C3439" w:rsidRDefault="00A47772">
      <w:pPr>
        <w:pStyle w:val="Titolo2"/>
      </w:pPr>
      <w:bookmarkStart w:id="352" w:name="HtMHtP6GAqBwAWro"/>
      <w:bookmarkEnd w:id="352"/>
      <w:r>
        <w:rPr>
          <w:noProof/>
        </w:rPr>
        <w:drawing>
          <wp:inline distT="0" distB="0" distL="0" distR="0" wp14:anchorId="4D7090FA" wp14:editId="7276AF6B">
            <wp:extent cx="228600" cy="228600"/>
            <wp:effectExtent l="19050" t="0" r="0" b="0"/>
            <wp:docPr id="381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53" w:name="Zq4BW36GAqBwAT.C"/>
      <w:r>
        <w:t>OUT2</w:t>
      </w:r>
      <w:bookmarkEnd w:id="353"/>
    </w:p>
    <w:p w14:paraId="6C9B12E3" w14:textId="77777777" w:rsidR="009C3439" w:rsidRDefault="00A47772">
      <w:r>
        <w:rPr>
          <w:rFonts w:ascii="Dialog" w:eastAsia="Dialog" w:hAnsi="Dialog" w:cs="Dialog"/>
          <w:color w:val="000000"/>
        </w:rPr>
        <w:t xml:space="preserve">This terminal provides the state of </w:t>
      </w:r>
      <w:hyperlink w:anchor="ltMHtP6GAqBwAWrl" w:history="1">
        <w:r>
          <w:rPr>
            <w:rFonts w:ascii="Dialog" w:eastAsia="Dialog" w:hAnsi="Dialog" w:cs="Dialog"/>
            <w:color w:val="0000FF"/>
          </w:rPr>
          <w:t>SMD_SPST_PushButton</w:t>
        </w:r>
      </w:hyperlink>
      <w:r>
        <w:rPr>
          <w:rFonts w:ascii="Dialog" w:eastAsia="Dialog" w:hAnsi="Dialog" w:cs="Dialog"/>
          <w:color w:val="000000"/>
        </w:rPr>
        <w:t xml:space="preserve">: </w:t>
      </w:r>
    </w:p>
    <w:p w14:paraId="14308647" w14:textId="77777777" w:rsidR="009C3439" w:rsidRDefault="00A47772">
      <w:pPr>
        <w:numPr>
          <w:ilvl w:val="0"/>
          <w:numId w:val="50"/>
        </w:numPr>
      </w:pPr>
      <w:r>
        <w:rPr>
          <w:rFonts w:ascii="Dialog" w:eastAsia="Dialog" w:hAnsi="Dialog" w:cs="Dialog"/>
          <w:color w:val="000000"/>
        </w:rPr>
        <w:t xml:space="preserve">pressed: '0' logic level </w:t>
      </w:r>
    </w:p>
    <w:p w14:paraId="249C165B" w14:textId="77777777" w:rsidR="009C3439" w:rsidRDefault="00A47772">
      <w:pPr>
        <w:numPr>
          <w:ilvl w:val="0"/>
          <w:numId w:val="50"/>
        </w:numPr>
      </w:pPr>
      <w:r>
        <w:rPr>
          <w:rFonts w:ascii="Dialog" w:eastAsia="Dialog" w:hAnsi="Dialog" w:cs="Dialog"/>
          <w:color w:val="000000"/>
        </w:rPr>
        <w:t xml:space="preserve">non-pressed: '1' logic level </w:t>
      </w:r>
    </w:p>
    <w:p w14:paraId="13125C41" w14:textId="77777777" w:rsidR="009C3439" w:rsidRDefault="00A47772">
      <w:r>
        <w:rPr>
          <w:rFonts w:ascii="Dialog" w:eastAsia="Dialog" w:hAnsi="Dialog" w:cs="Dialog"/>
          <w:color w:val="000000"/>
        </w:rPr>
        <w:t xml:space="preserve">It must be shortcircuited to </w:t>
      </w:r>
      <w:hyperlink w:anchor="HtMHtP6GAqBwAWrn" w:history="1">
        <w:r>
          <w:rPr>
            <w:rFonts w:ascii="Dialog" w:eastAsia="Dialog" w:hAnsi="Dialog" w:cs="Dialog"/>
            <w:color w:val="0000FF"/>
          </w:rPr>
          <w:t>OUT1()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4269F01F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752DAC2D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</w:t>
      </w:r>
      <w:r>
        <w:rPr>
          <w:rFonts w:ascii="Dialog" w:eastAsia="Dialog" w:hAnsi="Dialog" w:cs="Dialog"/>
          <w:color w:val="000000"/>
        </w:rPr>
        <w:t xml:space="preserve">age </w:t>
      </w:r>
    </w:p>
    <w:p w14:paraId="74332F28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6AA518A0" w14:textId="77777777" w:rsidR="009C3439" w:rsidRDefault="00A47772">
      <w:pPr>
        <w:pStyle w:val="Titolo2"/>
      </w:pPr>
      <w:bookmarkStart w:id="354" w:name="GdMHtP6GAqBwAWrr"/>
      <w:bookmarkEnd w:id="354"/>
      <w:r>
        <w:rPr>
          <w:noProof/>
        </w:rPr>
        <w:drawing>
          <wp:inline distT="0" distB="0" distL="0" distR="0" wp14:anchorId="4E348B97" wp14:editId="50DBF31A">
            <wp:extent cx="228600" cy="228600"/>
            <wp:effectExtent l="19050" t="0" r="0" b="0"/>
            <wp:docPr id="383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55" w:name="aqYBW36GAqBwAT.A"/>
      <w:r>
        <w:t>GND1</w:t>
      </w:r>
      <w:bookmarkEnd w:id="355"/>
    </w:p>
    <w:p w14:paraId="5AAE9F25" w14:textId="77777777" w:rsidR="009C3439" w:rsidRDefault="00A47772">
      <w:r>
        <w:rPr>
          <w:rFonts w:ascii="Dialog" w:eastAsia="Dialog" w:hAnsi="Dialog" w:cs="Dialog"/>
          <w:color w:val="000000"/>
        </w:rPr>
        <w:t xml:space="preserve">Terminal connected to ground reference voltage. </w:t>
      </w:r>
    </w:p>
    <w:p w14:paraId="781C334B" w14:textId="77777777" w:rsidR="009C3439" w:rsidRDefault="00A47772">
      <w:r>
        <w:rPr>
          <w:rFonts w:ascii="Dialog" w:eastAsia="Dialog" w:hAnsi="Dialog" w:cs="Dialog"/>
          <w:color w:val="000000"/>
        </w:rPr>
        <w:t xml:space="preserve">It must be shortcircuited to </w:t>
      </w:r>
      <w:hyperlink w:anchor="xdMHtP6GAqBwAWrt" w:history="1">
        <w:r>
          <w:rPr>
            <w:rFonts w:ascii="Dialog" w:eastAsia="Dialog" w:hAnsi="Dialog" w:cs="Dialog"/>
            <w:color w:val="0000FF"/>
          </w:rPr>
          <w:t>GND2()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6CE8B0D1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35D42369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 </w:t>
      </w:r>
    </w:p>
    <w:p w14:paraId="265F32C3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2D2B1E7C" w14:textId="77777777" w:rsidR="009C3439" w:rsidRDefault="00A47772">
      <w:pPr>
        <w:pStyle w:val="Titolo2"/>
      </w:pPr>
      <w:bookmarkStart w:id="356" w:name="xdMHtP6GAqBwAWrt"/>
      <w:bookmarkEnd w:id="356"/>
      <w:r>
        <w:rPr>
          <w:noProof/>
        </w:rPr>
        <w:drawing>
          <wp:inline distT="0" distB="0" distL="0" distR="0" wp14:anchorId="2109FEB8" wp14:editId="177D9D42">
            <wp:extent cx="228600" cy="228600"/>
            <wp:effectExtent l="19050" t="0" r="0" b="0"/>
            <wp:docPr id="385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57" w:name="AL.BW36GAqBwAT.L"/>
      <w:r>
        <w:t>GND2</w:t>
      </w:r>
      <w:bookmarkEnd w:id="357"/>
    </w:p>
    <w:p w14:paraId="6A3D4500" w14:textId="77777777" w:rsidR="009C3439" w:rsidRDefault="00A47772">
      <w:r>
        <w:rPr>
          <w:rFonts w:ascii="Dialog" w:eastAsia="Dialog" w:hAnsi="Dialog" w:cs="Dialog"/>
          <w:color w:val="000000"/>
        </w:rPr>
        <w:t xml:space="preserve">Terminal connected to ground reference voltage. </w:t>
      </w:r>
    </w:p>
    <w:p w14:paraId="4B8CF58E" w14:textId="77777777" w:rsidR="009C3439" w:rsidRDefault="00A47772">
      <w:r>
        <w:rPr>
          <w:rFonts w:ascii="Dialog" w:eastAsia="Dialog" w:hAnsi="Dialog" w:cs="Dialog"/>
          <w:color w:val="000000"/>
        </w:rPr>
        <w:t xml:space="preserve">It must be shortcircuited to </w:t>
      </w:r>
      <w:hyperlink w:anchor="GdMHtP6GAqBwAWrr" w:history="1">
        <w:r>
          <w:rPr>
            <w:rFonts w:ascii="Dialog" w:eastAsia="Dialog" w:hAnsi="Dialog" w:cs="Dialog"/>
            <w:color w:val="0000FF"/>
          </w:rPr>
          <w:t>GND1()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79B51948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3397D10C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 </w:t>
      </w:r>
    </w:p>
    <w:p w14:paraId="623B96CB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2314D6FE" w14:textId="77777777" w:rsidR="009C3439" w:rsidRDefault="00A47772">
      <w:pPr>
        <w:pStyle w:val="Titolo2"/>
      </w:pPr>
      <w:bookmarkStart w:id="358" w:name="DdMHtP6GAqBwAWrv"/>
      <w:bookmarkEnd w:id="358"/>
      <w:r>
        <w:rPr>
          <w:noProof/>
        </w:rPr>
        <w:drawing>
          <wp:inline distT="0" distB="0" distL="0" distR="0" wp14:anchorId="49069A3C" wp14:editId="1D57BE8D">
            <wp:extent cx="228600" cy="228600"/>
            <wp:effectExtent l="19050" t="0" r="0" b="0"/>
            <wp:docPr id="387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59" w:name="R9ERW36GAqBwAUAE"/>
      <w:r>
        <w:t>push</w:t>
      </w:r>
      <w:bookmarkEnd w:id="359"/>
    </w:p>
    <w:p w14:paraId="7188A1AA" w14:textId="77777777" w:rsidR="009C3439" w:rsidRDefault="00A47772">
      <w:r>
        <w:rPr>
          <w:rFonts w:ascii="Dialog" w:eastAsia="Dialog" w:hAnsi="Dialog" w:cs="Dialog"/>
          <w:color w:val="000000"/>
        </w:rPr>
        <w:t xml:space="preserve">When button is pressed the </w:t>
      </w:r>
      <w:hyperlink w:anchor="HtMHtP6GAqBwAWrn" w:history="1">
        <w:r>
          <w:rPr>
            <w:rFonts w:ascii="Dialog" w:eastAsia="Dialog" w:hAnsi="Dialog" w:cs="Dialog"/>
            <w:color w:val="0000FF"/>
          </w:rPr>
          <w:t>OUT1()</w:t>
        </w:r>
      </w:hyperlink>
      <w:r>
        <w:rPr>
          <w:rFonts w:ascii="Dialog" w:eastAsia="Dialog" w:hAnsi="Dialog" w:cs="Dialog"/>
          <w:color w:val="000000"/>
        </w:rPr>
        <w:t xml:space="preserve"> and </w:t>
      </w:r>
      <w:hyperlink w:anchor="HtMHtP6GAqBwAWro" w:history="1">
        <w:r>
          <w:rPr>
            <w:rFonts w:ascii="Dialog" w:eastAsia="Dialog" w:hAnsi="Dialog" w:cs="Dialog"/>
            <w:color w:val="0000FF"/>
          </w:rPr>
          <w:t>OUT2()</w:t>
        </w:r>
      </w:hyperlink>
      <w:r>
        <w:rPr>
          <w:rFonts w:ascii="Dialog" w:eastAsia="Dialog" w:hAnsi="Dialog" w:cs="Dialog"/>
          <w:color w:val="000000"/>
        </w:rPr>
        <w:t xml:space="preserve"> terminal are shortcircuited to </w:t>
      </w:r>
      <w:hyperlink w:anchor="GdMHtP6GAqBwAWrr" w:history="1">
        <w:r>
          <w:rPr>
            <w:rFonts w:ascii="Dialog" w:eastAsia="Dialog" w:hAnsi="Dialog" w:cs="Dialog"/>
            <w:color w:val="0000FF"/>
          </w:rPr>
          <w:t>GND1()</w:t>
        </w:r>
      </w:hyperlink>
      <w:r>
        <w:rPr>
          <w:rFonts w:ascii="Dialog" w:eastAsia="Dialog" w:hAnsi="Dialog" w:cs="Dialog"/>
          <w:color w:val="000000"/>
        </w:rPr>
        <w:t xml:space="preserve"> and </w:t>
      </w:r>
      <w:hyperlink w:anchor="xdMHtP6GAqBwAWrt" w:history="1">
        <w:r>
          <w:rPr>
            <w:rFonts w:ascii="Dialog" w:eastAsia="Dialog" w:hAnsi="Dialog" w:cs="Dialog"/>
            <w:color w:val="0000FF"/>
          </w:rPr>
          <w:t>GND2()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21AEFD55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5139620C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force </w:t>
      </w:r>
    </w:p>
    <w:p w14:paraId="21733ABB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occasional</w:t>
      </w:r>
    </w:p>
    <w:p w14:paraId="5CA0DFA3" w14:textId="77777777" w:rsidR="009C3439" w:rsidRDefault="00A47772">
      <w:pPr>
        <w:pStyle w:val="Titolo2"/>
      </w:pPr>
      <w:bookmarkStart w:id="360" w:name="h5MHtP6GAqBwAWq8"/>
      <w:bookmarkEnd w:id="360"/>
      <w:r>
        <w:rPr>
          <w:noProof/>
        </w:rPr>
        <w:lastRenderedPageBreak/>
        <w:drawing>
          <wp:inline distT="0" distB="0" distL="0" distR="0" wp14:anchorId="4A35D707" wp14:editId="0E86FD0A">
            <wp:extent cx="228600" cy="228600"/>
            <wp:effectExtent l="19050" t="0" r="0" b="0"/>
            <wp:docPr id="389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61" w:name="Sy8RW36GAqBwAUAG"/>
      <w:r>
        <w:t>release</w:t>
      </w:r>
      <w:bookmarkEnd w:id="361"/>
    </w:p>
    <w:p w14:paraId="22B069E7" w14:textId="77777777" w:rsidR="009C3439" w:rsidRDefault="00A47772">
      <w:r>
        <w:rPr>
          <w:rFonts w:ascii="Dialog" w:eastAsia="Dialog" w:hAnsi="Dialog" w:cs="Dialog"/>
          <w:color w:val="000000"/>
        </w:rPr>
        <w:t xml:space="preserve">When button is not pressed </w:t>
      </w:r>
      <w:hyperlink w:anchor="HtMHtP6GAqBwAWrn" w:history="1">
        <w:r>
          <w:rPr>
            <w:rFonts w:ascii="Dialog" w:eastAsia="Dialog" w:hAnsi="Dialog" w:cs="Dialog"/>
            <w:color w:val="0000FF"/>
          </w:rPr>
          <w:t>OUT1()</w:t>
        </w:r>
      </w:hyperlink>
      <w:r>
        <w:rPr>
          <w:rFonts w:ascii="Dialog" w:eastAsia="Dialog" w:hAnsi="Dialog" w:cs="Dialog"/>
          <w:color w:val="000000"/>
        </w:rPr>
        <w:t xml:space="preserve"> and </w:t>
      </w:r>
      <w:hyperlink w:anchor="HtMHtP6GAqBwAWro" w:history="1">
        <w:r>
          <w:rPr>
            <w:rFonts w:ascii="Dialog" w:eastAsia="Dialog" w:hAnsi="Dialog" w:cs="Dialog"/>
            <w:color w:val="0000FF"/>
          </w:rPr>
          <w:t>OUT2()</w:t>
        </w:r>
      </w:hyperlink>
      <w:r>
        <w:rPr>
          <w:rFonts w:ascii="Dialog" w:eastAsia="Dialog" w:hAnsi="Dialog" w:cs="Dialog"/>
          <w:color w:val="000000"/>
        </w:rPr>
        <w:t xml:space="preserve"> pins are float. </w:t>
      </w:r>
    </w:p>
    <w:p w14:paraId="64DB75CB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5242D366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 </w:t>
      </w:r>
    </w:p>
    <w:p w14:paraId="68B4C40C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occasional</w:t>
      </w:r>
    </w:p>
    <w:p w14:paraId="79D1F1F3" w14:textId="77777777" w:rsidR="009C3439" w:rsidRDefault="00A47772">
      <w:pPr>
        <w:pStyle w:val="Titolo2"/>
      </w:pPr>
      <w:bookmarkStart w:id="362" w:name="49MHtP6GAqBwAWry"/>
      <w:bookmarkEnd w:id="362"/>
      <w:r>
        <w:rPr>
          <w:noProof/>
        </w:rPr>
        <w:drawing>
          <wp:inline distT="0" distB="0" distL="0" distR="0" wp14:anchorId="6BA625C6" wp14:editId="6003FF29">
            <wp:extent cx="228600" cy="228600"/>
            <wp:effectExtent l="19050" t="0" r="0" b="0"/>
            <wp:docPr id="391" name="Image7.png" descr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63" w:name="sVU21H6GAqBwAU8Z"/>
      <w:r>
        <w:t>10K_t20%_LOG_POT_H20mm_THT</w:t>
      </w:r>
      <w:bookmarkEnd w:id="363"/>
    </w:p>
    <w:p w14:paraId="063BDF35" w14:textId="77777777" w:rsidR="009C3439" w:rsidRDefault="00A47772">
      <w:r>
        <w:rPr>
          <w:rFonts w:ascii="Dialog" w:eastAsia="Dialog" w:hAnsi="Dialog" w:cs="Dialog"/>
          <w:color w:val="000000"/>
        </w:rPr>
        <w:t xml:space="preserve">The </w:t>
      </w:r>
      <w:hyperlink w:anchor="49MHtP6GAqBwAWry" w:history="1">
        <w:r>
          <w:rPr>
            <w:rFonts w:ascii="Dialog" w:eastAsia="Dialog" w:hAnsi="Dialog" w:cs="Dialog"/>
            <w:color w:val="0000FF"/>
          </w:rPr>
          <w:t>10K_t20%_LOG_POT_H20mm_THT</w:t>
        </w:r>
      </w:hyperlink>
      <w:r>
        <w:rPr>
          <w:rFonts w:ascii="Dialog" w:eastAsia="Dialog" w:hAnsi="Dialog" w:cs="Dialog"/>
          <w:color w:val="000000"/>
        </w:rPr>
        <w:t xml:space="preserve"> is a logarithmic potentiometer that allows to have a variable resistance. The resistance value depends on the position of the knob, that can be rotated in clockwise and counterclockwise direction. Since </w:t>
      </w:r>
      <w:hyperlink w:anchor="a9MHtP6GAqBwAWr0" w:history="1">
        <w:proofErr w:type="gramStart"/>
        <w:r>
          <w:rPr>
            <w:rFonts w:ascii="Dialog" w:eastAsia="Dialog" w:hAnsi="Dialog" w:cs="Dialog"/>
            <w:color w:val="0000FF"/>
          </w:rPr>
          <w:t>VDD(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must be co</w:t>
      </w:r>
      <w:r>
        <w:rPr>
          <w:rFonts w:ascii="Dialog" w:eastAsia="Dialog" w:hAnsi="Dialog" w:cs="Dialog"/>
          <w:color w:val="000000"/>
        </w:rPr>
        <w:t xml:space="preserve">nnected to a voltage supply, the variable resistance allows to tune the voltage at pin </w:t>
      </w:r>
      <w:hyperlink w:anchor="a9MHtP6GAqBwAWr1" w:history="1">
        <w:r>
          <w:rPr>
            <w:rFonts w:ascii="Dialog" w:eastAsia="Dialog" w:hAnsi="Dialog" w:cs="Dialog"/>
            <w:color w:val="0000FF"/>
          </w:rPr>
          <w:t>F_T()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41EEA555" w14:textId="77777777" w:rsidR="009C3439" w:rsidRDefault="00A47772">
      <w:r>
        <w:rPr>
          <w:noProof/>
        </w:rPr>
        <w:drawing>
          <wp:inline distT="0" distB="0" distL="0" distR="0" wp14:anchorId="1460A6D5" wp14:editId="5AECF22C">
            <wp:extent cx="1524000" cy="2638425"/>
            <wp:effectExtent l="19050" t="0" r="0" b="0"/>
            <wp:docPr id="393" name="Image21.png" descr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21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ialog" w:eastAsia="Dialog" w:hAnsi="Dialog" w:cs="Dialog"/>
          <w:color w:val="000000"/>
        </w:rPr>
        <w:t xml:space="preserve"> </w:t>
      </w:r>
    </w:p>
    <w:p w14:paraId="7B4986BE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4EC31132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2C7793D7" w14:textId="77777777" w:rsidR="009C3439" w:rsidRDefault="00A47772">
      <w:r>
        <w:rPr>
          <w:rFonts w:ascii="Dialog" w:eastAsia="Dialog" w:hAnsi="Dialog" w:cs="Dialog"/>
          <w:b/>
          <w:color w:val="000000"/>
        </w:rPr>
        <w:t>Electrical characteristics:</w:t>
      </w:r>
      <w:r>
        <w:rPr>
          <w:rFonts w:ascii="Dialog" w:eastAsia="Dialog" w:hAnsi="Dialog" w:cs="Dialog"/>
          <w:color w:val="000000"/>
        </w:rPr>
        <w:t xml:space="preserve"> </w:t>
      </w:r>
    </w:p>
    <w:p w14:paraId="026F6F6F" w14:textId="77777777" w:rsidR="009C3439" w:rsidRDefault="00A47772">
      <w:pPr>
        <w:numPr>
          <w:ilvl w:val="0"/>
          <w:numId w:val="51"/>
        </w:numPr>
      </w:pPr>
      <w:r>
        <w:rPr>
          <w:rFonts w:ascii="Dialog" w:eastAsia="Dialog" w:hAnsi="Dialog" w:cs="Dialog"/>
          <w:color w:val="000000"/>
        </w:rPr>
        <w:t xml:space="preserve">Minimum resistance: 20Ohm </w:t>
      </w:r>
    </w:p>
    <w:p w14:paraId="08129E04" w14:textId="77777777" w:rsidR="009C3439" w:rsidRDefault="00A47772">
      <w:pPr>
        <w:numPr>
          <w:ilvl w:val="0"/>
          <w:numId w:val="51"/>
        </w:numPr>
      </w:pPr>
      <w:r>
        <w:rPr>
          <w:rFonts w:ascii="Dialog" w:eastAsia="Dialog" w:hAnsi="Dialog" w:cs="Dialog"/>
          <w:color w:val="000000"/>
        </w:rPr>
        <w:t xml:space="preserve">Maximum resistance: 10KOhm </w:t>
      </w:r>
    </w:p>
    <w:p w14:paraId="4D44A4C5" w14:textId="77777777" w:rsidR="009C3439" w:rsidRDefault="00A47772">
      <w:pPr>
        <w:numPr>
          <w:ilvl w:val="0"/>
          <w:numId w:val="51"/>
        </w:numPr>
      </w:pPr>
      <w:r>
        <w:rPr>
          <w:rFonts w:ascii="Dialog" w:eastAsia="Dialog" w:hAnsi="Dialog" w:cs="Dialog"/>
          <w:color w:val="000000"/>
        </w:rPr>
        <w:t xml:space="preserve">Tolerance: +/-20% </w:t>
      </w:r>
    </w:p>
    <w:p w14:paraId="5D71F591" w14:textId="77777777" w:rsidR="009C3439" w:rsidRDefault="00A47772">
      <w:pPr>
        <w:numPr>
          <w:ilvl w:val="0"/>
          <w:numId w:val="51"/>
        </w:numPr>
      </w:pPr>
      <w:r>
        <w:rPr>
          <w:rFonts w:ascii="Dialog" w:eastAsia="Dialog" w:hAnsi="Dialog" w:cs="Dialog"/>
          <w:color w:val="000000"/>
        </w:rPr>
        <w:t>Maximum voltage</w:t>
      </w:r>
      <w:r>
        <w:rPr>
          <w:rFonts w:ascii="Dialog" w:eastAsia="Dialog" w:hAnsi="Dialog" w:cs="Dialog"/>
          <w:color w:val="000000"/>
        </w:rPr>
        <w:t xml:space="preserve">: 50V </w:t>
      </w:r>
    </w:p>
    <w:p w14:paraId="77E6AEB0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67C88F2B" w14:textId="77777777" w:rsidR="009C3439" w:rsidRDefault="00A47772">
      <w:r>
        <w:rPr>
          <w:rFonts w:ascii="Dialog" w:eastAsia="Dialog" w:hAnsi="Dialog" w:cs="Dialog"/>
          <w:b/>
          <w:color w:val="000000"/>
        </w:rPr>
        <w:t>Mechanical characteristics:</w:t>
      </w:r>
      <w:r>
        <w:rPr>
          <w:rFonts w:ascii="Dialog" w:eastAsia="Dialog" w:hAnsi="Dialog" w:cs="Dialog"/>
          <w:color w:val="000000"/>
        </w:rPr>
        <w:t xml:space="preserve"> </w:t>
      </w:r>
    </w:p>
    <w:p w14:paraId="142960EE" w14:textId="77777777" w:rsidR="009C3439" w:rsidRDefault="00A47772">
      <w:pPr>
        <w:numPr>
          <w:ilvl w:val="0"/>
          <w:numId w:val="52"/>
        </w:numPr>
      </w:pPr>
      <w:r>
        <w:rPr>
          <w:rFonts w:ascii="Dialog" w:eastAsia="Dialog" w:hAnsi="Dialog" w:cs="Dialog"/>
          <w:color w:val="000000"/>
        </w:rPr>
        <w:t xml:space="preserve">Knob diameter: 6mm </w:t>
      </w:r>
    </w:p>
    <w:p w14:paraId="12784B0D" w14:textId="77777777" w:rsidR="009C3439" w:rsidRDefault="00A47772">
      <w:pPr>
        <w:numPr>
          <w:ilvl w:val="0"/>
          <w:numId w:val="52"/>
        </w:numPr>
      </w:pPr>
      <w:r>
        <w:rPr>
          <w:rFonts w:ascii="Dialog" w:eastAsia="Dialog" w:hAnsi="Dialog" w:cs="Dialog"/>
          <w:color w:val="000000"/>
        </w:rPr>
        <w:t xml:space="preserve">Total height: 20mm </w:t>
      </w:r>
    </w:p>
    <w:p w14:paraId="2BE3FB3B" w14:textId="77777777" w:rsidR="009C3439" w:rsidRDefault="00A47772">
      <w:pPr>
        <w:numPr>
          <w:ilvl w:val="0"/>
          <w:numId w:val="52"/>
        </w:numPr>
      </w:pPr>
      <w:r>
        <w:rPr>
          <w:rFonts w:ascii="Dialog" w:eastAsia="Dialog" w:hAnsi="Dialog" w:cs="Dialog"/>
          <w:color w:val="000000"/>
        </w:rPr>
        <w:t xml:space="preserve">Total rotation: 280° </w:t>
      </w:r>
    </w:p>
    <w:p w14:paraId="6429C12D" w14:textId="77777777" w:rsidR="009C3439" w:rsidRDefault="00A47772">
      <w:pPr>
        <w:numPr>
          <w:ilvl w:val="0"/>
          <w:numId w:val="52"/>
        </w:numPr>
      </w:pPr>
      <w:r>
        <w:rPr>
          <w:rFonts w:ascii="Dialog" w:eastAsia="Dialog" w:hAnsi="Dialog" w:cs="Dialog"/>
          <w:color w:val="000000"/>
        </w:rPr>
        <w:t xml:space="preserve">100000 cycles </w:t>
      </w:r>
    </w:p>
    <w:p w14:paraId="30E4C4C6" w14:textId="77777777" w:rsidR="009C3439" w:rsidRDefault="00A47772">
      <w:pPr>
        <w:numPr>
          <w:ilvl w:val="0"/>
          <w:numId w:val="52"/>
        </w:numPr>
      </w:pPr>
      <w:r>
        <w:rPr>
          <w:rFonts w:ascii="Dialog" w:eastAsia="Dialog" w:hAnsi="Dialog" w:cs="Dialog"/>
          <w:color w:val="000000"/>
        </w:rPr>
        <w:t xml:space="preserve">Through-hole technology </w:t>
      </w:r>
    </w:p>
    <w:p w14:paraId="535DA935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4B3148D2" w14:textId="77777777" w:rsidR="009C3439" w:rsidRDefault="00A47772">
      <w:pPr>
        <w:pStyle w:val="DiagramType"/>
      </w:pPr>
      <w:r>
        <w:t>Operations</w:t>
      </w:r>
    </w:p>
    <w:p w14:paraId="3CC36FB7" w14:textId="77777777" w:rsidR="009C3439" w:rsidRDefault="00A47772">
      <w:pPr>
        <w:pStyle w:val="Titolo2"/>
      </w:pPr>
      <w:bookmarkStart w:id="364" w:name="a9MHtP6GAqBwAWr0"/>
      <w:bookmarkEnd w:id="364"/>
      <w:r>
        <w:rPr>
          <w:noProof/>
        </w:rPr>
        <w:drawing>
          <wp:inline distT="0" distB="0" distL="0" distR="0" wp14:anchorId="4F13760C" wp14:editId="38A49210">
            <wp:extent cx="228600" cy="228600"/>
            <wp:effectExtent l="19050" t="0" r="0" b="0"/>
            <wp:docPr id="395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65" w:name="116VW36GAqBwAUFT"/>
      <w:r>
        <w:t>VDD</w:t>
      </w:r>
      <w:bookmarkEnd w:id="365"/>
    </w:p>
    <w:p w14:paraId="30A187A3" w14:textId="77777777" w:rsidR="009C3439" w:rsidRDefault="00A47772">
      <w:r>
        <w:rPr>
          <w:rFonts w:ascii="Dialog" w:eastAsia="Dialog" w:hAnsi="Dialog" w:cs="Dialog"/>
          <w:color w:val="000000"/>
        </w:rPr>
        <w:t xml:space="preserve">Voltage supply pin. </w:t>
      </w:r>
    </w:p>
    <w:p w14:paraId="3FDD4EFB" w14:textId="77777777" w:rsidR="009C3439" w:rsidRDefault="00A47772">
      <w:r>
        <w:rPr>
          <w:rFonts w:ascii="Dialog" w:eastAsia="Dialog" w:hAnsi="Dialog" w:cs="Dialog"/>
          <w:color w:val="000000"/>
        </w:rPr>
        <w:t xml:space="preserve">Max voltage: 50V </w:t>
      </w:r>
    </w:p>
    <w:p w14:paraId="282BDA10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35595A5A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 </w:t>
      </w:r>
    </w:p>
    <w:p w14:paraId="3FEBED8F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59056FFF" w14:textId="77777777" w:rsidR="009C3439" w:rsidRDefault="00A47772">
      <w:pPr>
        <w:pStyle w:val="Titolo2"/>
      </w:pPr>
      <w:bookmarkStart w:id="366" w:name="p9MHtP6GAqBwAWr2"/>
      <w:bookmarkEnd w:id="366"/>
      <w:r>
        <w:rPr>
          <w:noProof/>
        </w:rPr>
        <w:lastRenderedPageBreak/>
        <w:drawing>
          <wp:inline distT="0" distB="0" distL="0" distR="0" wp14:anchorId="1C843247" wp14:editId="168985B1">
            <wp:extent cx="228600" cy="228600"/>
            <wp:effectExtent l="19050" t="0" r="0" b="0"/>
            <wp:docPr id="397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67" w:name="yhGVW36GAqBwAUFV"/>
      <w:r>
        <w:t>GND</w:t>
      </w:r>
      <w:bookmarkEnd w:id="367"/>
    </w:p>
    <w:p w14:paraId="40A67CCD" w14:textId="77777777" w:rsidR="009C3439" w:rsidRDefault="00A47772">
      <w:r>
        <w:rPr>
          <w:rFonts w:ascii="Dialog" w:eastAsia="Dialog" w:hAnsi="Dialog" w:cs="Dialog"/>
          <w:color w:val="000000"/>
        </w:rPr>
        <w:t xml:space="preserve">Reference ground pin. </w:t>
      </w:r>
    </w:p>
    <w:p w14:paraId="4E0EA548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22E788B6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 </w:t>
      </w:r>
    </w:p>
    <w:p w14:paraId="27746185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36CDF605" w14:textId="77777777" w:rsidR="009C3439" w:rsidRDefault="00A47772">
      <w:pPr>
        <w:pStyle w:val="Titolo2"/>
      </w:pPr>
      <w:bookmarkStart w:id="368" w:name="a9MHtP6GAqBwAWr1"/>
      <w:bookmarkEnd w:id="368"/>
      <w:r>
        <w:rPr>
          <w:noProof/>
        </w:rPr>
        <w:drawing>
          <wp:inline distT="0" distB="0" distL="0" distR="0" wp14:anchorId="34DA9E1C" wp14:editId="41F06499">
            <wp:extent cx="228600" cy="228600"/>
            <wp:effectExtent l="19050" t="0" r="0" b="0"/>
            <wp:docPr id="399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69" w:name="w4mVW36GAqBwAUFX"/>
      <w:r>
        <w:t>F_T</w:t>
      </w:r>
      <w:bookmarkEnd w:id="369"/>
    </w:p>
    <w:p w14:paraId="1663FB54" w14:textId="77777777" w:rsidR="009C3439" w:rsidRDefault="00A47772">
      <w:r>
        <w:rPr>
          <w:rFonts w:ascii="Dialog" w:eastAsia="Dialog" w:hAnsi="Dialog" w:cs="Dialog"/>
          <w:color w:val="000000"/>
        </w:rPr>
        <w:t xml:space="preserve">Terminal at which the variable voltage can be read. Voltage at this pin can vary in the range from  </w:t>
      </w:r>
      <w:hyperlink w:anchor="a9MHtP6GAqBwAWr1" w:history="1">
        <w:r>
          <w:rPr>
            <w:rFonts w:ascii="Dialog" w:eastAsia="Dialog" w:hAnsi="Dialog" w:cs="Dialog"/>
            <w:color w:val="0000FF"/>
          </w:rPr>
          <w:t>F_T()</w:t>
        </w:r>
      </w:hyperlink>
      <w:r>
        <w:rPr>
          <w:rFonts w:ascii="Dialog" w:eastAsia="Dialog" w:hAnsi="Dialog" w:cs="Dialog"/>
          <w:color w:val="000000"/>
        </w:rPr>
        <w:t xml:space="preserve"> = 20/10k * </w:t>
      </w:r>
      <w:hyperlink w:anchor="a9MHtP6GAqBwAWr0" w:history="1">
        <w:r>
          <w:rPr>
            <w:rFonts w:ascii="Dialog" w:eastAsia="Dialog" w:hAnsi="Dialog" w:cs="Dialog"/>
            <w:color w:val="0000FF"/>
          </w:rPr>
          <w:t>VDD()</w:t>
        </w:r>
      </w:hyperlink>
      <w:r>
        <w:rPr>
          <w:rFonts w:ascii="Dialog" w:eastAsia="Dialog" w:hAnsi="Dialog" w:cs="Dialog"/>
          <w:color w:val="000000"/>
        </w:rPr>
        <w:t xml:space="preserve"> = 2*10^-3*</w:t>
      </w:r>
      <w:hyperlink w:anchor="a9MHtP6GAqBwAWr0" w:history="1">
        <w:r>
          <w:rPr>
            <w:rFonts w:ascii="Dialog" w:eastAsia="Dialog" w:hAnsi="Dialog" w:cs="Dialog"/>
            <w:color w:val="0000FF"/>
          </w:rPr>
          <w:t>VDD()</w:t>
        </w:r>
      </w:hyperlink>
      <w:r>
        <w:rPr>
          <w:rFonts w:ascii="Dialog" w:eastAsia="Dialog" w:hAnsi="Dialog" w:cs="Dialog"/>
          <w:color w:val="000000"/>
        </w:rPr>
        <w:t xml:space="preserve"> (due to the minimum resistance of potentiometer) to </w:t>
      </w:r>
      <w:hyperlink w:anchor="a9MHtP6GAqBwAWr1" w:history="1">
        <w:r>
          <w:rPr>
            <w:rFonts w:ascii="Dialog" w:eastAsia="Dialog" w:hAnsi="Dialog" w:cs="Dialog"/>
            <w:color w:val="0000FF"/>
          </w:rPr>
          <w:t>F_T()</w:t>
        </w:r>
      </w:hyperlink>
      <w:r>
        <w:rPr>
          <w:rFonts w:ascii="Dialog" w:eastAsia="Dialog" w:hAnsi="Dialog" w:cs="Dialog"/>
          <w:color w:val="000000"/>
        </w:rPr>
        <w:t xml:space="preserve"> = </w:t>
      </w:r>
      <w:hyperlink w:anchor="a9MHtP6GAqBwAWr0" w:history="1">
        <w:r>
          <w:rPr>
            <w:rFonts w:ascii="Dialog" w:eastAsia="Dialog" w:hAnsi="Dialog" w:cs="Dialog"/>
            <w:color w:val="0000FF"/>
          </w:rPr>
          <w:t>VDD()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14AD935E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61FB4C6C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voltage </w:t>
      </w:r>
    </w:p>
    <w:p w14:paraId="00AFABD2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continuous</w:t>
      </w:r>
    </w:p>
    <w:p w14:paraId="6E5F4FEF" w14:textId="77777777" w:rsidR="009C3439" w:rsidRDefault="00A47772">
      <w:pPr>
        <w:pStyle w:val="Titolo2"/>
      </w:pPr>
      <w:bookmarkStart w:id="370" w:name="v9MHtP6GAqBwAWr4"/>
      <w:bookmarkEnd w:id="370"/>
      <w:r>
        <w:rPr>
          <w:noProof/>
        </w:rPr>
        <w:drawing>
          <wp:inline distT="0" distB="0" distL="0" distR="0" wp14:anchorId="3E5025E9" wp14:editId="23CB3DCD">
            <wp:extent cx="228600" cy="228600"/>
            <wp:effectExtent l="19050" t="0" r="0" b="0"/>
            <wp:docPr id="401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71" w:name="hQmNW36GAqBwAUFq"/>
      <w:r>
        <w:t>tuneR</w:t>
      </w:r>
      <w:bookmarkEnd w:id="371"/>
    </w:p>
    <w:p w14:paraId="598A69F4" w14:textId="77777777" w:rsidR="009C3439" w:rsidRDefault="00A47772">
      <w:r>
        <w:rPr>
          <w:rFonts w:ascii="Dialog" w:eastAsia="Dialog" w:hAnsi="Dialog" w:cs="Dialog"/>
          <w:color w:val="000000"/>
        </w:rPr>
        <w:t>Kn</w:t>
      </w:r>
      <w:r>
        <w:rPr>
          <w:rFonts w:ascii="Dialog" w:eastAsia="Dialog" w:hAnsi="Dialog" w:cs="Dialog"/>
          <w:color w:val="000000"/>
        </w:rPr>
        <w:t xml:space="preserve">ob is rotated in clockwise direction: voltage at pin </w:t>
      </w:r>
      <w:hyperlink w:anchor="a9MHtP6GAqBwAWr1" w:history="1">
        <w:r>
          <w:rPr>
            <w:rFonts w:ascii="Dialog" w:eastAsia="Dialog" w:hAnsi="Dialog" w:cs="Dialog"/>
            <w:color w:val="0000FF"/>
          </w:rPr>
          <w:t>F_</w:t>
        </w:r>
        <w:proofErr w:type="gramStart"/>
        <w:r>
          <w:rPr>
            <w:rFonts w:ascii="Dialog" w:eastAsia="Dialog" w:hAnsi="Dialog" w:cs="Dialog"/>
            <w:color w:val="0000FF"/>
          </w:rPr>
          <w:t>T(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increases, so resistance is higher </w:t>
      </w:r>
    </w:p>
    <w:p w14:paraId="2E0F8AD6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254DFB60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force </w:t>
      </w:r>
    </w:p>
    <w:p w14:paraId="3BB15E3A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occasional</w:t>
      </w:r>
    </w:p>
    <w:p w14:paraId="1E78B46F" w14:textId="77777777" w:rsidR="009C3439" w:rsidRDefault="00A47772">
      <w:pPr>
        <w:pStyle w:val="Titolo2"/>
      </w:pPr>
      <w:bookmarkStart w:id="372" w:name="EDMHtP6GAqBwAWr6"/>
      <w:bookmarkEnd w:id="372"/>
      <w:r>
        <w:rPr>
          <w:noProof/>
        </w:rPr>
        <w:drawing>
          <wp:inline distT="0" distB="0" distL="0" distR="0" wp14:anchorId="470EB95D" wp14:editId="1AEA0119">
            <wp:extent cx="228600" cy="228600"/>
            <wp:effectExtent l="19050" t="0" r="0" b="0"/>
            <wp:docPr id="403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73" w:name="slWQp36GAqBwAacy"/>
      <w:r>
        <w:t>tuneL</w:t>
      </w:r>
      <w:bookmarkEnd w:id="373"/>
    </w:p>
    <w:p w14:paraId="17AEC63E" w14:textId="77777777" w:rsidR="009C3439" w:rsidRDefault="00A47772">
      <w:r>
        <w:rPr>
          <w:rFonts w:ascii="Dialog" w:eastAsia="Dialog" w:hAnsi="Dialog" w:cs="Dialog"/>
          <w:color w:val="000000"/>
        </w:rPr>
        <w:t xml:space="preserve">Knob is rotated in counterclockwise direction: voltage at pin </w:t>
      </w:r>
      <w:hyperlink w:anchor="a9MHtP6GAqBwAWr1" w:history="1">
        <w:r>
          <w:rPr>
            <w:rFonts w:ascii="Dialog" w:eastAsia="Dialog" w:hAnsi="Dialog" w:cs="Dialog"/>
            <w:color w:val="0000FF"/>
          </w:rPr>
          <w:t>F_</w:t>
        </w:r>
        <w:proofErr w:type="gramStart"/>
        <w:r>
          <w:rPr>
            <w:rFonts w:ascii="Dialog" w:eastAsia="Dialog" w:hAnsi="Dialog" w:cs="Dialog"/>
            <w:color w:val="0000FF"/>
          </w:rPr>
          <w:t>T(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decreases, so resistance is lower </w:t>
      </w:r>
    </w:p>
    <w:p w14:paraId="26F7E9AE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0FCC71AF" w14:textId="77777777" w:rsidR="009C3439" w:rsidRDefault="00A47772">
      <w:r>
        <w:rPr>
          <w:rFonts w:ascii="Dialog" w:eastAsia="Dialog" w:hAnsi="Dialog" w:cs="Dialog"/>
          <w:b/>
          <w:color w:val="000000"/>
        </w:rPr>
        <w:t>Coding:</w:t>
      </w:r>
      <w:r>
        <w:rPr>
          <w:rFonts w:ascii="Dialog" w:eastAsia="Dialog" w:hAnsi="Dialog" w:cs="Dialog"/>
          <w:color w:val="000000"/>
        </w:rPr>
        <w:t xml:space="preserve"> force </w:t>
      </w:r>
    </w:p>
    <w:p w14:paraId="31320644" w14:textId="77777777" w:rsidR="009C3439" w:rsidRDefault="00A47772">
      <w:r>
        <w:rPr>
          <w:rFonts w:ascii="Dialog" w:eastAsia="Dialog" w:hAnsi="Dialog" w:cs="Dialog"/>
          <w:b/>
          <w:color w:val="000000"/>
        </w:rPr>
        <w:t>Periodicity:</w:t>
      </w:r>
      <w:r>
        <w:rPr>
          <w:rFonts w:ascii="Dialog" w:eastAsia="Dialog" w:hAnsi="Dialog" w:cs="Dialog"/>
          <w:color w:val="000000"/>
        </w:rPr>
        <w:t xml:space="preserve"> occasional</w:t>
      </w:r>
    </w:p>
    <w:p w14:paraId="67272150" w14:textId="77777777" w:rsidR="009C3439" w:rsidRDefault="00A47772">
      <w:pPr>
        <w:pStyle w:val="Titolo2"/>
      </w:pPr>
      <w:bookmarkStart w:id="374" w:name="yDMHtP6GAqBwAWr8"/>
      <w:bookmarkEnd w:id="374"/>
      <w:r>
        <w:rPr>
          <w:noProof/>
        </w:rPr>
        <w:lastRenderedPageBreak/>
        <w:drawing>
          <wp:inline distT="0" distB="0" distL="0" distR="0" wp14:anchorId="1E38ED88" wp14:editId="08FD3EE5">
            <wp:extent cx="228600" cy="228600"/>
            <wp:effectExtent l="19050" t="0" r="0" b="0"/>
            <wp:docPr id="405" name="Image7.png" descr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75" w:name="i1.DW36GAqBwAUIM"/>
      <w:r>
        <w:t>Schematic</w:t>
      </w:r>
      <w:bookmarkEnd w:id="375"/>
    </w:p>
    <w:p w14:paraId="6335E642" w14:textId="77777777" w:rsidR="009C3439" w:rsidRDefault="00A47772">
      <w:r>
        <w:rPr>
          <w:noProof/>
        </w:rPr>
        <w:drawing>
          <wp:inline distT="0" distB="0" distL="0" distR="0" wp14:anchorId="76628B6A" wp14:editId="3D8B5280">
            <wp:extent cx="5727700" cy="4050861"/>
            <wp:effectExtent l="19050" t="0" r="0" b="0"/>
            <wp:docPr id="407" name="Image22.png" descr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22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ialog" w:eastAsia="Dialog" w:hAnsi="Dialog" w:cs="Dialog"/>
          <w:color w:val="000000"/>
        </w:rPr>
        <w:t xml:space="preserve"> </w:t>
      </w:r>
    </w:p>
    <w:p w14:paraId="25CF56E8" w14:textId="77777777" w:rsidR="009C3439" w:rsidRDefault="00A47772">
      <w:r>
        <w:rPr>
          <w:noProof/>
        </w:rPr>
        <w:drawing>
          <wp:inline distT="0" distB="0" distL="0" distR="0" wp14:anchorId="24E8CF0B" wp14:editId="125BAAF9">
            <wp:extent cx="5727700" cy="4050861"/>
            <wp:effectExtent l="19050" t="0" r="0" b="0"/>
            <wp:docPr id="409" name="Image23.png" descr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23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ialog" w:eastAsia="Dialog" w:hAnsi="Dialog" w:cs="Dialog"/>
          <w:color w:val="000000"/>
        </w:rPr>
        <w:t xml:space="preserve"> </w:t>
      </w:r>
    </w:p>
    <w:p w14:paraId="1E45CF76" w14:textId="77777777" w:rsidR="009C3439" w:rsidRDefault="00A47772">
      <w:r>
        <w:rPr>
          <w:noProof/>
        </w:rPr>
        <w:lastRenderedPageBreak/>
        <w:drawing>
          <wp:inline distT="0" distB="0" distL="0" distR="0" wp14:anchorId="61BABAFE" wp14:editId="53A48660">
            <wp:extent cx="5727700" cy="4050861"/>
            <wp:effectExtent l="19050" t="0" r="0" b="0"/>
            <wp:docPr id="411" name="Image24.png" descr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24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98C9" w14:textId="77777777" w:rsidR="009C3439" w:rsidRDefault="00A47772">
      <w:pPr>
        <w:pStyle w:val="Titolo2"/>
      </w:pPr>
      <w:bookmarkStart w:id="376" w:name="WbMHtP6GAqBwAWr9"/>
      <w:bookmarkEnd w:id="376"/>
      <w:r>
        <w:rPr>
          <w:noProof/>
        </w:rPr>
        <w:drawing>
          <wp:inline distT="0" distB="0" distL="0" distR="0" wp14:anchorId="69C4047D" wp14:editId="1FED13AB">
            <wp:extent cx="228600" cy="228600"/>
            <wp:effectExtent l="19050" t="0" r="0" b="0"/>
            <wp:docPr id="413" name="Image7.png" descr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77" w:name="0jtJ1H6GAqBwAVFk"/>
      <w:r>
        <w:t>Case</w:t>
      </w:r>
      <w:bookmarkEnd w:id="377"/>
    </w:p>
    <w:p w14:paraId="37D65CB1" w14:textId="77777777" w:rsidR="009C3439" w:rsidRDefault="00A47772">
      <w:r>
        <w:rPr>
          <w:rFonts w:ascii="Dialog" w:eastAsia="Dialog" w:hAnsi="Dialog" w:cs="Dialog"/>
          <w:color w:val="000000"/>
        </w:rPr>
        <w:t xml:space="preserve">Plastic black case to protect the </w:t>
      </w:r>
      <w:hyperlink w:anchor="Z2MHtP6GAqBwAWpi" w:history="1">
        <w:r>
          <w:rPr>
            <w:rFonts w:ascii="Dialog" w:eastAsia="Dialog" w:hAnsi="Dialog" w:cs="Dialog"/>
            <w:color w:val="0000FF"/>
          </w:rPr>
          <w:t>PCB</w:t>
        </w:r>
      </w:hyperlink>
      <w:r>
        <w:rPr>
          <w:rFonts w:ascii="Dialog" w:eastAsia="Dialog" w:hAnsi="Dialog" w:cs="Dialog"/>
          <w:color w:val="000000"/>
        </w:rPr>
        <w:t xml:space="preserve"> on which the circuit is assembled. </w:t>
      </w:r>
    </w:p>
    <w:p w14:paraId="35AECDF0" w14:textId="77777777" w:rsidR="009C3439" w:rsidRDefault="00A47772">
      <w:r>
        <w:rPr>
          <w:rFonts w:ascii="Dialog" w:eastAsia="Dialog" w:hAnsi="Dialog" w:cs="Dialog"/>
          <w:color w:val="000000"/>
        </w:rPr>
        <w:t xml:space="preserve">Since </w:t>
      </w:r>
      <w:hyperlink w:anchor="52MHtP6GAqBwAWpj" w:history="1">
        <w:r>
          <w:rPr>
            <w:rFonts w:ascii="Dialog" w:eastAsia="Dialog" w:hAnsi="Dialog" w:cs="Dialog"/>
            <w:color w:val="0000FF"/>
          </w:rPr>
          <w:t>DAISY_SEED</w:t>
        </w:r>
      </w:hyperlink>
      <w:r>
        <w:rPr>
          <w:rFonts w:ascii="Dialog" w:eastAsia="Dialog" w:hAnsi="Dialog" w:cs="Dialog"/>
          <w:color w:val="000000"/>
        </w:rPr>
        <w:t xml:space="preserve"> board height is approximately 15mm, we need a </w:t>
      </w:r>
      <w:hyperlink w:anchor="WbMHtP6GAqBwAWr9" w:history="1">
        <w:r>
          <w:rPr>
            <w:rFonts w:ascii="Dialog" w:eastAsia="Dialog" w:hAnsi="Dialog" w:cs="Dialog"/>
            <w:color w:val="0000FF"/>
          </w:rPr>
          <w:t>Case</w:t>
        </w:r>
      </w:hyperlink>
      <w:r>
        <w:rPr>
          <w:rFonts w:ascii="Dialog" w:eastAsia="Dialog" w:hAnsi="Dialog" w:cs="Dialog"/>
          <w:color w:val="000000"/>
        </w:rPr>
        <w:t xml:space="preserve"> height</w:t>
      </w:r>
      <w:r>
        <w:rPr>
          <w:rFonts w:ascii="Dialog" w:eastAsia="Dialog" w:hAnsi="Dialog" w:cs="Dialog"/>
          <w:color w:val="000000"/>
        </w:rPr>
        <w:t xml:space="preserve"> at least equal to 20mm. </w:t>
      </w:r>
    </w:p>
    <w:p w14:paraId="0E1F4FA6" w14:textId="77777777" w:rsidR="009C3439" w:rsidRDefault="00A47772">
      <w:r>
        <w:rPr>
          <w:rFonts w:ascii="Dialog" w:eastAsia="Dialog" w:hAnsi="Dialog" w:cs="Dialog"/>
          <w:color w:val="000000"/>
        </w:rPr>
        <w:t xml:space="preserve">A break in the case 10.86mm x 21.74mm is needed for the </w:t>
      </w:r>
      <w:hyperlink w:anchor="xEMHtP6GAqBwAWnl" w:history="1">
        <w:r>
          <w:rPr>
            <w:rFonts w:ascii="Dialog" w:eastAsia="Dialog" w:hAnsi="Dialog" w:cs="Dialog"/>
            <w:color w:val="0000FF"/>
          </w:rPr>
          <w:t>I2C_OLED_Display_SSD1306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623F5683" w14:textId="77777777" w:rsidR="009C3439" w:rsidRDefault="00A47772">
      <w:r>
        <w:rPr>
          <w:rFonts w:ascii="Dialog" w:eastAsia="Dialog" w:hAnsi="Dialog" w:cs="Dialog"/>
          <w:color w:val="000000"/>
        </w:rPr>
        <w:t xml:space="preserve">On the top side of the case there are: </w:t>
      </w:r>
    </w:p>
    <w:p w14:paraId="32E6DD2C" w14:textId="77777777" w:rsidR="009C3439" w:rsidRDefault="00A47772">
      <w:pPr>
        <w:numPr>
          <w:ilvl w:val="0"/>
          <w:numId w:val="53"/>
        </w:numPr>
      </w:pPr>
      <w:r>
        <w:rPr>
          <w:rFonts w:ascii="Dialog" w:eastAsia="Dialog" w:hAnsi="Dialog" w:cs="Dialog"/>
          <w:color w:val="000000"/>
        </w:rPr>
        <w:t xml:space="preserve">2 circular holes with a 9mm diameter </w:t>
      </w:r>
    </w:p>
    <w:p w14:paraId="5DBFA4F1" w14:textId="77777777" w:rsidR="009C3439" w:rsidRDefault="00A47772">
      <w:pPr>
        <w:numPr>
          <w:ilvl w:val="0"/>
          <w:numId w:val="53"/>
        </w:numPr>
      </w:pPr>
      <w:r>
        <w:rPr>
          <w:rFonts w:ascii="Dialog" w:eastAsia="Dialog" w:hAnsi="Dialog" w:cs="Dialog"/>
          <w:color w:val="000000"/>
        </w:rPr>
        <w:t>3 circular holes with a 6mm diame</w:t>
      </w:r>
      <w:r>
        <w:rPr>
          <w:rFonts w:ascii="Dialog" w:eastAsia="Dialog" w:hAnsi="Dialog" w:cs="Dialog"/>
          <w:color w:val="000000"/>
        </w:rPr>
        <w:t xml:space="preserve">ter </w:t>
      </w:r>
    </w:p>
    <w:p w14:paraId="1C27A817" w14:textId="77777777" w:rsidR="009C3439" w:rsidRDefault="00A47772">
      <w:pPr>
        <w:numPr>
          <w:ilvl w:val="0"/>
          <w:numId w:val="53"/>
        </w:numPr>
      </w:pPr>
      <w:r>
        <w:rPr>
          <w:rFonts w:ascii="Dialog" w:eastAsia="Dialog" w:hAnsi="Dialog" w:cs="Dialog"/>
          <w:color w:val="000000"/>
        </w:rPr>
        <w:t xml:space="preserve">1 circular holes with a 5.72 diameter </w:t>
      </w:r>
    </w:p>
    <w:p w14:paraId="38683B78" w14:textId="77777777" w:rsidR="009C3439" w:rsidRDefault="00A47772">
      <w:pPr>
        <w:numPr>
          <w:ilvl w:val="0"/>
          <w:numId w:val="53"/>
        </w:numPr>
      </w:pPr>
      <w:r>
        <w:rPr>
          <w:rFonts w:ascii="Dialog" w:eastAsia="Dialog" w:hAnsi="Dialog" w:cs="Dialog"/>
          <w:color w:val="000000"/>
        </w:rPr>
        <w:t xml:space="preserve">1 rectangular hole 10.86mm x 21.74mm </w:t>
      </w:r>
    </w:p>
    <w:p w14:paraId="11BE3E84" w14:textId="77777777" w:rsidR="009C3439" w:rsidRDefault="00A47772">
      <w:r>
        <w:rPr>
          <w:rFonts w:ascii="Dialog" w:eastAsia="Dialog" w:hAnsi="Dialog" w:cs="Dialog"/>
          <w:color w:val="000000"/>
        </w:rPr>
        <w:t xml:space="preserve">On the left lateral side there is a circular hole with a 10.8mm diameter. </w:t>
      </w:r>
    </w:p>
    <w:p w14:paraId="4A711236" w14:textId="77777777" w:rsidR="009C3439" w:rsidRDefault="00A47772">
      <w:r>
        <w:rPr>
          <w:rFonts w:ascii="Dialog" w:eastAsia="Dialog" w:hAnsi="Dialog" w:cs="Dialog"/>
          <w:color w:val="000000"/>
        </w:rPr>
        <w:t xml:space="preserve">On the right lateral side there are: </w:t>
      </w:r>
    </w:p>
    <w:p w14:paraId="6ED48DA9" w14:textId="77777777" w:rsidR="009C3439" w:rsidRDefault="00A47772">
      <w:pPr>
        <w:numPr>
          <w:ilvl w:val="0"/>
          <w:numId w:val="54"/>
        </w:numPr>
      </w:pPr>
      <w:r>
        <w:rPr>
          <w:rFonts w:ascii="Dialog" w:eastAsia="Dialog" w:hAnsi="Dialog" w:cs="Dialog"/>
          <w:color w:val="000000"/>
        </w:rPr>
        <w:t xml:space="preserve">1 circular hole with a 10.8mm diameter </w:t>
      </w:r>
    </w:p>
    <w:p w14:paraId="6B4B89BF" w14:textId="77777777" w:rsidR="009C3439" w:rsidRDefault="00A47772">
      <w:pPr>
        <w:numPr>
          <w:ilvl w:val="0"/>
          <w:numId w:val="54"/>
        </w:numPr>
      </w:pPr>
      <w:r>
        <w:rPr>
          <w:rFonts w:ascii="Dialog" w:eastAsia="Dialog" w:hAnsi="Dialog" w:cs="Dialog"/>
          <w:color w:val="000000"/>
        </w:rPr>
        <w:t xml:space="preserve">1 hole for </w:t>
      </w:r>
      <w:proofErr w:type="gramStart"/>
      <w:r>
        <w:rPr>
          <w:rFonts w:ascii="Dialog" w:eastAsia="Dialog" w:hAnsi="Dialog" w:cs="Dialog"/>
          <w:color w:val="000000"/>
        </w:rPr>
        <w:t>micro USB</w:t>
      </w:r>
      <w:proofErr w:type="gramEnd"/>
      <w:r>
        <w:rPr>
          <w:rFonts w:ascii="Dialog" w:eastAsia="Dialog" w:hAnsi="Dialog" w:cs="Dialog"/>
          <w:color w:val="000000"/>
        </w:rPr>
        <w:t xml:space="preserve"> </w:t>
      </w:r>
      <w:r>
        <w:rPr>
          <w:rFonts w:ascii="Dialog" w:eastAsia="Dialog" w:hAnsi="Dialog" w:cs="Dialog"/>
          <w:color w:val="000000"/>
        </w:rPr>
        <w:t xml:space="preserve">type B connector </w:t>
      </w:r>
    </w:p>
    <w:p w14:paraId="4BF0603E" w14:textId="77777777" w:rsidR="009C3439" w:rsidRDefault="00A47772">
      <w:r>
        <w:rPr>
          <w:rFonts w:ascii="Dialog" w:eastAsia="Dialog" w:hAnsi="Dialog" w:cs="Dialog"/>
          <w:color w:val="000000"/>
        </w:rPr>
        <w:t xml:space="preserve">Finally, on the lateral bottom side there is a rectangular hole 9.2mm x 11.2mm </w:t>
      </w:r>
    </w:p>
    <w:p w14:paraId="5FA90E1A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738EE4A4" w14:textId="77777777" w:rsidR="009C3439" w:rsidRDefault="00A47772">
      <w:r>
        <w:rPr>
          <w:rFonts w:ascii="Dialog" w:eastAsia="Dialog" w:hAnsi="Dialog" w:cs="Dialog"/>
          <w:b/>
          <w:color w:val="000000"/>
        </w:rPr>
        <w:t>Specifications:</w:t>
      </w:r>
      <w:r>
        <w:rPr>
          <w:rFonts w:ascii="Dialog" w:eastAsia="Dialog" w:hAnsi="Dialog" w:cs="Dialog"/>
          <w:color w:val="000000"/>
        </w:rPr>
        <w:t xml:space="preserve"> </w:t>
      </w:r>
    </w:p>
    <w:p w14:paraId="4BE668AE" w14:textId="77777777" w:rsidR="009C3439" w:rsidRDefault="00A47772">
      <w:pPr>
        <w:numPr>
          <w:ilvl w:val="0"/>
          <w:numId w:val="55"/>
        </w:numPr>
      </w:pPr>
      <w:r>
        <w:rPr>
          <w:rFonts w:ascii="Dialog" w:eastAsia="Dialog" w:hAnsi="Dialog" w:cs="Dialog"/>
          <w:color w:val="000000"/>
        </w:rPr>
        <w:t xml:space="preserve">Thickness: 3mm </w:t>
      </w:r>
    </w:p>
    <w:p w14:paraId="614AB3D9" w14:textId="77777777" w:rsidR="009C3439" w:rsidRDefault="00A47772">
      <w:pPr>
        <w:numPr>
          <w:ilvl w:val="0"/>
          <w:numId w:val="55"/>
        </w:numPr>
      </w:pPr>
      <w:r>
        <w:rPr>
          <w:rFonts w:ascii="Dialog" w:eastAsia="Dialog" w:hAnsi="Dialog" w:cs="Dialog"/>
          <w:color w:val="000000"/>
        </w:rPr>
        <w:t xml:space="preserve">Width: 72mm </w:t>
      </w:r>
    </w:p>
    <w:p w14:paraId="09E28778" w14:textId="77777777" w:rsidR="009C3439" w:rsidRDefault="00A47772">
      <w:pPr>
        <w:numPr>
          <w:ilvl w:val="0"/>
          <w:numId w:val="55"/>
        </w:numPr>
      </w:pPr>
      <w:r>
        <w:rPr>
          <w:rFonts w:ascii="Dialog" w:eastAsia="Dialog" w:hAnsi="Dialog" w:cs="Dialog"/>
          <w:color w:val="000000"/>
        </w:rPr>
        <w:t xml:space="preserve">Length: 125.5mm </w:t>
      </w:r>
    </w:p>
    <w:p w14:paraId="5273AED4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3B06E99C" w14:textId="77777777" w:rsidR="009C3439" w:rsidRDefault="00A47772">
      <w:r>
        <w:rPr>
          <w:noProof/>
        </w:rPr>
        <w:lastRenderedPageBreak/>
        <w:drawing>
          <wp:inline distT="0" distB="0" distL="0" distR="0" wp14:anchorId="65183BF2" wp14:editId="6DC08EEC">
            <wp:extent cx="5727700" cy="7318216"/>
            <wp:effectExtent l="19050" t="0" r="0" b="0"/>
            <wp:docPr id="415" name="Image25.png" descr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25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31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E369" w14:textId="77777777" w:rsidR="009C3439" w:rsidRDefault="00A47772">
      <w:pPr>
        <w:pStyle w:val="Titolo2"/>
      </w:pPr>
      <w:bookmarkStart w:id="378" w:name="Z2MHtP6GAqBwAWpi"/>
      <w:bookmarkEnd w:id="378"/>
      <w:r>
        <w:rPr>
          <w:noProof/>
        </w:rPr>
        <w:drawing>
          <wp:inline distT="0" distB="0" distL="0" distR="0" wp14:anchorId="0F37F60A" wp14:editId="70E68C4F">
            <wp:extent cx="228600" cy="228600"/>
            <wp:effectExtent l="19050" t="0" r="0" b="0"/>
            <wp:docPr id="417" name="Image7.png" descr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79" w:name="L.VJ1H6GAqBwAVFb"/>
      <w:r>
        <w:t>PCB</w:t>
      </w:r>
      <w:bookmarkEnd w:id="379"/>
    </w:p>
    <w:p w14:paraId="21ECEF8A" w14:textId="77777777" w:rsidR="009C3439" w:rsidRDefault="00A47772">
      <w:r>
        <w:rPr>
          <w:rFonts w:ascii="Dialog" w:eastAsia="Dialog" w:hAnsi="Dialog" w:cs="Dialog"/>
          <w:color w:val="000000"/>
        </w:rPr>
        <w:t xml:space="preserve">Printed Circuit Board to assembly all the components. It is a double layer PCB. A ground plane on the bottom layer is required to minimize the trace inductance. </w:t>
      </w:r>
    </w:p>
    <w:p w14:paraId="19AE440C" w14:textId="77777777" w:rsidR="009C3439" w:rsidRDefault="00A47772">
      <w:hyperlink w:anchor="52MHtP6GAqBwAWpj" w:history="1">
        <w:r>
          <w:rPr>
            <w:rFonts w:ascii="Dialog" w:eastAsia="Dialog" w:hAnsi="Dialog" w:cs="Dialog"/>
            <w:color w:val="0000FF"/>
          </w:rPr>
          <w:t>DAISY_SEED</w:t>
        </w:r>
      </w:hyperlink>
      <w:r>
        <w:rPr>
          <w:rFonts w:ascii="Dialog" w:eastAsia="Dialog" w:hAnsi="Dialog" w:cs="Dialog"/>
          <w:color w:val="000000"/>
        </w:rPr>
        <w:t xml:space="preserve"> board must be positioned as close as possible t</w:t>
      </w:r>
      <w:r>
        <w:rPr>
          <w:rFonts w:ascii="Dialog" w:eastAsia="Dialog" w:hAnsi="Dialog" w:cs="Dialog"/>
          <w:color w:val="000000"/>
        </w:rPr>
        <w:t xml:space="preserve">o the outline of the board so that the USB connector can be reached from the outside. </w:t>
      </w:r>
    </w:p>
    <w:p w14:paraId="4D753BB4" w14:textId="77777777" w:rsidR="009C3439" w:rsidRDefault="00A47772">
      <w:r>
        <w:rPr>
          <w:rFonts w:ascii="Dialog" w:eastAsia="Dialog" w:hAnsi="Dialog" w:cs="Dialog"/>
          <w:color w:val="000000"/>
        </w:rPr>
        <w:lastRenderedPageBreak/>
        <w:t>Components accessible from the outside must be Through-Hole devices (THT) because they provide a better mechanical attach to the board. Instead, for all the other compon</w:t>
      </w:r>
      <w:r>
        <w:rPr>
          <w:rFonts w:ascii="Dialog" w:eastAsia="Dialog" w:hAnsi="Dialog" w:cs="Dialog"/>
          <w:color w:val="000000"/>
        </w:rPr>
        <w:t xml:space="preserve">ents Surface Mount Technology (SMT) can be more useful in case of </w:t>
      </w:r>
      <w:proofErr w:type="gramStart"/>
      <w:r>
        <w:rPr>
          <w:rFonts w:ascii="Dialog" w:eastAsia="Dialog" w:hAnsi="Dialog" w:cs="Dialog"/>
          <w:color w:val="000000"/>
        </w:rPr>
        <w:t>high speed</w:t>
      </w:r>
      <w:proofErr w:type="gramEnd"/>
      <w:r>
        <w:rPr>
          <w:rFonts w:ascii="Dialog" w:eastAsia="Dialog" w:hAnsi="Dialog" w:cs="Dialog"/>
          <w:color w:val="000000"/>
        </w:rPr>
        <w:t xml:space="preserve"> signals. </w:t>
      </w:r>
    </w:p>
    <w:p w14:paraId="25803CD6" w14:textId="77777777" w:rsidR="009C3439" w:rsidRDefault="00A47772">
      <w:r>
        <w:rPr>
          <w:rFonts w:ascii="Dialog" w:eastAsia="Dialog" w:hAnsi="Dialog" w:cs="Dialog"/>
          <w:color w:val="000000"/>
        </w:rPr>
        <w:t xml:space="preserve">The </w:t>
      </w:r>
      <w:hyperlink w:anchor="Z2MHtP6GAqBwAWpi" w:history="1">
        <w:r>
          <w:rPr>
            <w:rFonts w:ascii="Dialog" w:eastAsia="Dialog" w:hAnsi="Dialog" w:cs="Dialog"/>
            <w:color w:val="0000FF"/>
          </w:rPr>
          <w:t>PCB</w:t>
        </w:r>
      </w:hyperlink>
      <w:r>
        <w:rPr>
          <w:rFonts w:ascii="Dialog" w:eastAsia="Dialog" w:hAnsi="Dialog" w:cs="Dialog"/>
          <w:color w:val="000000"/>
        </w:rPr>
        <w:t xml:space="preserve"> must have 4 holes to be fixed to the case. Hole diameter must be 5mm. the holes centers coordinates in mm (origin in the bott</w:t>
      </w:r>
      <w:r>
        <w:rPr>
          <w:rFonts w:ascii="Dialog" w:eastAsia="Dialog" w:hAnsi="Dialog" w:cs="Dialog"/>
          <w:color w:val="000000"/>
        </w:rPr>
        <w:t xml:space="preserve">om left corner of the </w:t>
      </w:r>
      <w:hyperlink w:anchor="Z2MHtP6GAqBwAWpi" w:history="1">
        <w:r>
          <w:rPr>
            <w:rFonts w:ascii="Dialog" w:eastAsia="Dialog" w:hAnsi="Dialog" w:cs="Dialog"/>
            <w:color w:val="0000FF"/>
          </w:rPr>
          <w:t>PCB</w:t>
        </w:r>
      </w:hyperlink>
      <w:r>
        <w:rPr>
          <w:rFonts w:ascii="Dialog" w:eastAsia="Dialog" w:hAnsi="Dialog" w:cs="Dialog"/>
          <w:color w:val="000000"/>
        </w:rPr>
        <w:t xml:space="preserve">): </w:t>
      </w:r>
    </w:p>
    <w:p w14:paraId="43AAAC6B" w14:textId="77777777" w:rsidR="009C3439" w:rsidRDefault="00A47772">
      <w:r>
        <w:rPr>
          <w:rFonts w:ascii="Dialog" w:eastAsia="Dialog" w:hAnsi="Dialog" w:cs="Dialog"/>
          <w:color w:val="000000"/>
        </w:rPr>
        <w:t xml:space="preserve">- 5,5 </w:t>
      </w:r>
    </w:p>
    <w:p w14:paraId="05A55413" w14:textId="77777777" w:rsidR="009C3439" w:rsidRDefault="00A47772">
      <w:r>
        <w:rPr>
          <w:rFonts w:ascii="Dialog" w:eastAsia="Dialog" w:hAnsi="Dialog" w:cs="Dialog"/>
          <w:color w:val="000000"/>
        </w:rPr>
        <w:t xml:space="preserve">- 100.5, 5 </w:t>
      </w:r>
    </w:p>
    <w:p w14:paraId="32971028" w14:textId="77777777" w:rsidR="009C3439" w:rsidRDefault="00A47772">
      <w:r>
        <w:rPr>
          <w:rFonts w:ascii="Dialog" w:eastAsia="Dialog" w:hAnsi="Dialog" w:cs="Dialog"/>
          <w:color w:val="000000"/>
        </w:rPr>
        <w:t xml:space="preserve">- 64, 5 </w:t>
      </w:r>
    </w:p>
    <w:p w14:paraId="68538B4C" w14:textId="77777777" w:rsidR="009C3439" w:rsidRDefault="00A47772">
      <w:r>
        <w:rPr>
          <w:rFonts w:ascii="Dialog" w:eastAsia="Dialog" w:hAnsi="Dialog" w:cs="Dialog"/>
          <w:color w:val="000000"/>
        </w:rPr>
        <w:t xml:space="preserve">- 100.5, 64.5 </w:t>
      </w:r>
    </w:p>
    <w:p w14:paraId="6813C85C" w14:textId="77777777" w:rsidR="009C3439" w:rsidRDefault="00A47772">
      <w:r>
        <w:rPr>
          <w:rFonts w:ascii="Dialog" w:eastAsia="Dialog" w:hAnsi="Dialog" w:cs="Dialog"/>
          <w:color w:val="000000"/>
        </w:rPr>
        <w:t xml:space="preserve">No components in the next 5mm around these holes. </w:t>
      </w:r>
    </w:p>
    <w:p w14:paraId="59FA64E3" w14:textId="77777777" w:rsidR="009C3439" w:rsidRDefault="00A47772">
      <w:r>
        <w:rPr>
          <w:rFonts w:ascii="Dialog" w:eastAsia="Dialog" w:hAnsi="Dialog" w:cs="Dialog"/>
          <w:color w:val="000000"/>
        </w:rPr>
        <w:t xml:space="preserve">A couple of </w:t>
      </w:r>
      <w:hyperlink w:anchor="O2MHtP6GAqBwAWpg" w:history="1">
        <w:r>
          <w:rPr>
            <w:rFonts w:ascii="Dialog" w:eastAsia="Dialog" w:hAnsi="Dialog" w:cs="Dialog"/>
            <w:color w:val="0000FF"/>
          </w:rPr>
          <w:t>BoardToBoard_20_2mm54_SMD</w:t>
        </w:r>
      </w:hyperlink>
      <w:r>
        <w:rPr>
          <w:rFonts w:ascii="Dialog" w:eastAsia="Dialog" w:hAnsi="Dialog" w:cs="Dialog"/>
          <w:color w:val="000000"/>
        </w:rPr>
        <w:t xml:space="preserve"> useful to connect the </w:t>
      </w:r>
      <w:hyperlink w:anchor="52MHtP6GAqBwAWpj" w:history="1">
        <w:r>
          <w:rPr>
            <w:rFonts w:ascii="Dialog" w:eastAsia="Dialog" w:hAnsi="Dialog" w:cs="Dialog"/>
            <w:color w:val="0000FF"/>
          </w:rPr>
          <w:t>DAISY_SEED</w:t>
        </w:r>
      </w:hyperlink>
      <w:r>
        <w:rPr>
          <w:rFonts w:ascii="Dialog" w:eastAsia="Dialog" w:hAnsi="Dialog" w:cs="Dialog"/>
          <w:color w:val="000000"/>
        </w:rPr>
        <w:t xml:space="preserve"> must be placed in the middle of </w:t>
      </w:r>
      <w:hyperlink w:anchor="Z2MHtP6GAqBwAWpi" w:history="1">
        <w:r>
          <w:rPr>
            <w:rFonts w:ascii="Dialog" w:eastAsia="Dialog" w:hAnsi="Dialog" w:cs="Dialog"/>
            <w:color w:val="0000FF"/>
          </w:rPr>
          <w:t>PCB</w:t>
        </w:r>
      </w:hyperlink>
      <w:r>
        <w:rPr>
          <w:rFonts w:ascii="Dialog" w:eastAsia="Dialog" w:hAnsi="Dialog" w:cs="Dialog"/>
          <w:color w:val="000000"/>
        </w:rPr>
        <w:t xml:space="preserve">, parallel to the shortest side of the board. </w:t>
      </w:r>
    </w:p>
    <w:p w14:paraId="75FD2EC7" w14:textId="77777777" w:rsidR="009C3439" w:rsidRDefault="00A47772">
      <w:r>
        <w:rPr>
          <w:rFonts w:ascii="Dialog" w:eastAsia="Dialog" w:hAnsi="Dialog" w:cs="Dialog"/>
          <w:color w:val="000000"/>
        </w:rPr>
        <w:t xml:space="preserve">Then components that allows </w:t>
      </w:r>
      <w:hyperlink w:anchor="zoMHtP6GAqBwAWm1" w:history="1">
        <w:r>
          <w:rPr>
            <w:rFonts w:ascii="Dialog" w:eastAsia="Dialog" w:hAnsi="Dialog" w:cs="Dialog"/>
            <w:color w:val="0000FF"/>
          </w:rPr>
          <w:t>User</w:t>
        </w:r>
      </w:hyperlink>
      <w:r>
        <w:rPr>
          <w:rFonts w:ascii="Dialog" w:eastAsia="Dialog" w:hAnsi="Dialog" w:cs="Dialog"/>
          <w:color w:val="000000"/>
        </w:rPr>
        <w:t xml:space="preserve"> to provide input must b</w:t>
      </w:r>
      <w:r>
        <w:rPr>
          <w:rFonts w:ascii="Dialog" w:eastAsia="Dialog" w:hAnsi="Dialog" w:cs="Dialog"/>
          <w:color w:val="000000"/>
        </w:rPr>
        <w:t xml:space="preserve">e placed on the left side. The </w:t>
      </w:r>
      <w:hyperlink w:anchor="vaMHtP6GAqBwAWo8" w:history="1">
        <w:r>
          <w:rPr>
            <w:rFonts w:ascii="Dialog" w:eastAsia="Dialog" w:hAnsi="Dialog" w:cs="Dialog"/>
            <w:color w:val="0000FF"/>
          </w:rPr>
          <w:t>OLED_module</w:t>
        </w:r>
      </w:hyperlink>
      <w:r>
        <w:rPr>
          <w:rFonts w:ascii="Dialog" w:eastAsia="Dialog" w:hAnsi="Dialog" w:cs="Dialog"/>
          <w:color w:val="000000"/>
        </w:rPr>
        <w:t xml:space="preserve">, instead, must be placed on the right. As far as connectors, they must be placed </w:t>
      </w:r>
      <w:proofErr w:type="gramStart"/>
      <w:r>
        <w:rPr>
          <w:rFonts w:ascii="Dialog" w:eastAsia="Dialog" w:hAnsi="Dialog" w:cs="Dialog"/>
          <w:color w:val="000000"/>
        </w:rPr>
        <w:t>in order to</w:t>
      </w:r>
      <w:proofErr w:type="gramEnd"/>
      <w:r>
        <w:rPr>
          <w:rFonts w:ascii="Dialog" w:eastAsia="Dialog" w:hAnsi="Dialog" w:cs="Dialog"/>
          <w:color w:val="000000"/>
        </w:rPr>
        <w:t xml:space="preserve"> have the entry oriented towards the outside: </w:t>
      </w:r>
    </w:p>
    <w:p w14:paraId="0CF89217" w14:textId="77777777" w:rsidR="009C3439" w:rsidRDefault="00A47772">
      <w:r>
        <w:rPr>
          <w:rFonts w:ascii="Dialog" w:eastAsia="Dialog" w:hAnsi="Dialog" w:cs="Dialog"/>
          <w:color w:val="000000"/>
        </w:rPr>
        <w:t xml:space="preserve">- </w:t>
      </w:r>
      <w:hyperlink w:anchor="8GMHtP6GAqBwAWpL" w:history="1">
        <w:r>
          <w:rPr>
            <w:rFonts w:ascii="Dialog" w:eastAsia="Dialog" w:hAnsi="Dialog" w:cs="Dialog"/>
            <w:color w:val="0000FF"/>
          </w:rPr>
          <w:t>5mm7_2mm_DC_THT</w:t>
        </w:r>
      </w:hyperlink>
      <w:r>
        <w:rPr>
          <w:rFonts w:ascii="Dialog" w:eastAsia="Dialog" w:hAnsi="Dialog" w:cs="Dialog"/>
          <w:color w:val="000000"/>
        </w:rPr>
        <w:t xml:space="preserve"> for the </w:t>
      </w:r>
      <w:hyperlink w:anchor="soMHtP6GAqBwAWmy" w:history="1">
        <w:r>
          <w:rPr>
            <w:rFonts w:ascii="Dialog" w:eastAsia="Dialog" w:hAnsi="Dialog" w:cs="Dialog"/>
            <w:color w:val="0000FF"/>
          </w:rPr>
          <w:t>Power_supply and cable</w:t>
        </w:r>
      </w:hyperlink>
      <w:r>
        <w:rPr>
          <w:rFonts w:ascii="Dialog" w:eastAsia="Dialog" w:hAnsi="Dialog" w:cs="Dialog"/>
          <w:color w:val="000000"/>
        </w:rPr>
        <w:t xml:space="preserve">, on the left, having the entry exposed on the shorter side of the board </w:t>
      </w:r>
    </w:p>
    <w:p w14:paraId="37093155" w14:textId="77777777" w:rsidR="009C3439" w:rsidRDefault="00A47772">
      <w:r>
        <w:rPr>
          <w:rFonts w:ascii="Dialog" w:eastAsia="Dialog" w:hAnsi="Dialog" w:cs="Dialog"/>
          <w:color w:val="000000"/>
        </w:rPr>
        <w:t xml:space="preserve">- </w:t>
      </w:r>
      <w:hyperlink w:anchor="a1MHtP6GAqBwAWrY" w:history="1">
        <w:r>
          <w:rPr>
            <w:rFonts w:ascii="Dialog" w:eastAsia="Dialog" w:hAnsi="Dialog" w:cs="Dialog"/>
            <w:color w:val="0000FF"/>
          </w:rPr>
          <w:t>6mm35_JACK_Female_THT</w:t>
        </w:r>
      </w:hyperlink>
      <w:r>
        <w:rPr>
          <w:rFonts w:ascii="Dialog" w:eastAsia="Dialog" w:hAnsi="Dialog" w:cs="Dialog"/>
          <w:color w:val="000000"/>
        </w:rPr>
        <w:t xml:space="preserve"> for the </w:t>
      </w:r>
      <w:hyperlink w:anchor="OoMHtP6GAqBwAWmz" w:history="1">
        <w:r>
          <w:rPr>
            <w:rFonts w:ascii="Dialog" w:eastAsia="Dialog" w:hAnsi="Dialog" w:cs="Dialog"/>
            <w:color w:val="0000FF"/>
          </w:rPr>
          <w:t>Jack_IN</w:t>
        </w:r>
      </w:hyperlink>
      <w:r>
        <w:rPr>
          <w:rFonts w:ascii="Dialog" w:eastAsia="Dialog" w:hAnsi="Dialog" w:cs="Dialog"/>
          <w:color w:val="000000"/>
        </w:rPr>
        <w:t xml:space="preserve">, on the right, having the entry exposed on the longest side of the board (left, looking at the board top layer) </w:t>
      </w:r>
    </w:p>
    <w:p w14:paraId="76B64D76" w14:textId="77777777" w:rsidR="009C3439" w:rsidRDefault="00A47772">
      <w:r>
        <w:rPr>
          <w:rFonts w:ascii="Dialog" w:eastAsia="Dialog" w:hAnsi="Dialog" w:cs="Dialog"/>
          <w:color w:val="000000"/>
        </w:rPr>
        <w:t xml:space="preserve">- </w:t>
      </w:r>
      <w:hyperlink w:anchor="a1MHtP6GAqBwAWrY" w:history="1">
        <w:r>
          <w:rPr>
            <w:rFonts w:ascii="Dialog" w:eastAsia="Dialog" w:hAnsi="Dialog" w:cs="Dialog"/>
            <w:color w:val="0000FF"/>
          </w:rPr>
          <w:t>6mm35_JACK_Female_THT</w:t>
        </w:r>
      </w:hyperlink>
      <w:r>
        <w:rPr>
          <w:rFonts w:ascii="Dialog" w:eastAsia="Dialog" w:hAnsi="Dialog" w:cs="Dialog"/>
          <w:color w:val="000000"/>
        </w:rPr>
        <w:t xml:space="preserve"> for the </w:t>
      </w:r>
      <w:hyperlink w:anchor="FoMHtP6GAqBwAWm0" w:history="1">
        <w:r>
          <w:rPr>
            <w:rFonts w:ascii="Dialog" w:eastAsia="Dialog" w:hAnsi="Dialog" w:cs="Dialog"/>
            <w:color w:val="0000FF"/>
          </w:rPr>
          <w:t>Jack_OUT</w:t>
        </w:r>
      </w:hyperlink>
      <w:r>
        <w:rPr>
          <w:rFonts w:ascii="Dialog" w:eastAsia="Dialog" w:hAnsi="Dialog" w:cs="Dialog"/>
          <w:color w:val="000000"/>
        </w:rPr>
        <w:t xml:space="preserve">, on the right, having the entry exposed on the longest side of the board (right, looking at the board top layer) </w:t>
      </w:r>
    </w:p>
    <w:p w14:paraId="4AC6A1ED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413ED6E4" w14:textId="77777777" w:rsidR="009C3439" w:rsidRDefault="00A47772">
      <w:r>
        <w:rPr>
          <w:rFonts w:ascii="Dialog" w:eastAsia="Dialog" w:hAnsi="Dialog" w:cs="Dialog"/>
          <w:b/>
          <w:color w:val="000000"/>
        </w:rPr>
        <w:t>Specifications:</w:t>
      </w:r>
      <w:r>
        <w:rPr>
          <w:rFonts w:ascii="Dialog" w:eastAsia="Dialog" w:hAnsi="Dialog" w:cs="Dialog"/>
          <w:color w:val="000000"/>
        </w:rPr>
        <w:t xml:space="preserve"> </w:t>
      </w:r>
    </w:p>
    <w:p w14:paraId="22C6C1D8" w14:textId="77777777" w:rsidR="009C3439" w:rsidRDefault="00A47772">
      <w:r>
        <w:rPr>
          <w:rFonts w:ascii="Dialog" w:eastAsia="Dialog" w:hAnsi="Dialog" w:cs="Dialog"/>
          <w:color w:val="000000"/>
        </w:rPr>
        <w:t xml:space="preserve">- Width: 69mm </w:t>
      </w:r>
    </w:p>
    <w:p w14:paraId="3E074D37" w14:textId="77777777" w:rsidR="009C3439" w:rsidRDefault="00A47772">
      <w:r>
        <w:rPr>
          <w:rFonts w:ascii="Dialog" w:eastAsia="Dialog" w:hAnsi="Dialog" w:cs="Dialog"/>
          <w:color w:val="000000"/>
        </w:rPr>
        <w:t xml:space="preserve">- Length: 105.5mm </w:t>
      </w:r>
    </w:p>
    <w:p w14:paraId="392A1757" w14:textId="77777777" w:rsidR="009C3439" w:rsidRDefault="00A47772">
      <w:r>
        <w:rPr>
          <w:rFonts w:ascii="Dialog" w:eastAsia="Dialog" w:hAnsi="Dialog" w:cs="Dialog"/>
          <w:color w:val="000000"/>
        </w:rPr>
        <w:t xml:space="preserve">- Core material: FR-4 </w:t>
      </w:r>
    </w:p>
    <w:p w14:paraId="1ECE2EB6" w14:textId="77777777" w:rsidR="009C3439" w:rsidRDefault="00A47772">
      <w:r>
        <w:rPr>
          <w:rFonts w:ascii="Dialog" w:eastAsia="Dialog" w:hAnsi="Dialog" w:cs="Dialog"/>
          <w:color w:val="000000"/>
        </w:rPr>
        <w:t xml:space="preserve">- Board thickness: 1.6mm </w:t>
      </w:r>
    </w:p>
    <w:p w14:paraId="66E2C83E" w14:textId="77777777" w:rsidR="009C3439" w:rsidRDefault="00A47772">
      <w:r>
        <w:rPr>
          <w:rFonts w:ascii="Dialog" w:eastAsia="Dialog" w:hAnsi="Dialog" w:cs="Dialog"/>
          <w:color w:val="000000"/>
        </w:rPr>
        <w:t xml:space="preserve">- Material TG: 145-150°C </w:t>
      </w:r>
    </w:p>
    <w:p w14:paraId="2528E158" w14:textId="77777777" w:rsidR="009C3439" w:rsidRDefault="00A47772">
      <w:r>
        <w:rPr>
          <w:rFonts w:ascii="Dialog" w:eastAsia="Dialog" w:hAnsi="Dialog" w:cs="Dialog"/>
          <w:color w:val="000000"/>
        </w:rPr>
        <w:t xml:space="preserve">- </w:t>
      </w:r>
      <w:r>
        <w:rPr>
          <w:rFonts w:ascii="Dialog" w:eastAsia="Dialog" w:hAnsi="Dialog" w:cs="Dialog"/>
          <w:color w:val="000000"/>
        </w:rPr>
        <w:t xml:space="preserve">Copper thickness: 0.035mm </w:t>
      </w:r>
    </w:p>
    <w:p w14:paraId="2C59B93F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09247C48" w14:textId="77777777" w:rsidR="009C3439" w:rsidRDefault="00A47772">
      <w:r>
        <w:rPr>
          <w:rFonts w:ascii="Dialog" w:eastAsia="Dialog" w:hAnsi="Dialog" w:cs="Dialog"/>
          <w:b/>
          <w:color w:val="000000"/>
        </w:rPr>
        <w:t>Top view</w:t>
      </w:r>
      <w:r>
        <w:rPr>
          <w:rFonts w:ascii="Dialog" w:eastAsia="Dialog" w:hAnsi="Dialog" w:cs="Dialog"/>
          <w:color w:val="000000"/>
        </w:rPr>
        <w:t xml:space="preserve"> </w:t>
      </w:r>
    </w:p>
    <w:p w14:paraId="57C09A31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12E820F2" w14:textId="77777777" w:rsidR="009C3439" w:rsidRDefault="00A47772">
      <w:r>
        <w:rPr>
          <w:noProof/>
        </w:rPr>
        <w:drawing>
          <wp:inline distT="0" distB="0" distL="0" distR="0" wp14:anchorId="57A1B91F" wp14:editId="7247AF01">
            <wp:extent cx="5727700" cy="3754612"/>
            <wp:effectExtent l="19050" t="0" r="0" b="0"/>
            <wp:docPr id="419" name="Image26.png" descr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26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5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ialog" w:eastAsia="Dialog" w:hAnsi="Dialog" w:cs="Dialog"/>
          <w:color w:val="000000"/>
        </w:rPr>
        <w:t xml:space="preserve"> </w:t>
      </w:r>
    </w:p>
    <w:p w14:paraId="6E44A0E7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59DDB893" w14:textId="77777777" w:rsidR="009C3439" w:rsidRDefault="00A47772">
      <w:r>
        <w:rPr>
          <w:rFonts w:ascii="Dialog" w:eastAsia="Dialog" w:hAnsi="Dialog" w:cs="Dialog"/>
          <w:b/>
          <w:color w:val="000000"/>
        </w:rPr>
        <w:lastRenderedPageBreak/>
        <w:t>Bottom view</w:t>
      </w:r>
      <w:r>
        <w:rPr>
          <w:rFonts w:ascii="Dialog" w:eastAsia="Dialog" w:hAnsi="Dialog" w:cs="Dialog"/>
          <w:color w:val="000000"/>
        </w:rPr>
        <w:t xml:space="preserve"> </w:t>
      </w:r>
    </w:p>
    <w:p w14:paraId="29FEC695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  <w:r>
        <w:rPr>
          <w:noProof/>
        </w:rPr>
        <w:drawing>
          <wp:inline distT="0" distB="0" distL="0" distR="0" wp14:anchorId="4311A3E9" wp14:editId="16CA06E0">
            <wp:extent cx="5727700" cy="3767383"/>
            <wp:effectExtent l="19050" t="0" r="0" b="0"/>
            <wp:docPr id="421" name="Image27.png" descr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27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6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8652" w14:textId="77777777" w:rsidR="00B97B45" w:rsidRDefault="00B97B45">
      <w:pPr>
        <w:pStyle w:val="DiagramType"/>
      </w:pPr>
    </w:p>
    <w:p w14:paraId="2E14FA2D" w14:textId="2E15F68F" w:rsidR="009C3439" w:rsidRDefault="00A47772">
      <w:pPr>
        <w:pStyle w:val="DiagramType"/>
      </w:pPr>
      <w:r>
        <w:t>Operations</w:t>
      </w:r>
    </w:p>
    <w:p w14:paraId="75CE6517" w14:textId="77777777" w:rsidR="009C3439" w:rsidRDefault="00A47772">
      <w:pPr>
        <w:pStyle w:val="Titolo2"/>
      </w:pPr>
      <w:bookmarkStart w:id="380" w:name="J7MHtP6GAqBwAWsA"/>
      <w:bookmarkEnd w:id="380"/>
      <w:r>
        <w:rPr>
          <w:noProof/>
        </w:rPr>
        <w:drawing>
          <wp:inline distT="0" distB="0" distL="0" distR="0" wp14:anchorId="5F76820F" wp14:editId="60686C9D">
            <wp:extent cx="228600" cy="228600"/>
            <wp:effectExtent l="19050" t="0" r="0" b="0"/>
            <wp:docPr id="423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81" w:name="nLIqX36GAqBwATo4"/>
      <w:r>
        <w:t>footprint_pot</w:t>
      </w:r>
      <w:bookmarkEnd w:id="381"/>
    </w:p>
    <w:p w14:paraId="0A090DE8" w14:textId="77777777" w:rsidR="009C3439" w:rsidRDefault="00A47772">
      <w:r>
        <w:rPr>
          <w:rFonts w:ascii="Dialog" w:eastAsia="Dialog" w:hAnsi="Dialog" w:cs="Dialog"/>
          <w:color w:val="000000"/>
        </w:rPr>
        <w:t xml:space="preserve">Footprint of </w:t>
      </w:r>
      <w:hyperlink w:anchor="49MHtP6GAqBwAWry" w:history="1">
        <w:r>
          <w:rPr>
            <w:rFonts w:ascii="Dialog" w:eastAsia="Dialog" w:hAnsi="Dialog" w:cs="Dialog"/>
            <w:color w:val="0000FF"/>
          </w:rPr>
          <w:t>10K_t20%_LOG_POT_H20mm_THT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18673C26" w14:textId="77777777" w:rsidR="009C3439" w:rsidRDefault="00A47772">
      <w:r>
        <w:rPr>
          <w:rFonts w:ascii="Dialog" w:eastAsia="Dialog" w:hAnsi="Dialog" w:cs="Dialog"/>
          <w:color w:val="000000"/>
        </w:rPr>
        <w:t xml:space="preserve">Since it is a through-hole component, 3 plated circular holes are required (diameter = 1.2mm), and 2 mechanical rectangular holes (2.4mm x 4.3mm) are required </w:t>
      </w:r>
      <w:proofErr w:type="gramStart"/>
      <w:r>
        <w:rPr>
          <w:rFonts w:ascii="Dialog" w:eastAsia="Dialog" w:hAnsi="Dialog" w:cs="Dialog"/>
          <w:color w:val="000000"/>
        </w:rPr>
        <w:t>in order to</w:t>
      </w:r>
      <w:proofErr w:type="gramEnd"/>
      <w:r>
        <w:rPr>
          <w:rFonts w:ascii="Dialog" w:eastAsia="Dialog" w:hAnsi="Dialog" w:cs="Dialog"/>
          <w:color w:val="000000"/>
        </w:rPr>
        <w:t xml:space="preserve"> have a better attach to the board. </w:t>
      </w:r>
    </w:p>
    <w:p w14:paraId="4B7B407E" w14:textId="77777777" w:rsidR="009C3439" w:rsidRDefault="00A47772">
      <w:r>
        <w:rPr>
          <w:noProof/>
        </w:rPr>
        <w:lastRenderedPageBreak/>
        <w:drawing>
          <wp:inline distT="0" distB="0" distL="0" distR="0" wp14:anchorId="211BA3D8" wp14:editId="3C696305">
            <wp:extent cx="3648075" cy="3514725"/>
            <wp:effectExtent l="19050" t="0" r="0" b="0"/>
            <wp:docPr id="425" name="Image28.png" descr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28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EE93" w14:textId="77777777" w:rsidR="009C3439" w:rsidRDefault="00A47772">
      <w:pPr>
        <w:pStyle w:val="Titolo2"/>
      </w:pPr>
      <w:bookmarkStart w:id="382" w:name="L7MHtP6GAqBwAWsC"/>
      <w:bookmarkEnd w:id="382"/>
      <w:r>
        <w:rPr>
          <w:noProof/>
        </w:rPr>
        <w:drawing>
          <wp:inline distT="0" distB="0" distL="0" distR="0" wp14:anchorId="32089095" wp14:editId="0D9F6ED6">
            <wp:extent cx="228600" cy="228600"/>
            <wp:effectExtent l="19050" t="0" r="0" b="0"/>
            <wp:docPr id="427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83" w:name="Q8YqX36GAqBwATo6"/>
      <w:r>
        <w:t>footprint_pushbutton</w:t>
      </w:r>
      <w:bookmarkEnd w:id="383"/>
    </w:p>
    <w:p w14:paraId="2B7E5E36" w14:textId="77777777" w:rsidR="009C3439" w:rsidRDefault="00A47772">
      <w:r>
        <w:rPr>
          <w:rFonts w:ascii="Dialog" w:eastAsia="Dialog" w:hAnsi="Dialog" w:cs="Dialog"/>
          <w:color w:val="000000"/>
        </w:rPr>
        <w:t xml:space="preserve">Footprint of </w:t>
      </w:r>
      <w:hyperlink w:anchor="ltMHtP6GAqBwAWrl" w:history="1">
        <w:r>
          <w:rPr>
            <w:rFonts w:ascii="Dialog" w:eastAsia="Dialog" w:hAnsi="Dialog" w:cs="Dialog"/>
            <w:color w:val="0000FF"/>
          </w:rPr>
          <w:t>SMD_SPST_PushButton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29F10B2B" w14:textId="77777777" w:rsidR="009C3439" w:rsidRDefault="00A47772">
      <w:r>
        <w:rPr>
          <w:rFonts w:ascii="Dialog" w:eastAsia="Dialog" w:hAnsi="Dialog" w:cs="Dialog"/>
          <w:color w:val="000000"/>
        </w:rPr>
        <w:t xml:space="preserve">Since it is a surface mount component, 4 copper rectangular exposed pads are required (2.1mm x 1.4mm). </w:t>
      </w:r>
    </w:p>
    <w:p w14:paraId="1F464A63" w14:textId="77777777" w:rsidR="009C3439" w:rsidRDefault="00A47772">
      <w:r>
        <w:rPr>
          <w:noProof/>
        </w:rPr>
        <w:drawing>
          <wp:inline distT="0" distB="0" distL="0" distR="0" wp14:anchorId="386BBEE4" wp14:editId="1886FEAE">
            <wp:extent cx="3695699" cy="2638425"/>
            <wp:effectExtent l="19050" t="0" r="0" b="0"/>
            <wp:docPr id="429" name="Image29.png" descr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29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5699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82AB" w14:textId="77777777" w:rsidR="009C3439" w:rsidRDefault="00A47772">
      <w:pPr>
        <w:pStyle w:val="Titolo2"/>
      </w:pPr>
      <w:bookmarkStart w:id="384" w:name="gHMHtP6GAqBwAWsE"/>
      <w:bookmarkEnd w:id="384"/>
      <w:r>
        <w:rPr>
          <w:noProof/>
        </w:rPr>
        <w:drawing>
          <wp:inline distT="0" distB="0" distL="0" distR="0" wp14:anchorId="0DE5287D" wp14:editId="2B4EFDA2">
            <wp:extent cx="228600" cy="228600"/>
            <wp:effectExtent l="19050" t="0" r="0" b="0"/>
            <wp:docPr id="431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85" w:name="_j4qX36GAqBwATo8"/>
      <w:r>
        <w:t>footprint_switch</w:t>
      </w:r>
      <w:bookmarkEnd w:id="385"/>
    </w:p>
    <w:p w14:paraId="36C1B7A2" w14:textId="77777777" w:rsidR="009C3439" w:rsidRDefault="00A47772">
      <w:r>
        <w:rPr>
          <w:rFonts w:ascii="Dialog" w:eastAsia="Dialog" w:hAnsi="Dialog" w:cs="Dialog"/>
          <w:color w:val="000000"/>
        </w:rPr>
        <w:t xml:space="preserve">Footprint of </w:t>
      </w:r>
      <w:hyperlink w:anchor="UNMHtP6GAqBwAWrd" w:history="1">
        <w:r>
          <w:rPr>
            <w:rFonts w:ascii="Dialog" w:eastAsia="Dialog" w:hAnsi="Dialog" w:cs="Dialog"/>
            <w:color w:val="0000FF"/>
          </w:rPr>
          <w:t>SPDT_ON-OFF</w:t>
        </w:r>
        <w:r>
          <w:rPr>
            <w:rFonts w:ascii="Dialog" w:eastAsia="Dialog" w:hAnsi="Dialog" w:cs="Dialog"/>
            <w:color w:val="0000FF"/>
          </w:rPr>
          <w:t>_ToggleSwitch_THT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40AE8FB4" w14:textId="77777777" w:rsidR="009C3439" w:rsidRDefault="00A47772">
      <w:r>
        <w:rPr>
          <w:rFonts w:ascii="Dialog" w:eastAsia="Dialog" w:hAnsi="Dialog" w:cs="Dialog"/>
          <w:color w:val="000000"/>
        </w:rPr>
        <w:t xml:space="preserve">Since it is a through-hole component, 3 plated circular holes are required (diameter = 1.85mm). </w:t>
      </w:r>
    </w:p>
    <w:p w14:paraId="03CBBBAB" w14:textId="77777777" w:rsidR="009C3439" w:rsidRDefault="00A47772">
      <w:r>
        <w:rPr>
          <w:noProof/>
        </w:rPr>
        <w:lastRenderedPageBreak/>
        <w:drawing>
          <wp:inline distT="0" distB="0" distL="0" distR="0" wp14:anchorId="1064E880" wp14:editId="0A383645">
            <wp:extent cx="2352675" cy="2295525"/>
            <wp:effectExtent l="19050" t="0" r="0" b="0"/>
            <wp:docPr id="433" name="Image30.png" descr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age30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4957" w14:textId="77777777" w:rsidR="009C3439" w:rsidRDefault="00A47772">
      <w:pPr>
        <w:pStyle w:val="Titolo2"/>
      </w:pPr>
      <w:bookmarkStart w:id="386" w:name="sHMHtP6GAqBwAWsG"/>
      <w:bookmarkEnd w:id="386"/>
      <w:r>
        <w:rPr>
          <w:noProof/>
        </w:rPr>
        <w:drawing>
          <wp:inline distT="0" distB="0" distL="0" distR="0" wp14:anchorId="29869849" wp14:editId="2B8CEA3C">
            <wp:extent cx="228600" cy="228600"/>
            <wp:effectExtent l="19050" t="0" r="0" b="0"/>
            <wp:docPr id="435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87" w:name="qnkqX36GAqBwATo."/>
      <w:r>
        <w:t>footprint_jack_conn</w:t>
      </w:r>
      <w:bookmarkEnd w:id="387"/>
    </w:p>
    <w:p w14:paraId="12696D9E" w14:textId="77777777" w:rsidR="009C3439" w:rsidRDefault="00A47772">
      <w:r>
        <w:rPr>
          <w:rFonts w:ascii="Dialog" w:eastAsia="Dialog" w:hAnsi="Dialog" w:cs="Dialog"/>
          <w:color w:val="000000"/>
        </w:rPr>
        <w:t xml:space="preserve">Footprint of </w:t>
      </w:r>
      <w:hyperlink w:anchor="a1MHtP6GAqBwAWrY" w:history="1">
        <w:r>
          <w:rPr>
            <w:rFonts w:ascii="Dialog" w:eastAsia="Dialog" w:hAnsi="Dialog" w:cs="Dialog"/>
            <w:color w:val="0000FF"/>
          </w:rPr>
          <w:t>6mm35_JACK_Female_THT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719F0629" w14:textId="77777777" w:rsidR="009C3439" w:rsidRDefault="00A47772">
      <w:r>
        <w:rPr>
          <w:rFonts w:ascii="Dialog" w:eastAsia="Dialog" w:hAnsi="Dialog" w:cs="Dialog"/>
          <w:color w:val="000000"/>
        </w:rPr>
        <w:t>Since it is a through-hole component, 2 pl</w:t>
      </w:r>
      <w:r>
        <w:rPr>
          <w:rFonts w:ascii="Dialog" w:eastAsia="Dialog" w:hAnsi="Dialog" w:cs="Dialog"/>
          <w:color w:val="000000"/>
        </w:rPr>
        <w:t xml:space="preserve">ated oval holes are required (1.2mm x 2.4mm). </w:t>
      </w:r>
    </w:p>
    <w:p w14:paraId="7CBC42D6" w14:textId="77777777" w:rsidR="009C3439" w:rsidRDefault="00A47772">
      <w:r>
        <w:rPr>
          <w:noProof/>
        </w:rPr>
        <w:drawing>
          <wp:inline distT="0" distB="0" distL="0" distR="0" wp14:anchorId="5802BEBC" wp14:editId="7C5C2250">
            <wp:extent cx="4381500" cy="3009900"/>
            <wp:effectExtent l="19050" t="0" r="0" b="0"/>
            <wp:docPr id="437" name="Image31.png" descr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e31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F3F7" w14:textId="77777777" w:rsidR="009C3439" w:rsidRDefault="00A47772">
      <w:pPr>
        <w:pStyle w:val="Titolo2"/>
      </w:pPr>
      <w:bookmarkStart w:id="388" w:name="2HMHtP6GAqBwAWsI"/>
      <w:bookmarkEnd w:id="388"/>
      <w:r>
        <w:rPr>
          <w:noProof/>
        </w:rPr>
        <w:drawing>
          <wp:inline distT="0" distB="0" distL="0" distR="0" wp14:anchorId="759D461A" wp14:editId="2D975B24">
            <wp:extent cx="228600" cy="228600"/>
            <wp:effectExtent l="19050" t="0" r="0" b="0"/>
            <wp:docPr id="439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89" w:name="PNSqX36GAqBwATpA"/>
      <w:r>
        <w:t>footprint_dc_conn</w:t>
      </w:r>
      <w:bookmarkEnd w:id="389"/>
    </w:p>
    <w:p w14:paraId="52083E0B" w14:textId="77777777" w:rsidR="009C3439" w:rsidRDefault="00A47772">
      <w:r>
        <w:rPr>
          <w:rFonts w:ascii="Dialog" w:eastAsia="Dialog" w:hAnsi="Dialog" w:cs="Dialog"/>
          <w:color w:val="000000"/>
        </w:rPr>
        <w:t xml:space="preserve">Footprint of </w:t>
      </w:r>
      <w:hyperlink w:anchor="8GMHtP6GAqBwAWpL" w:history="1">
        <w:r>
          <w:rPr>
            <w:rFonts w:ascii="Dialog" w:eastAsia="Dialog" w:hAnsi="Dialog" w:cs="Dialog"/>
            <w:color w:val="0000FF"/>
          </w:rPr>
          <w:t>5mm7_2mm_DC_THT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21411ABE" w14:textId="77777777" w:rsidR="009C3439" w:rsidRDefault="00A47772">
      <w:r>
        <w:rPr>
          <w:rFonts w:ascii="Dialog" w:eastAsia="Dialog" w:hAnsi="Dialog" w:cs="Dialog"/>
          <w:color w:val="000000"/>
        </w:rPr>
        <w:t>Since it is a through-hole component, 3 plated rectangular holes are required (1.6mm x 1mm), and 1 mechanical circular h</w:t>
      </w:r>
      <w:r>
        <w:rPr>
          <w:rFonts w:ascii="Dialog" w:eastAsia="Dialog" w:hAnsi="Dialog" w:cs="Dialog"/>
          <w:color w:val="000000"/>
        </w:rPr>
        <w:t xml:space="preserve">ole (diameter = 2.2mm) is required </w:t>
      </w:r>
      <w:proofErr w:type="gramStart"/>
      <w:r>
        <w:rPr>
          <w:rFonts w:ascii="Dialog" w:eastAsia="Dialog" w:hAnsi="Dialog" w:cs="Dialog"/>
          <w:color w:val="000000"/>
        </w:rPr>
        <w:t>in order to</w:t>
      </w:r>
      <w:proofErr w:type="gramEnd"/>
      <w:r>
        <w:rPr>
          <w:rFonts w:ascii="Dialog" w:eastAsia="Dialog" w:hAnsi="Dialog" w:cs="Dialog"/>
          <w:color w:val="000000"/>
        </w:rPr>
        <w:t xml:space="preserve"> have a better attach to the board. </w:t>
      </w:r>
    </w:p>
    <w:p w14:paraId="59ABB055" w14:textId="77777777" w:rsidR="009C3439" w:rsidRDefault="00A47772">
      <w:r>
        <w:rPr>
          <w:noProof/>
        </w:rPr>
        <w:lastRenderedPageBreak/>
        <w:drawing>
          <wp:inline distT="0" distB="0" distL="0" distR="0" wp14:anchorId="22904C1F" wp14:editId="14C50526">
            <wp:extent cx="4686300" cy="2495550"/>
            <wp:effectExtent l="19050" t="0" r="0" b="0"/>
            <wp:docPr id="441" name="Image32.png" descr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Image32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8765" w14:textId="77777777" w:rsidR="009C3439" w:rsidRDefault="00A47772">
      <w:pPr>
        <w:pStyle w:val="Titolo2"/>
      </w:pPr>
      <w:bookmarkStart w:id="390" w:name="FHMHtP6GAqBwAWsK"/>
      <w:bookmarkEnd w:id="390"/>
      <w:r>
        <w:rPr>
          <w:noProof/>
        </w:rPr>
        <w:drawing>
          <wp:inline distT="0" distB="0" distL="0" distR="0" wp14:anchorId="65634C02" wp14:editId="2D67D453">
            <wp:extent cx="228600" cy="228600"/>
            <wp:effectExtent l="19050" t="0" r="0" b="0"/>
            <wp:docPr id="443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91" w:name="YHyqX36GAqBwATpC"/>
      <w:r>
        <w:t>footprint_oled_conn</w:t>
      </w:r>
      <w:bookmarkEnd w:id="391"/>
    </w:p>
    <w:p w14:paraId="388EF15A" w14:textId="77777777" w:rsidR="009C3439" w:rsidRDefault="00A47772">
      <w:r>
        <w:rPr>
          <w:rFonts w:ascii="Dialog" w:eastAsia="Dialog" w:hAnsi="Dialog" w:cs="Dialog"/>
          <w:color w:val="000000"/>
        </w:rPr>
        <w:t xml:space="preserve">Footprint of </w:t>
      </w:r>
      <w:hyperlink w:anchor="nKMHtP6GAqBwAWos" w:history="1">
        <w:r>
          <w:rPr>
            <w:rFonts w:ascii="Dialog" w:eastAsia="Dialog" w:hAnsi="Dialog" w:cs="Dialog"/>
            <w:color w:val="0000FF"/>
          </w:rPr>
          <w:t>FemaleCrimpConnector_4pin_1mmPitch_SMD_topEntry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5ECDE45B" w14:textId="77777777" w:rsidR="009C3439" w:rsidRDefault="00A47772">
      <w:r>
        <w:rPr>
          <w:rFonts w:ascii="Dialog" w:eastAsia="Dialog" w:hAnsi="Dialog" w:cs="Dialog"/>
          <w:color w:val="000000"/>
        </w:rPr>
        <w:t xml:space="preserve">Since it is a surface mount component: </w:t>
      </w:r>
    </w:p>
    <w:p w14:paraId="1BBE6F05" w14:textId="77777777" w:rsidR="009C3439" w:rsidRDefault="00A47772">
      <w:r>
        <w:rPr>
          <w:rFonts w:ascii="Dialog" w:eastAsia="Dialog" w:hAnsi="Dialog" w:cs="Dialog"/>
          <w:color w:val="000000"/>
        </w:rPr>
        <w:t xml:space="preserve">- 4 rectangular exposed copper pads (0.65mm x 1.55mm) are required for pins </w:t>
      </w:r>
    </w:p>
    <w:p w14:paraId="73B5E53C" w14:textId="77777777" w:rsidR="009C3439" w:rsidRDefault="00A47772">
      <w:r>
        <w:rPr>
          <w:rFonts w:ascii="Dialog" w:eastAsia="Dialog" w:hAnsi="Dialog" w:cs="Dialog"/>
          <w:color w:val="000000"/>
        </w:rPr>
        <w:t xml:space="preserve">- 4 rectangular exposed copper pads (1.3mm x 1.9mm) are required for mechanical connection to the board </w:t>
      </w:r>
    </w:p>
    <w:p w14:paraId="24282782" w14:textId="77777777" w:rsidR="009C3439" w:rsidRDefault="00A47772">
      <w:r>
        <w:rPr>
          <w:noProof/>
        </w:rPr>
        <w:drawing>
          <wp:inline distT="0" distB="0" distL="0" distR="0" wp14:anchorId="034947B4" wp14:editId="2D5065CF">
            <wp:extent cx="4638675" cy="2105025"/>
            <wp:effectExtent l="19050" t="0" r="0" b="0"/>
            <wp:docPr id="445" name="Image33.png" descr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Image33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71AE" w14:textId="77777777" w:rsidR="009C3439" w:rsidRDefault="00A47772">
      <w:pPr>
        <w:pStyle w:val="Titolo2"/>
      </w:pPr>
      <w:bookmarkStart w:id="392" w:name="bHMHtP6GAqBwAWsM"/>
      <w:bookmarkEnd w:id="392"/>
      <w:r>
        <w:rPr>
          <w:noProof/>
        </w:rPr>
        <w:drawing>
          <wp:inline distT="0" distB="0" distL="0" distR="0" wp14:anchorId="005E907F" wp14:editId="46D9F788">
            <wp:extent cx="228600" cy="228600"/>
            <wp:effectExtent l="19050" t="0" r="0" b="0"/>
            <wp:docPr id="447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93" w:name="saeqX36GAqBwATpE"/>
      <w:r>
        <w:t>footprint_BTB_conn</w:t>
      </w:r>
      <w:bookmarkEnd w:id="393"/>
    </w:p>
    <w:p w14:paraId="6195F6AD" w14:textId="77777777" w:rsidR="009C3439" w:rsidRDefault="00A47772">
      <w:r>
        <w:rPr>
          <w:rFonts w:ascii="Dialog" w:eastAsia="Dialog" w:hAnsi="Dialog" w:cs="Dialog"/>
          <w:color w:val="000000"/>
        </w:rPr>
        <w:t>Footprint o</w:t>
      </w:r>
      <w:r>
        <w:rPr>
          <w:rFonts w:ascii="Dialog" w:eastAsia="Dialog" w:hAnsi="Dialog" w:cs="Dialog"/>
          <w:color w:val="000000"/>
        </w:rPr>
        <w:t xml:space="preserve">f </w:t>
      </w:r>
      <w:hyperlink w:anchor="O2MHtP6GAqBwAWpg" w:history="1">
        <w:r>
          <w:rPr>
            <w:rFonts w:ascii="Dialog" w:eastAsia="Dialog" w:hAnsi="Dialog" w:cs="Dialog"/>
            <w:color w:val="0000FF"/>
          </w:rPr>
          <w:t>BoardToBoard_20_2mm54_SMD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51253C37" w14:textId="77777777" w:rsidR="009C3439" w:rsidRDefault="00A47772">
      <w:r>
        <w:rPr>
          <w:rFonts w:ascii="Dialog" w:eastAsia="Dialog" w:hAnsi="Dialog" w:cs="Dialog"/>
          <w:color w:val="000000"/>
        </w:rPr>
        <w:t xml:space="preserve">Since it is a surface mount component, 20 exposed rectangular copper pads (1.02mm x 1.975mm). </w:t>
      </w:r>
    </w:p>
    <w:p w14:paraId="1C83DD01" w14:textId="77777777" w:rsidR="009C3439" w:rsidRDefault="00A47772">
      <w:r>
        <w:rPr>
          <w:noProof/>
        </w:rPr>
        <w:lastRenderedPageBreak/>
        <w:drawing>
          <wp:inline distT="0" distB="0" distL="0" distR="0" wp14:anchorId="32F9FA5E" wp14:editId="3B06C7D5">
            <wp:extent cx="5727700" cy="3405659"/>
            <wp:effectExtent l="19050" t="0" r="0" b="0"/>
            <wp:docPr id="449" name="Image34.png" descr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34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2CBC" w14:textId="77777777" w:rsidR="009C3439" w:rsidRDefault="00A47772">
      <w:pPr>
        <w:pStyle w:val="Titolo2"/>
      </w:pPr>
      <w:bookmarkStart w:id="394" w:name="UnMHtP6GAqBwAWsO"/>
      <w:bookmarkEnd w:id="394"/>
      <w:r>
        <w:rPr>
          <w:noProof/>
        </w:rPr>
        <w:drawing>
          <wp:inline distT="0" distB="0" distL="0" distR="0" wp14:anchorId="0E2D0E7F" wp14:editId="7191E8FD">
            <wp:extent cx="228600" cy="228600"/>
            <wp:effectExtent l="19050" t="0" r="0" b="0"/>
            <wp:docPr id="451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95" w:name="pKJqX36GAqBwATpG"/>
      <w:r>
        <w:t>footprint_led</w:t>
      </w:r>
      <w:bookmarkEnd w:id="395"/>
    </w:p>
    <w:p w14:paraId="793AD2B4" w14:textId="77777777" w:rsidR="009C3439" w:rsidRDefault="00A47772">
      <w:r>
        <w:rPr>
          <w:rFonts w:ascii="Dialog" w:eastAsia="Dialog" w:hAnsi="Dialog" w:cs="Dialog"/>
          <w:color w:val="000000"/>
        </w:rPr>
        <w:t xml:space="preserve">Footprint of </w:t>
      </w:r>
      <w:hyperlink w:anchor="BWMHtP6GAqBwAWpZ" w:history="1">
        <w:r>
          <w:rPr>
            <w:rFonts w:ascii="Dialog" w:eastAsia="Dialog" w:hAnsi="Dialog" w:cs="Dialog"/>
            <w:color w:val="0000FF"/>
          </w:rPr>
          <w:t>RedLED_module_3V3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60B23C40" w14:textId="77777777" w:rsidR="009C3439" w:rsidRDefault="00A47772">
      <w:r>
        <w:rPr>
          <w:rFonts w:ascii="Dialog" w:eastAsia="Dialog" w:hAnsi="Dialog" w:cs="Dialog"/>
          <w:color w:val="000000"/>
        </w:rPr>
        <w:t xml:space="preserve">Since it is a surface mount component, 2 exposed rectangular copper pads (0.5mm x 0.7mm) are required. </w:t>
      </w:r>
    </w:p>
    <w:p w14:paraId="30BE3CA4" w14:textId="77777777" w:rsidR="009C3439" w:rsidRDefault="00A47772">
      <w:r>
        <w:rPr>
          <w:noProof/>
        </w:rPr>
        <w:drawing>
          <wp:inline distT="0" distB="0" distL="0" distR="0" wp14:anchorId="05A41D5C" wp14:editId="0407182F">
            <wp:extent cx="2933700" cy="1590675"/>
            <wp:effectExtent l="19050" t="0" r="0" b="0"/>
            <wp:docPr id="453" name="Image35.png" descr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age35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2DCF" w14:textId="77777777" w:rsidR="009C3439" w:rsidRDefault="00A47772">
      <w:pPr>
        <w:pStyle w:val="Titolo2"/>
      </w:pPr>
      <w:bookmarkStart w:id="396" w:name="anMHtP6GAqBwAWsQ"/>
      <w:bookmarkEnd w:id="396"/>
      <w:r>
        <w:rPr>
          <w:noProof/>
        </w:rPr>
        <w:drawing>
          <wp:inline distT="0" distB="0" distL="0" distR="0" wp14:anchorId="1F377AAC" wp14:editId="2E69E9C8">
            <wp:extent cx="228600" cy="228600"/>
            <wp:effectExtent l="19050" t="0" r="0" b="0"/>
            <wp:docPr id="455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97" w:name="GyF9iP6GAqBwAS7N"/>
      <w:r>
        <w:t>footprint_res0603</w:t>
      </w:r>
      <w:bookmarkEnd w:id="397"/>
    </w:p>
    <w:p w14:paraId="7FCF0396" w14:textId="77777777" w:rsidR="009C3439" w:rsidRDefault="00A47772">
      <w:r>
        <w:rPr>
          <w:rFonts w:ascii="Dialog" w:eastAsia="Dialog" w:hAnsi="Dialog" w:cs="Dialog"/>
          <w:color w:val="000000"/>
        </w:rPr>
        <w:t xml:space="preserve">Footprint for 0603 resistors. </w:t>
      </w:r>
    </w:p>
    <w:p w14:paraId="43C983D5" w14:textId="77777777" w:rsidR="009C3439" w:rsidRDefault="00A47772">
      <w:r>
        <w:rPr>
          <w:rFonts w:ascii="Dialog" w:eastAsia="Dialog" w:hAnsi="Dialog" w:cs="Dialog"/>
          <w:color w:val="000000"/>
        </w:rPr>
        <w:t>Since surface mount resistors are used, 2 cop</w:t>
      </w:r>
      <w:r>
        <w:rPr>
          <w:rFonts w:ascii="Dialog" w:eastAsia="Dialog" w:hAnsi="Dialog" w:cs="Dialog"/>
          <w:color w:val="000000"/>
        </w:rPr>
        <w:t xml:space="preserve">per rectangular exposed pads are required (0.9mm x 0.65mm). </w:t>
      </w:r>
    </w:p>
    <w:p w14:paraId="24D3636A" w14:textId="77777777" w:rsidR="009C3439" w:rsidRDefault="00A47772">
      <w:r>
        <w:rPr>
          <w:noProof/>
        </w:rPr>
        <w:drawing>
          <wp:inline distT="0" distB="0" distL="0" distR="0" wp14:anchorId="303A7A92" wp14:editId="4E7CEF81">
            <wp:extent cx="2019299" cy="1171575"/>
            <wp:effectExtent l="19050" t="0" r="0" b="0"/>
            <wp:docPr id="457" name="Image36.png" descr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e36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19299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ialog" w:eastAsia="Dialog" w:hAnsi="Dialog" w:cs="Dialog"/>
          <w:color w:val="000000"/>
        </w:rPr>
        <w:t xml:space="preserve"> </w:t>
      </w:r>
    </w:p>
    <w:p w14:paraId="5C999599" w14:textId="77777777" w:rsidR="009C3439" w:rsidRDefault="00A47772">
      <w:r>
        <w:rPr>
          <w:noProof/>
        </w:rPr>
        <w:drawing>
          <wp:inline distT="0" distB="0" distL="0" distR="0" wp14:anchorId="29FD181C" wp14:editId="6D92A164">
            <wp:extent cx="5727700" cy="227120"/>
            <wp:effectExtent l="19050" t="0" r="0" b="0"/>
            <wp:docPr id="459" name="Image37.png" descr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37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025A" w14:textId="77777777" w:rsidR="009C3439" w:rsidRDefault="00A47772">
      <w:pPr>
        <w:pStyle w:val="Titolo2"/>
      </w:pPr>
      <w:bookmarkStart w:id="398" w:name="xnMHtP6GAqBwAWsR"/>
      <w:bookmarkEnd w:id="398"/>
      <w:r>
        <w:rPr>
          <w:noProof/>
        </w:rPr>
        <w:lastRenderedPageBreak/>
        <w:drawing>
          <wp:inline distT="0" distB="0" distL="0" distR="0" wp14:anchorId="2D467483" wp14:editId="02F090BF">
            <wp:extent cx="228600" cy="228600"/>
            <wp:effectExtent l="19050" t="0" r="0" b="0"/>
            <wp:docPr id="461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399" w:name="iCRm6P6GAqBwAcO0"/>
      <w:r>
        <w:t>fooprint_DCDC</w:t>
      </w:r>
      <w:bookmarkEnd w:id="399"/>
    </w:p>
    <w:p w14:paraId="0D1FDC2A" w14:textId="77777777" w:rsidR="009C3439" w:rsidRDefault="00A47772">
      <w:r>
        <w:rPr>
          <w:rFonts w:ascii="Dialog" w:eastAsia="Dialog" w:hAnsi="Dialog" w:cs="Dialog"/>
          <w:color w:val="000000"/>
        </w:rPr>
        <w:t xml:space="preserve">Footprint of </w:t>
      </w:r>
      <w:hyperlink w:anchor="AcMHtP6GAqBwAWoC" w:history="1">
        <w:r>
          <w:rPr>
            <w:rFonts w:ascii="Dialog" w:eastAsia="Dialog" w:hAnsi="Dialog" w:cs="Dialog"/>
            <w:color w:val="0000FF"/>
          </w:rPr>
          <w:t>DCDC_3V3_IC_SMD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1A4DE3D8" w14:textId="77777777" w:rsidR="009C3439" w:rsidRDefault="00A47772">
      <w:r>
        <w:rPr>
          <w:rFonts w:ascii="Dialog" w:eastAsia="Dialog" w:hAnsi="Dialog" w:cs="Dialog"/>
          <w:color w:val="000000"/>
        </w:rPr>
        <w:t xml:space="preserve">Since it is a surface mount component, 8 copper rectangular exposed pads are required (0.802mm x 1.505mm). </w:t>
      </w:r>
    </w:p>
    <w:p w14:paraId="392A8BDE" w14:textId="77777777" w:rsidR="009C3439" w:rsidRDefault="00A47772">
      <w:r>
        <w:rPr>
          <w:noProof/>
        </w:rPr>
        <w:drawing>
          <wp:inline distT="0" distB="0" distL="0" distR="0" wp14:anchorId="61EDA9FB" wp14:editId="759EDDAC">
            <wp:extent cx="4314825" cy="2305050"/>
            <wp:effectExtent l="19050" t="0" r="0" b="0"/>
            <wp:docPr id="463" name="Image38.png" descr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38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988B" w14:textId="77777777" w:rsidR="009C3439" w:rsidRDefault="00A47772">
      <w:pPr>
        <w:pStyle w:val="Titolo2"/>
      </w:pPr>
      <w:bookmarkStart w:id="400" w:name="DnMHtP6GAqBwAWsT"/>
      <w:bookmarkEnd w:id="400"/>
      <w:r>
        <w:rPr>
          <w:noProof/>
        </w:rPr>
        <w:drawing>
          <wp:inline distT="0" distB="0" distL="0" distR="0" wp14:anchorId="6AAAF802" wp14:editId="3BF94D8D">
            <wp:extent cx="228600" cy="228600"/>
            <wp:effectExtent l="19050" t="0" r="0" b="0"/>
            <wp:docPr id="465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01" w:name="6E5m6P6GAqBwAcO2"/>
      <w:r>
        <w:t>footprint_cap</w:t>
      </w:r>
      <w:bookmarkEnd w:id="401"/>
    </w:p>
    <w:p w14:paraId="529CDE9E" w14:textId="77777777" w:rsidR="009C3439" w:rsidRDefault="00A47772">
      <w:r>
        <w:rPr>
          <w:rFonts w:ascii="Dialog" w:eastAsia="Dialog" w:hAnsi="Dialog" w:cs="Dialog"/>
          <w:color w:val="000000"/>
        </w:rPr>
        <w:t xml:space="preserve">Footprint of </w:t>
      </w:r>
      <w:hyperlink w:anchor="N8MHtP6GAqBwAWoK" w:history="1">
        <w:r>
          <w:rPr>
            <w:rFonts w:ascii="Dialog" w:eastAsia="Dialog" w:hAnsi="Dialog" w:cs="Dialog"/>
            <w:color w:val="0000FF"/>
          </w:rPr>
          <w:t>C_10uF_electrolytic_SMD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6715303C" w14:textId="77777777" w:rsidR="009C3439" w:rsidRDefault="00A47772">
      <w:r>
        <w:rPr>
          <w:rFonts w:ascii="Dialog" w:eastAsia="Dialog" w:hAnsi="Dialog" w:cs="Dialog"/>
          <w:color w:val="000000"/>
        </w:rPr>
        <w:t xml:space="preserve">Since it is a surface mount component, 2 copper rectangular exposed pads are required (2.2mm x 4.2mm). </w:t>
      </w:r>
    </w:p>
    <w:p w14:paraId="32E849A9" w14:textId="77777777" w:rsidR="009C3439" w:rsidRDefault="00A47772">
      <w:r>
        <w:rPr>
          <w:noProof/>
        </w:rPr>
        <w:drawing>
          <wp:inline distT="0" distB="0" distL="0" distR="0" wp14:anchorId="6620F87B" wp14:editId="19E973DB">
            <wp:extent cx="5727700" cy="1854199"/>
            <wp:effectExtent l="19050" t="0" r="0" b="0"/>
            <wp:docPr id="467" name="Image39.png" descr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39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5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A666" w14:textId="77777777" w:rsidR="009C3439" w:rsidRDefault="00A47772">
      <w:pPr>
        <w:pStyle w:val="Titolo2"/>
      </w:pPr>
      <w:bookmarkStart w:id="402" w:name="_nMHtP6GAqBwAWsV"/>
      <w:bookmarkEnd w:id="402"/>
      <w:r>
        <w:rPr>
          <w:noProof/>
        </w:rPr>
        <w:drawing>
          <wp:inline distT="0" distB="0" distL="0" distR="0" wp14:anchorId="2C0E64FD" wp14:editId="3F44FBE0">
            <wp:extent cx="228600" cy="228600"/>
            <wp:effectExtent l="19050" t="0" r="0" b="0"/>
            <wp:docPr id="469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03" w:name="YLlm6P6GAqBwAcO4"/>
      <w:r>
        <w:t>footprint_diode</w:t>
      </w:r>
      <w:bookmarkEnd w:id="403"/>
    </w:p>
    <w:p w14:paraId="0E224DE8" w14:textId="77777777" w:rsidR="009C3439" w:rsidRDefault="00A47772">
      <w:r>
        <w:rPr>
          <w:rFonts w:ascii="Dialog" w:eastAsia="Dialog" w:hAnsi="Dialog" w:cs="Dialog"/>
          <w:color w:val="000000"/>
        </w:rPr>
        <w:t xml:space="preserve">Footprint of </w:t>
      </w:r>
      <w:hyperlink w:anchor="ltMHtP6GAqBwAWrl" w:history="1">
        <w:r>
          <w:rPr>
            <w:rFonts w:ascii="Dialog" w:eastAsia="Dialog" w:hAnsi="Dialog" w:cs="Dialog"/>
            <w:color w:val="0000FF"/>
          </w:rPr>
          <w:t>SMD_SPST_PushButton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55136F42" w14:textId="77777777" w:rsidR="009C3439" w:rsidRDefault="00A47772">
      <w:r>
        <w:rPr>
          <w:rFonts w:ascii="Dialog" w:eastAsia="Dialog" w:hAnsi="Dialog" w:cs="Dialog"/>
          <w:color w:val="000000"/>
        </w:rPr>
        <w:t xml:space="preserve">Since it is a surface mount component, 2 copper rectangular exposed pads are required (1.22mm x 0.91mm). </w:t>
      </w:r>
    </w:p>
    <w:p w14:paraId="65A016BC" w14:textId="77777777" w:rsidR="009C3439" w:rsidRDefault="00A47772">
      <w:r>
        <w:rPr>
          <w:noProof/>
        </w:rPr>
        <w:drawing>
          <wp:inline distT="0" distB="0" distL="0" distR="0" wp14:anchorId="547FA288" wp14:editId="3F8B134C">
            <wp:extent cx="2638425" cy="1724025"/>
            <wp:effectExtent l="19050" t="0" r="0" b="0"/>
            <wp:docPr id="471" name="Image40.png" descr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age40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0961" w14:textId="77777777" w:rsidR="009C3439" w:rsidRDefault="00A47772">
      <w:pPr>
        <w:pStyle w:val="Titolo2"/>
      </w:pPr>
      <w:bookmarkStart w:id="404" w:name="kYMHtP6GAqBwAWm4"/>
      <w:bookmarkEnd w:id="404"/>
      <w:r>
        <w:rPr>
          <w:noProof/>
        </w:rPr>
        <w:lastRenderedPageBreak/>
        <w:drawing>
          <wp:inline distT="0" distB="0" distL="0" distR="0" wp14:anchorId="557026EC" wp14:editId="4A91FD2E">
            <wp:extent cx="228600" cy="228600"/>
            <wp:effectExtent l="19050" t="0" r="0" b="0"/>
            <wp:docPr id="473" name="Image7.png" descr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05" w:name="_onW1H6GAqBwAU75"/>
      <w:r>
        <w:t>MultiFX_nese10_2122</w:t>
      </w:r>
      <w:bookmarkEnd w:id="405"/>
    </w:p>
    <w:p w14:paraId="7595BB55" w14:textId="77777777" w:rsidR="009C3439" w:rsidRDefault="00A47772">
      <w:hyperlink w:anchor="kYMHtP6GAqBwAWm4" w:history="1">
        <w:r>
          <w:rPr>
            <w:rFonts w:ascii="Dialog" w:eastAsia="Dialog" w:hAnsi="Dialog" w:cs="Dialog"/>
            <w:color w:val="0000FF"/>
          </w:rPr>
          <w:t>MultiFX_nese10_2122</w:t>
        </w:r>
      </w:hyperlink>
      <w:r>
        <w:rPr>
          <w:rFonts w:ascii="Dialog" w:eastAsia="Dialog" w:hAnsi="Dialog" w:cs="Dialog"/>
          <w:color w:val="000000"/>
        </w:rPr>
        <w:t xml:space="preserve"> is a system that allows to apply some effects to an input audio signal, so that a new audio signal can be provided as output. </w:t>
      </w:r>
    </w:p>
    <w:p w14:paraId="0C4097B4" w14:textId="77777777" w:rsidR="009C3439" w:rsidRDefault="00A47772">
      <w:r>
        <w:rPr>
          <w:rFonts w:ascii="Dialog" w:eastAsia="Dialog" w:hAnsi="Dialog" w:cs="Dialog"/>
          <w:color w:val="000000"/>
        </w:rPr>
        <w:t xml:space="preserve">The </w:t>
      </w:r>
      <w:hyperlink w:anchor="zoMHtP6GAqBwAWm1" w:history="1">
        <w:r>
          <w:rPr>
            <w:rFonts w:ascii="Dialog" w:eastAsia="Dialog" w:hAnsi="Dialog" w:cs="Dialog"/>
            <w:color w:val="0000FF"/>
          </w:rPr>
          <w:t>User</w:t>
        </w:r>
      </w:hyperlink>
      <w:r>
        <w:rPr>
          <w:rFonts w:ascii="Dialog" w:eastAsia="Dialog" w:hAnsi="Dialog" w:cs="Dialog"/>
          <w:color w:val="000000"/>
        </w:rPr>
        <w:t xml:space="preserve"> can easily interface with the system using the knobs and pushbuttons on the top side of the </w:t>
      </w:r>
      <w:hyperlink w:anchor="kYMHtP6GAqBwAWm4" w:history="1">
        <w:r>
          <w:rPr>
            <w:rFonts w:ascii="Dialog" w:eastAsia="Dialog" w:hAnsi="Dialog" w:cs="Dialog"/>
            <w:color w:val="0000FF"/>
          </w:rPr>
          <w:t>MultiFX_nese10_2122</w:t>
        </w:r>
      </w:hyperlink>
      <w:r>
        <w:rPr>
          <w:rFonts w:ascii="Dialog" w:eastAsia="Dialog" w:hAnsi="Dialog" w:cs="Dialog"/>
          <w:color w:val="000000"/>
        </w:rPr>
        <w:t xml:space="preserve">. </w:t>
      </w:r>
      <w:proofErr w:type="gramStart"/>
      <w:r>
        <w:rPr>
          <w:rFonts w:ascii="Dialog" w:eastAsia="Dialog" w:hAnsi="Dialog" w:cs="Dialog"/>
          <w:color w:val="000000"/>
        </w:rPr>
        <w:t>Furthermore</w:t>
      </w:r>
      <w:proofErr w:type="gramEnd"/>
      <w:r>
        <w:rPr>
          <w:rFonts w:ascii="Dialog" w:eastAsia="Dialog" w:hAnsi="Dialog" w:cs="Dialog"/>
          <w:color w:val="000000"/>
        </w:rPr>
        <w:t xml:space="preserve"> an OLED display allows to understand what is the current effect applied on the input audio sig</w:t>
      </w:r>
      <w:r>
        <w:rPr>
          <w:rFonts w:ascii="Dialog" w:eastAsia="Dialog" w:hAnsi="Dialog" w:cs="Dialog"/>
          <w:color w:val="000000"/>
        </w:rPr>
        <w:t>nal, the parameter value of that effect and the volume.</w:t>
      </w:r>
    </w:p>
    <w:p w14:paraId="598D2065" w14:textId="77777777" w:rsidR="00B97B45" w:rsidRDefault="00B97B45">
      <w:pPr>
        <w:pStyle w:val="DiagramType"/>
      </w:pPr>
    </w:p>
    <w:p w14:paraId="2508968E" w14:textId="784DBE5E" w:rsidR="009C3439" w:rsidRDefault="00A47772">
      <w:pPr>
        <w:pStyle w:val="DiagramType"/>
      </w:pPr>
      <w:r>
        <w:t>Attributes</w:t>
      </w:r>
    </w:p>
    <w:p w14:paraId="558487F9" w14:textId="77777777" w:rsidR="009C3439" w:rsidRDefault="00A47772">
      <w:pPr>
        <w:pStyle w:val="Titolo2"/>
      </w:pPr>
      <w:bookmarkStart w:id="406" w:name="AkMHtP6GAqBwAWns"/>
      <w:bookmarkEnd w:id="406"/>
      <w:r>
        <w:rPr>
          <w:noProof/>
        </w:rPr>
        <w:drawing>
          <wp:inline distT="0" distB="0" distL="0" distR="0" wp14:anchorId="5DAAB88F" wp14:editId="79772089">
            <wp:extent cx="228600" cy="228600"/>
            <wp:effectExtent l="19050" t="0" r="0" b="0"/>
            <wp:docPr id="475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07" w:name="wja2a36GAqBwAbBb"/>
      <w:r>
        <w:t>POT1</w:t>
      </w:r>
      <w:bookmarkEnd w:id="407"/>
    </w:p>
    <w:p w14:paraId="586132BF" w14:textId="77777777" w:rsidR="009C3439" w:rsidRDefault="00A47772">
      <w:r>
        <w:rPr>
          <w:rFonts w:ascii="Dialog" w:eastAsia="Dialog" w:hAnsi="Dialog" w:cs="Dialog"/>
          <w:color w:val="000000"/>
        </w:rPr>
        <w:t xml:space="preserve">This </w:t>
      </w:r>
      <w:hyperlink w:anchor="49MHtP6GAqBwAWry" w:history="1">
        <w:r>
          <w:rPr>
            <w:rFonts w:ascii="Dialog" w:eastAsia="Dialog" w:hAnsi="Dialog" w:cs="Dialog"/>
            <w:color w:val="0000FF"/>
          </w:rPr>
          <w:t>10K_t20%_LOG_POT_H20mm_THT</w:t>
        </w:r>
      </w:hyperlink>
      <w:r>
        <w:rPr>
          <w:rFonts w:ascii="Dialog" w:eastAsia="Dialog" w:hAnsi="Dialog" w:cs="Dialog"/>
          <w:color w:val="000000"/>
        </w:rPr>
        <w:t xml:space="preserve"> allows to tune (</w:t>
      </w:r>
      <w:hyperlink w:anchor="v9MHtP6GAqBwAWr4" w:history="1">
        <w:r>
          <w:rPr>
            <w:rFonts w:ascii="Dialog" w:eastAsia="Dialog" w:hAnsi="Dialog" w:cs="Dialog"/>
            <w:color w:val="0000FF"/>
          </w:rPr>
          <w:t>tuneR()</w:t>
        </w:r>
      </w:hyperlink>
      <w:r>
        <w:rPr>
          <w:rFonts w:ascii="Dialog" w:eastAsia="Dialog" w:hAnsi="Dialog" w:cs="Dialog"/>
          <w:color w:val="000000"/>
        </w:rPr>
        <w:t xml:space="preserve"> and </w:t>
      </w:r>
      <w:hyperlink w:anchor="EDMHtP6GAqBwAWr6" w:history="1">
        <w:r>
          <w:rPr>
            <w:rFonts w:ascii="Dialog" w:eastAsia="Dialog" w:hAnsi="Dialog" w:cs="Dialog"/>
            <w:color w:val="0000FF"/>
          </w:rPr>
          <w:t>tuneL()</w:t>
        </w:r>
      </w:hyperlink>
      <w:r>
        <w:rPr>
          <w:rFonts w:ascii="Dialog" w:eastAsia="Dialog" w:hAnsi="Dialog" w:cs="Dialog"/>
          <w:color w:val="000000"/>
        </w:rPr>
        <w:t>) the v</w:t>
      </w:r>
      <w:r>
        <w:rPr>
          <w:rFonts w:ascii="Dialog" w:eastAsia="Dialog" w:hAnsi="Dialog" w:cs="Dialog"/>
          <w:color w:val="000000"/>
        </w:rPr>
        <w:t xml:space="preserve">olume of the input signal processed by </w:t>
      </w:r>
      <w:hyperlink w:anchor="l.MHtP6GAqBwAWp." w:history="1">
        <w:r>
          <w:rPr>
            <w:rFonts w:ascii="Dialog" w:eastAsia="Dialog" w:hAnsi="Dialog" w:cs="Dialog"/>
            <w:color w:val="0000FF"/>
          </w:rPr>
          <w:t>uP: uP_SignalMusicProcessing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23E4BAAE" w14:textId="77777777" w:rsidR="009C3439" w:rsidRDefault="00A47772">
      <w:r>
        <w:rPr>
          <w:rFonts w:ascii="Dialog" w:eastAsia="Dialog" w:hAnsi="Dialog" w:cs="Dialog"/>
          <w:color w:val="000000"/>
        </w:rPr>
        <w:t xml:space="preserve">The pin </w:t>
      </w:r>
      <w:hyperlink w:anchor="a9MHtP6GAqBwAWr0" w:history="1">
        <w:r>
          <w:rPr>
            <w:rFonts w:ascii="Dialog" w:eastAsia="Dialog" w:hAnsi="Dialog" w:cs="Dialog"/>
            <w:color w:val="0000FF"/>
          </w:rPr>
          <w:t>VDD()</w:t>
        </w:r>
      </w:hyperlink>
      <w:r>
        <w:rPr>
          <w:rFonts w:ascii="Dialog" w:eastAsia="Dialog" w:hAnsi="Dialog" w:cs="Dialog"/>
          <w:color w:val="000000"/>
        </w:rPr>
        <w:t xml:space="preserve"> must be connected to </w:t>
      </w:r>
      <w:hyperlink w:anchor=".OMHtP6GAqBwAWpn" w:history="1">
        <w:r>
          <w:rPr>
            <w:rFonts w:ascii="Dialog" w:eastAsia="Dialog" w:hAnsi="Dialog" w:cs="Dialog"/>
            <w:color w:val="0000FF"/>
          </w:rPr>
          <w:t>OUT_3V3A()</w:t>
        </w:r>
      </w:hyperlink>
      <w:r>
        <w:rPr>
          <w:rFonts w:ascii="Dialog" w:eastAsia="Dialog" w:hAnsi="Dialog" w:cs="Dialog"/>
          <w:color w:val="000000"/>
        </w:rPr>
        <w:t xml:space="preserve"> pin of </w:t>
      </w:r>
      <w:hyperlink w:anchor="52MHtP6GAqBwAWpj" w:history="1">
        <w:r>
          <w:rPr>
            <w:rFonts w:ascii="Dialog" w:eastAsia="Dialog" w:hAnsi="Dialog" w:cs="Dialog"/>
            <w:color w:val="0000FF"/>
          </w:rPr>
          <w:t>DAISY_SEED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18DA7144" w14:textId="77777777" w:rsidR="009C3439" w:rsidRDefault="00A47772">
      <w:r>
        <w:rPr>
          <w:rFonts w:ascii="Dialog" w:eastAsia="Dialog" w:hAnsi="Dialog" w:cs="Dialog"/>
          <w:color w:val="000000"/>
        </w:rPr>
        <w:t xml:space="preserve">The pin </w:t>
      </w:r>
      <w:hyperlink w:anchor="a9MHtP6GAqBwAWr1" w:history="1">
        <w:r>
          <w:rPr>
            <w:rFonts w:ascii="Dialog" w:eastAsia="Dialog" w:hAnsi="Dialog" w:cs="Dialog"/>
            <w:color w:val="0000FF"/>
          </w:rPr>
          <w:t>F_</w:t>
        </w:r>
        <w:proofErr w:type="gramStart"/>
        <w:r>
          <w:rPr>
            <w:rFonts w:ascii="Dialog" w:eastAsia="Dialog" w:hAnsi="Dialog" w:cs="Dialog"/>
            <w:color w:val="0000FF"/>
          </w:rPr>
          <w:t>T(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must be connected to </w:t>
      </w:r>
      <w:hyperlink w:anchor="tOMHtP6GAqBwAWpp" w:history="1">
        <w:r>
          <w:rPr>
            <w:rFonts w:ascii="Dialog" w:eastAsia="Dialog" w:hAnsi="Dialog" w:cs="Dialog"/>
            <w:color w:val="0000FF"/>
          </w:rPr>
          <w:t>ADC_IN1()</w:t>
        </w:r>
      </w:hyperlink>
      <w:r>
        <w:rPr>
          <w:rFonts w:ascii="Dialog" w:eastAsia="Dialog" w:hAnsi="Dialog" w:cs="Dialog"/>
          <w:color w:val="000000"/>
        </w:rPr>
        <w:t xml:space="preserve">. Due to the connection to </w:t>
      </w:r>
      <w:hyperlink w:anchor=".OMHtP6GAqBwAWpn" w:history="1">
        <w:r>
          <w:rPr>
            <w:rFonts w:ascii="Dialog" w:eastAsia="Dialog" w:hAnsi="Dialog" w:cs="Dialog"/>
            <w:color w:val="0000FF"/>
          </w:rPr>
          <w:t>OUT_3V3</w:t>
        </w:r>
        <w:proofErr w:type="gramStart"/>
        <w:r>
          <w:rPr>
            <w:rFonts w:ascii="Dialog" w:eastAsia="Dialog" w:hAnsi="Dialog" w:cs="Dialog"/>
            <w:color w:val="0000FF"/>
          </w:rPr>
          <w:t>A(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the voltage at this pin can be tuned in th</w:t>
      </w:r>
      <w:r>
        <w:rPr>
          <w:rFonts w:ascii="Dialog" w:eastAsia="Dialog" w:hAnsi="Dialog" w:cs="Dialog"/>
          <w:color w:val="000000"/>
        </w:rPr>
        <w:t xml:space="preserve">e voltage range between 6.6mV (minimum volume) and 3.3V (maximum volume). </w:t>
      </w:r>
    </w:p>
    <w:p w14:paraId="0F37FF32" w14:textId="77777777" w:rsidR="009C3439" w:rsidRDefault="00A47772">
      <w:r>
        <w:rPr>
          <w:rFonts w:ascii="Dialog" w:eastAsia="Dialog" w:hAnsi="Dialog" w:cs="Dialog"/>
          <w:color w:val="000000"/>
        </w:rPr>
        <w:t xml:space="preserve">Finally, the pin </w:t>
      </w:r>
      <w:hyperlink w:anchor="p9MHtP6GAqBwAWr2" w:history="1">
        <w:proofErr w:type="gramStart"/>
        <w:r>
          <w:rPr>
            <w:rFonts w:ascii="Dialog" w:eastAsia="Dialog" w:hAnsi="Dialog" w:cs="Dialog"/>
            <w:color w:val="0000FF"/>
          </w:rPr>
          <w:t>GND(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will be connected to ground reference provided by </w:t>
      </w:r>
      <w:hyperlink w:anchor="LYMHtP6GAqBwAWnC" w:history="1">
        <w:r>
          <w:rPr>
            <w:rFonts w:ascii="Dialog" w:eastAsia="Dialog" w:hAnsi="Dialog" w:cs="Dialog"/>
            <w:color w:val="0000FF"/>
          </w:rPr>
          <w:t>CONN1: 5mm7_2mm_DC_THT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7245CB32" w14:textId="77777777" w:rsidR="009C3439" w:rsidRDefault="00A47772">
      <w:pPr>
        <w:pStyle w:val="Titolo2"/>
      </w:pPr>
      <w:bookmarkStart w:id="408" w:name="hEMHtP6GAqBwAWnh"/>
      <w:bookmarkEnd w:id="408"/>
      <w:r>
        <w:rPr>
          <w:noProof/>
        </w:rPr>
        <w:drawing>
          <wp:inline distT="0" distB="0" distL="0" distR="0" wp14:anchorId="6A2818C2" wp14:editId="1F4AC762">
            <wp:extent cx="228600" cy="228600"/>
            <wp:effectExtent l="19050" t="0" r="0" b="0"/>
            <wp:docPr id="477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09" w:name="W4W2a36GAqBwAbBe"/>
      <w:r>
        <w:t>POT2</w:t>
      </w:r>
      <w:bookmarkEnd w:id="409"/>
    </w:p>
    <w:p w14:paraId="7A91398B" w14:textId="77777777" w:rsidR="009C3439" w:rsidRDefault="00A47772">
      <w:r>
        <w:rPr>
          <w:rFonts w:ascii="Dialog" w:eastAsia="Dialog" w:hAnsi="Dialog" w:cs="Dialog"/>
          <w:color w:val="000000"/>
        </w:rPr>
        <w:t xml:space="preserve">This </w:t>
      </w:r>
      <w:hyperlink w:anchor="49MHtP6GAqBwAWry" w:history="1">
        <w:r>
          <w:rPr>
            <w:rFonts w:ascii="Dialog" w:eastAsia="Dialog" w:hAnsi="Dialog" w:cs="Dialog"/>
            <w:color w:val="0000FF"/>
          </w:rPr>
          <w:t>10K_t20%_LOG_POT_H20mm_THT</w:t>
        </w:r>
      </w:hyperlink>
      <w:r>
        <w:rPr>
          <w:rFonts w:ascii="Dialog" w:eastAsia="Dialog" w:hAnsi="Dialog" w:cs="Dialog"/>
          <w:color w:val="000000"/>
        </w:rPr>
        <w:t xml:space="preserve"> allows to tune (</w:t>
      </w:r>
      <w:hyperlink w:anchor="v9MHtP6GAqBwAWr4" w:history="1">
        <w:r>
          <w:rPr>
            <w:rFonts w:ascii="Dialog" w:eastAsia="Dialog" w:hAnsi="Dialog" w:cs="Dialog"/>
            <w:color w:val="0000FF"/>
          </w:rPr>
          <w:t>tuneR()</w:t>
        </w:r>
      </w:hyperlink>
      <w:r>
        <w:rPr>
          <w:rFonts w:ascii="Dialog" w:eastAsia="Dialog" w:hAnsi="Dialog" w:cs="Dialog"/>
          <w:color w:val="000000"/>
        </w:rPr>
        <w:t xml:space="preserve"> and </w:t>
      </w:r>
      <w:hyperlink w:anchor="EDMHtP6GAqBwAWr6" w:history="1">
        <w:r>
          <w:rPr>
            <w:rFonts w:ascii="Dialog" w:eastAsia="Dialog" w:hAnsi="Dialog" w:cs="Dialog"/>
            <w:color w:val="0000FF"/>
          </w:rPr>
          <w:t>tuneL()</w:t>
        </w:r>
      </w:hyperlink>
      <w:r>
        <w:rPr>
          <w:rFonts w:ascii="Dialog" w:eastAsia="Dialog" w:hAnsi="Dialog" w:cs="Dialog"/>
          <w:color w:val="000000"/>
        </w:rPr>
        <w:t>) the parameter value of the current effect applied to the input signal processed</w:t>
      </w:r>
      <w:r>
        <w:rPr>
          <w:rFonts w:ascii="Dialog" w:eastAsia="Dialog" w:hAnsi="Dialog" w:cs="Dialog"/>
          <w:color w:val="000000"/>
        </w:rPr>
        <w:t xml:space="preserve"> by </w:t>
      </w:r>
      <w:hyperlink w:anchor="l.MHtP6GAqBwAWp." w:history="1">
        <w:r>
          <w:rPr>
            <w:rFonts w:ascii="Dialog" w:eastAsia="Dialog" w:hAnsi="Dialog" w:cs="Dialog"/>
            <w:color w:val="0000FF"/>
          </w:rPr>
          <w:t>uP: uP_SignalMusicProcessing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3059776B" w14:textId="77777777" w:rsidR="009C3439" w:rsidRDefault="00A47772">
      <w:r>
        <w:rPr>
          <w:rFonts w:ascii="Dialog" w:eastAsia="Dialog" w:hAnsi="Dialog" w:cs="Dialog"/>
          <w:color w:val="000000"/>
        </w:rPr>
        <w:t xml:space="preserve">The pin </w:t>
      </w:r>
      <w:hyperlink w:anchor="a9MHtP6GAqBwAWr0" w:history="1">
        <w:r>
          <w:rPr>
            <w:rFonts w:ascii="Dialog" w:eastAsia="Dialog" w:hAnsi="Dialog" w:cs="Dialog"/>
            <w:color w:val="0000FF"/>
          </w:rPr>
          <w:t>VDD()</w:t>
        </w:r>
      </w:hyperlink>
      <w:r>
        <w:rPr>
          <w:rFonts w:ascii="Dialog" w:eastAsia="Dialog" w:hAnsi="Dialog" w:cs="Dialog"/>
          <w:color w:val="000000"/>
        </w:rPr>
        <w:t xml:space="preserve"> must be connected to </w:t>
      </w:r>
      <w:hyperlink w:anchor=".OMHtP6GAqBwAWpn" w:history="1">
        <w:r>
          <w:rPr>
            <w:rFonts w:ascii="Dialog" w:eastAsia="Dialog" w:hAnsi="Dialog" w:cs="Dialog"/>
            <w:color w:val="0000FF"/>
          </w:rPr>
          <w:t>OUT_3V3A()</w:t>
        </w:r>
      </w:hyperlink>
      <w:r>
        <w:rPr>
          <w:rFonts w:ascii="Dialog" w:eastAsia="Dialog" w:hAnsi="Dialog" w:cs="Dialog"/>
          <w:color w:val="000000"/>
        </w:rPr>
        <w:t xml:space="preserve"> pin of </w:t>
      </w:r>
      <w:hyperlink w:anchor="52MHtP6GAqBwAWpj" w:history="1">
        <w:r>
          <w:rPr>
            <w:rFonts w:ascii="Dialog" w:eastAsia="Dialog" w:hAnsi="Dialog" w:cs="Dialog"/>
            <w:color w:val="0000FF"/>
          </w:rPr>
          <w:t>DAISY_SEED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73470954" w14:textId="77777777" w:rsidR="009C3439" w:rsidRDefault="00A47772">
      <w:r>
        <w:rPr>
          <w:rFonts w:ascii="Dialog" w:eastAsia="Dialog" w:hAnsi="Dialog" w:cs="Dialog"/>
          <w:color w:val="000000"/>
        </w:rPr>
        <w:t xml:space="preserve">The pin </w:t>
      </w:r>
      <w:hyperlink w:anchor="a9MHtP6GAqBwAWr1" w:history="1">
        <w:r>
          <w:rPr>
            <w:rFonts w:ascii="Dialog" w:eastAsia="Dialog" w:hAnsi="Dialog" w:cs="Dialog"/>
            <w:color w:val="0000FF"/>
          </w:rPr>
          <w:t>F_</w:t>
        </w:r>
        <w:proofErr w:type="gramStart"/>
        <w:r>
          <w:rPr>
            <w:rFonts w:ascii="Dialog" w:eastAsia="Dialog" w:hAnsi="Dialog" w:cs="Dialog"/>
            <w:color w:val="0000FF"/>
          </w:rPr>
          <w:t>T(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must be connected to </w:t>
      </w:r>
      <w:hyperlink w:anchor="HOMHtP6GAqBwAWpq" w:history="1">
        <w:r>
          <w:rPr>
            <w:rFonts w:ascii="Dialog" w:eastAsia="Dialog" w:hAnsi="Dialog" w:cs="Dialog"/>
            <w:color w:val="0000FF"/>
          </w:rPr>
          <w:t>ADC_IN2()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073DC3F8" w14:textId="77777777" w:rsidR="009C3439" w:rsidRDefault="00A47772">
      <w:r>
        <w:rPr>
          <w:rFonts w:ascii="Dialog" w:eastAsia="Dialog" w:hAnsi="Dialog" w:cs="Dialog"/>
          <w:color w:val="000000"/>
        </w:rPr>
        <w:t xml:space="preserve">Due to the connection to </w:t>
      </w:r>
      <w:hyperlink w:anchor=".OMHtP6GAqBwAWpn" w:history="1">
        <w:r>
          <w:rPr>
            <w:rFonts w:ascii="Dialog" w:eastAsia="Dialog" w:hAnsi="Dialog" w:cs="Dialog"/>
            <w:color w:val="0000FF"/>
          </w:rPr>
          <w:t>OUT_3V3</w:t>
        </w:r>
        <w:proofErr w:type="gramStart"/>
        <w:r>
          <w:rPr>
            <w:rFonts w:ascii="Dialog" w:eastAsia="Dialog" w:hAnsi="Dialog" w:cs="Dialog"/>
            <w:color w:val="0000FF"/>
          </w:rPr>
          <w:t>A(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the voltage at this pin can be tuned in the voltage range between 6.6mV (min</w:t>
      </w:r>
      <w:r>
        <w:rPr>
          <w:rFonts w:ascii="Dialog" w:eastAsia="Dialog" w:hAnsi="Dialog" w:cs="Dialog"/>
          <w:color w:val="000000"/>
        </w:rPr>
        <w:t xml:space="preserve">imum volume) and 3.3V (maximum volume). </w:t>
      </w:r>
    </w:p>
    <w:p w14:paraId="6793BCA9" w14:textId="77777777" w:rsidR="009C3439" w:rsidRDefault="00A47772">
      <w:r>
        <w:rPr>
          <w:rFonts w:ascii="Dialog" w:eastAsia="Dialog" w:hAnsi="Dialog" w:cs="Dialog"/>
          <w:color w:val="000000"/>
        </w:rPr>
        <w:t xml:space="preserve">Finally, the pin </w:t>
      </w:r>
      <w:hyperlink w:anchor="p9MHtP6GAqBwAWr2" w:history="1">
        <w:proofErr w:type="gramStart"/>
        <w:r>
          <w:rPr>
            <w:rFonts w:ascii="Dialog" w:eastAsia="Dialog" w:hAnsi="Dialog" w:cs="Dialog"/>
            <w:color w:val="0000FF"/>
          </w:rPr>
          <w:t>GND(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will be connected to ground reference provided by </w:t>
      </w:r>
      <w:hyperlink w:anchor="LYMHtP6GAqBwAWnC" w:history="1">
        <w:r>
          <w:rPr>
            <w:rFonts w:ascii="Dialog" w:eastAsia="Dialog" w:hAnsi="Dialog" w:cs="Dialog"/>
            <w:color w:val="0000FF"/>
          </w:rPr>
          <w:t>CONN1: 5mm7_2mm_DC_THT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29B988BF" w14:textId="77777777" w:rsidR="009C3439" w:rsidRDefault="00A47772">
      <w:pPr>
        <w:pStyle w:val="Titolo2"/>
      </w:pPr>
      <w:bookmarkStart w:id="410" w:name="kEMHtP6GAqBwAWnZ"/>
      <w:bookmarkEnd w:id="410"/>
      <w:r>
        <w:rPr>
          <w:noProof/>
        </w:rPr>
        <w:drawing>
          <wp:inline distT="0" distB="0" distL="0" distR="0" wp14:anchorId="12CFCC94" wp14:editId="48E7F24D">
            <wp:extent cx="228600" cy="228600"/>
            <wp:effectExtent l="19050" t="0" r="0" b="0"/>
            <wp:docPr id="479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11" w:name="WgjM236GAqBwAUYa"/>
      <w:r>
        <w:t>SW1</w:t>
      </w:r>
      <w:bookmarkEnd w:id="411"/>
    </w:p>
    <w:p w14:paraId="4DBFC9B3" w14:textId="77777777" w:rsidR="009C3439" w:rsidRDefault="00A47772">
      <w:r>
        <w:rPr>
          <w:rFonts w:ascii="Dialog" w:eastAsia="Dialog" w:hAnsi="Dialog" w:cs="Dialog"/>
          <w:color w:val="000000"/>
        </w:rPr>
        <w:t xml:space="preserve">This </w:t>
      </w:r>
      <w:hyperlink w:anchor="UNMHtP6GAqBwAWrd" w:history="1">
        <w:r>
          <w:rPr>
            <w:rFonts w:ascii="Dialog" w:eastAsia="Dialog" w:hAnsi="Dialog" w:cs="Dialog"/>
            <w:color w:val="0000FF"/>
          </w:rPr>
          <w:t>SPDT_ON-OFF_ToggleSwitch_THT</w:t>
        </w:r>
      </w:hyperlink>
      <w:r>
        <w:rPr>
          <w:rFonts w:ascii="Dialog" w:eastAsia="Dialog" w:hAnsi="Dialog" w:cs="Dialog"/>
          <w:color w:val="000000"/>
        </w:rPr>
        <w:t xml:space="preserve"> is used to turn ON/OFF the device. </w:t>
      </w:r>
    </w:p>
    <w:p w14:paraId="51A9A85A" w14:textId="77777777" w:rsidR="009C3439" w:rsidRDefault="00A47772">
      <w:r>
        <w:rPr>
          <w:rFonts w:ascii="Dialog" w:eastAsia="Dialog" w:hAnsi="Dialog" w:cs="Dialog"/>
          <w:color w:val="000000"/>
        </w:rPr>
        <w:t>When device is turned ON (</w:t>
      </w:r>
      <w:hyperlink w:anchor="_pMHtP6GAqBwAWqu" w:history="1">
        <w:proofErr w:type="gramStart"/>
        <w:r>
          <w:rPr>
            <w:rFonts w:ascii="Dialog" w:eastAsia="Dialog" w:hAnsi="Dialog" w:cs="Dialog"/>
            <w:color w:val="0000FF"/>
          </w:rPr>
          <w:t>switchON(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>) the whole circuit is supplied, otherwise (</w:t>
      </w:r>
      <w:hyperlink w:anchor="ytMHtP6GAqBwAWrj" w:history="1">
        <w:r>
          <w:rPr>
            <w:rFonts w:ascii="Dialog" w:eastAsia="Dialog" w:hAnsi="Dialog" w:cs="Dialog"/>
            <w:color w:val="0000FF"/>
          </w:rPr>
          <w:t>switchOFF()</w:t>
        </w:r>
      </w:hyperlink>
      <w:r>
        <w:rPr>
          <w:rFonts w:ascii="Dialog" w:eastAsia="Dialog" w:hAnsi="Dialog" w:cs="Dialog"/>
          <w:color w:val="000000"/>
        </w:rPr>
        <w:t>) it is not connected to supply voltage.</w:t>
      </w:r>
    </w:p>
    <w:p w14:paraId="74AC53BE" w14:textId="77777777" w:rsidR="009C3439" w:rsidRDefault="00A47772">
      <w:pPr>
        <w:pStyle w:val="Titolo2"/>
      </w:pPr>
      <w:bookmarkStart w:id="412" w:name="QpMHtP6GAqBwAWqf"/>
      <w:bookmarkEnd w:id="412"/>
      <w:r>
        <w:rPr>
          <w:noProof/>
        </w:rPr>
        <w:drawing>
          <wp:inline distT="0" distB="0" distL="0" distR="0" wp14:anchorId="05475815" wp14:editId="1D0AC485">
            <wp:extent cx="228600" cy="228600"/>
            <wp:effectExtent l="19050" t="0" r="0" b="0"/>
            <wp:docPr id="481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13" w:name="kDFOa36GAqBwAbB8"/>
      <w:r>
        <w:t>SW2</w:t>
      </w:r>
      <w:bookmarkEnd w:id="413"/>
    </w:p>
    <w:p w14:paraId="12159211" w14:textId="77777777" w:rsidR="009C3439" w:rsidRDefault="00A47772">
      <w:r>
        <w:rPr>
          <w:rFonts w:ascii="Dialog" w:eastAsia="Dialog" w:hAnsi="Dialog" w:cs="Dialog"/>
          <w:color w:val="000000"/>
        </w:rPr>
        <w:t xml:space="preserve">This </w:t>
      </w:r>
      <w:hyperlink w:anchor="ltMHtP6GAqBwAWrl" w:history="1">
        <w:r>
          <w:rPr>
            <w:rFonts w:ascii="Dialog" w:eastAsia="Dialog" w:hAnsi="Dialog" w:cs="Dialog"/>
            <w:color w:val="0000FF"/>
          </w:rPr>
          <w:t>SMD_SPST_PushButton</w:t>
        </w:r>
      </w:hyperlink>
      <w:r>
        <w:rPr>
          <w:rFonts w:ascii="Dialog" w:eastAsia="Dialog" w:hAnsi="Dialog" w:cs="Dialog"/>
          <w:color w:val="000000"/>
        </w:rPr>
        <w:t xml:space="preserve"> allows to switch to the previous effect. </w:t>
      </w:r>
    </w:p>
    <w:p w14:paraId="60915B55" w14:textId="77777777" w:rsidR="009C3439" w:rsidRDefault="00A47772">
      <w:r>
        <w:rPr>
          <w:rFonts w:ascii="Dialog" w:eastAsia="Dialog" w:hAnsi="Dialog" w:cs="Dialog"/>
          <w:color w:val="000000"/>
        </w:rPr>
        <w:t>When button is pressed (</w:t>
      </w:r>
      <w:hyperlink w:anchor="DdMHtP6GAqBwAWrv" w:history="1">
        <w:r>
          <w:rPr>
            <w:rFonts w:ascii="Dialog" w:eastAsia="Dialog" w:hAnsi="Dialog" w:cs="Dialog"/>
            <w:color w:val="0000FF"/>
          </w:rPr>
          <w:t>push()</w:t>
        </w:r>
      </w:hyperlink>
      <w:r>
        <w:rPr>
          <w:rFonts w:ascii="Dialog" w:eastAsia="Dialog" w:hAnsi="Dialog" w:cs="Dialog"/>
          <w:color w:val="000000"/>
        </w:rPr>
        <w:t>), there is a commutation ('1' -&gt; '0') o</w:t>
      </w:r>
      <w:r>
        <w:rPr>
          <w:rFonts w:ascii="Dialog" w:eastAsia="Dialog" w:hAnsi="Dialog" w:cs="Dialog"/>
          <w:color w:val="000000"/>
        </w:rPr>
        <w:t xml:space="preserve">n </w:t>
      </w:r>
      <w:hyperlink w:anchor="HtMHtP6GAqBwAWrn" w:history="1">
        <w:r>
          <w:rPr>
            <w:rFonts w:ascii="Dialog" w:eastAsia="Dialog" w:hAnsi="Dialog" w:cs="Dialog"/>
            <w:color w:val="0000FF"/>
          </w:rPr>
          <w:t>OUT1()</w:t>
        </w:r>
      </w:hyperlink>
      <w:r>
        <w:rPr>
          <w:rFonts w:ascii="Dialog" w:eastAsia="Dialog" w:hAnsi="Dialog" w:cs="Dialog"/>
          <w:color w:val="000000"/>
        </w:rPr>
        <w:t xml:space="preserve"> and </w:t>
      </w:r>
      <w:hyperlink w:anchor="HtMHtP6GAqBwAWro" w:history="1">
        <w:r>
          <w:rPr>
            <w:rFonts w:ascii="Dialog" w:eastAsia="Dialog" w:hAnsi="Dialog" w:cs="Dialog"/>
            <w:color w:val="0000FF"/>
          </w:rPr>
          <w:t>OUT2()</w:t>
        </w:r>
      </w:hyperlink>
      <w:r>
        <w:rPr>
          <w:rFonts w:ascii="Dialog" w:eastAsia="Dialog" w:hAnsi="Dialog" w:cs="Dialog"/>
          <w:color w:val="000000"/>
        </w:rPr>
        <w:t xml:space="preserve"> pins, that indicate the previous effect must be applied. </w:t>
      </w:r>
    </w:p>
    <w:p w14:paraId="4369BED2" w14:textId="77777777" w:rsidR="009C3439" w:rsidRDefault="00A47772">
      <w:r>
        <w:rPr>
          <w:rFonts w:ascii="Dialog" w:eastAsia="Dialog" w:hAnsi="Dialog" w:cs="Dialog"/>
          <w:color w:val="000000"/>
        </w:rPr>
        <w:t xml:space="preserve">Pins </w:t>
      </w:r>
      <w:hyperlink w:anchor="HtMHtP6GAqBwAWrn" w:history="1">
        <w:r>
          <w:rPr>
            <w:rFonts w:ascii="Dialog" w:eastAsia="Dialog" w:hAnsi="Dialog" w:cs="Dialog"/>
            <w:color w:val="0000FF"/>
          </w:rPr>
          <w:t>OUT1()</w:t>
        </w:r>
      </w:hyperlink>
      <w:r>
        <w:rPr>
          <w:rFonts w:ascii="Dialog" w:eastAsia="Dialog" w:hAnsi="Dialog" w:cs="Dialog"/>
          <w:color w:val="000000"/>
        </w:rPr>
        <w:t xml:space="preserve"> and </w:t>
      </w:r>
      <w:hyperlink w:anchor="HtMHtP6GAqBwAWro" w:history="1">
        <w:r>
          <w:rPr>
            <w:rFonts w:ascii="Dialog" w:eastAsia="Dialog" w:hAnsi="Dialog" w:cs="Dialog"/>
            <w:color w:val="0000FF"/>
          </w:rPr>
          <w:t>OUT2()</w:t>
        </w:r>
      </w:hyperlink>
      <w:r>
        <w:rPr>
          <w:rFonts w:ascii="Dialog" w:eastAsia="Dialog" w:hAnsi="Dialog" w:cs="Dialog"/>
          <w:color w:val="000000"/>
        </w:rPr>
        <w:t xml:space="preserve"> must be con</w:t>
      </w:r>
      <w:r>
        <w:rPr>
          <w:rFonts w:ascii="Dialog" w:eastAsia="Dialog" w:hAnsi="Dialog" w:cs="Dialog"/>
          <w:color w:val="000000"/>
        </w:rPr>
        <w:t xml:space="preserve">nected to </w:t>
      </w:r>
      <w:hyperlink w:anchor="IuMHtP6GAqBwAWpr" w:history="1">
        <w:r>
          <w:rPr>
            <w:rFonts w:ascii="Dialog" w:eastAsia="Dialog" w:hAnsi="Dialog" w:cs="Dialog"/>
            <w:color w:val="0000FF"/>
          </w:rPr>
          <w:t>D26()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4ACA4A31" w14:textId="77777777" w:rsidR="009C3439" w:rsidRDefault="00A47772">
      <w:pPr>
        <w:pStyle w:val="Titolo2"/>
      </w:pPr>
      <w:bookmarkStart w:id="414" w:name="QpMHtP6GAqBwAWqg"/>
      <w:bookmarkEnd w:id="414"/>
      <w:r>
        <w:rPr>
          <w:noProof/>
        </w:rPr>
        <w:drawing>
          <wp:inline distT="0" distB="0" distL="0" distR="0" wp14:anchorId="4121E035" wp14:editId="4BA32C71">
            <wp:extent cx="228600" cy="228600"/>
            <wp:effectExtent l="19050" t="0" r="0" b="0"/>
            <wp:docPr id="483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15" w:name="wvROa36GAqBwAbB5"/>
      <w:r>
        <w:t>SW3</w:t>
      </w:r>
      <w:bookmarkEnd w:id="415"/>
    </w:p>
    <w:p w14:paraId="4D8D13B7" w14:textId="77777777" w:rsidR="009C3439" w:rsidRDefault="00A47772">
      <w:r>
        <w:rPr>
          <w:rFonts w:ascii="Dialog" w:eastAsia="Dialog" w:hAnsi="Dialog" w:cs="Dialog"/>
          <w:color w:val="000000"/>
        </w:rPr>
        <w:t xml:space="preserve">This </w:t>
      </w:r>
      <w:hyperlink w:anchor="ltMHtP6GAqBwAWrl" w:history="1">
        <w:r>
          <w:rPr>
            <w:rFonts w:ascii="Dialog" w:eastAsia="Dialog" w:hAnsi="Dialog" w:cs="Dialog"/>
            <w:color w:val="0000FF"/>
          </w:rPr>
          <w:t>SMD_SPST_PushButton</w:t>
        </w:r>
      </w:hyperlink>
      <w:r>
        <w:rPr>
          <w:rFonts w:ascii="Dialog" w:eastAsia="Dialog" w:hAnsi="Dialog" w:cs="Dialog"/>
          <w:color w:val="000000"/>
        </w:rPr>
        <w:t xml:space="preserve"> allows to switch to the next effect. </w:t>
      </w:r>
    </w:p>
    <w:p w14:paraId="383A2C1F" w14:textId="77777777" w:rsidR="009C3439" w:rsidRDefault="00A47772">
      <w:r>
        <w:rPr>
          <w:rFonts w:ascii="Dialog" w:eastAsia="Dialog" w:hAnsi="Dialog" w:cs="Dialog"/>
          <w:color w:val="000000"/>
        </w:rPr>
        <w:t>When button is pressed (</w:t>
      </w:r>
      <w:hyperlink w:anchor="DdMHtP6GAqBwAWrv" w:history="1">
        <w:r>
          <w:rPr>
            <w:rFonts w:ascii="Dialog" w:eastAsia="Dialog" w:hAnsi="Dialog" w:cs="Dialog"/>
            <w:color w:val="0000FF"/>
          </w:rPr>
          <w:t>push()</w:t>
        </w:r>
      </w:hyperlink>
      <w:r>
        <w:rPr>
          <w:rFonts w:ascii="Dialog" w:eastAsia="Dialog" w:hAnsi="Dialog" w:cs="Dialog"/>
          <w:color w:val="000000"/>
        </w:rPr>
        <w:t>), there is a commutation ('1' -</w:t>
      </w:r>
      <w:r>
        <w:rPr>
          <w:rFonts w:ascii="Dialog" w:eastAsia="Dialog" w:hAnsi="Dialog" w:cs="Dialog"/>
          <w:color w:val="000000"/>
        </w:rPr>
        <w:t xml:space="preserve">&gt; '0') on </w:t>
      </w:r>
      <w:hyperlink w:anchor="HtMHtP6GAqBwAWrn" w:history="1">
        <w:r>
          <w:rPr>
            <w:rFonts w:ascii="Dialog" w:eastAsia="Dialog" w:hAnsi="Dialog" w:cs="Dialog"/>
            <w:color w:val="0000FF"/>
          </w:rPr>
          <w:t>OUT1()</w:t>
        </w:r>
      </w:hyperlink>
      <w:r>
        <w:rPr>
          <w:rFonts w:ascii="Dialog" w:eastAsia="Dialog" w:hAnsi="Dialog" w:cs="Dialog"/>
          <w:color w:val="000000"/>
        </w:rPr>
        <w:t xml:space="preserve"> and </w:t>
      </w:r>
      <w:hyperlink w:anchor="HtMHtP6GAqBwAWro" w:history="1">
        <w:r>
          <w:rPr>
            <w:rFonts w:ascii="Dialog" w:eastAsia="Dialog" w:hAnsi="Dialog" w:cs="Dialog"/>
            <w:color w:val="0000FF"/>
          </w:rPr>
          <w:t>OUT2()</w:t>
        </w:r>
      </w:hyperlink>
      <w:r>
        <w:rPr>
          <w:rFonts w:ascii="Dialog" w:eastAsia="Dialog" w:hAnsi="Dialog" w:cs="Dialog"/>
          <w:color w:val="000000"/>
        </w:rPr>
        <w:t xml:space="preserve"> pins, that indicate the next effect must be applied. </w:t>
      </w:r>
    </w:p>
    <w:p w14:paraId="2ABB7688" w14:textId="77777777" w:rsidR="009C3439" w:rsidRDefault="00A47772">
      <w:r>
        <w:rPr>
          <w:rFonts w:ascii="Dialog" w:eastAsia="Dialog" w:hAnsi="Dialog" w:cs="Dialog"/>
          <w:color w:val="000000"/>
        </w:rPr>
        <w:t xml:space="preserve">Pins </w:t>
      </w:r>
      <w:hyperlink w:anchor="HtMHtP6GAqBwAWrn" w:history="1">
        <w:r>
          <w:rPr>
            <w:rFonts w:ascii="Dialog" w:eastAsia="Dialog" w:hAnsi="Dialog" w:cs="Dialog"/>
            <w:color w:val="0000FF"/>
          </w:rPr>
          <w:t>OUT1()</w:t>
        </w:r>
      </w:hyperlink>
      <w:r>
        <w:rPr>
          <w:rFonts w:ascii="Dialog" w:eastAsia="Dialog" w:hAnsi="Dialog" w:cs="Dialog"/>
          <w:color w:val="000000"/>
        </w:rPr>
        <w:t xml:space="preserve"> and </w:t>
      </w:r>
      <w:hyperlink w:anchor="HtMHtP6GAqBwAWro" w:history="1">
        <w:r>
          <w:rPr>
            <w:rFonts w:ascii="Dialog" w:eastAsia="Dialog" w:hAnsi="Dialog" w:cs="Dialog"/>
            <w:color w:val="0000FF"/>
          </w:rPr>
          <w:t>OUT2()</w:t>
        </w:r>
      </w:hyperlink>
      <w:r>
        <w:rPr>
          <w:rFonts w:ascii="Dialog" w:eastAsia="Dialog" w:hAnsi="Dialog" w:cs="Dialog"/>
          <w:color w:val="000000"/>
        </w:rPr>
        <w:t xml:space="preserve"> must be connected to </w:t>
      </w:r>
      <w:hyperlink w:anchor="quMHtP6GAqBwAWpt" w:history="1">
        <w:r>
          <w:rPr>
            <w:rFonts w:ascii="Dialog" w:eastAsia="Dialog" w:hAnsi="Dialog" w:cs="Dialog"/>
            <w:color w:val="0000FF"/>
          </w:rPr>
          <w:t>D27()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74BF0E01" w14:textId="77777777" w:rsidR="009C3439" w:rsidRDefault="00A47772">
      <w:pPr>
        <w:pStyle w:val="Titolo2"/>
      </w:pPr>
      <w:bookmarkStart w:id="416" w:name="QpMHtP6GAqBwAWqh"/>
      <w:bookmarkEnd w:id="416"/>
      <w:r>
        <w:rPr>
          <w:noProof/>
        </w:rPr>
        <w:drawing>
          <wp:inline distT="0" distB="0" distL="0" distR="0" wp14:anchorId="4DECC710" wp14:editId="0F9D8CC1">
            <wp:extent cx="228600" cy="228600"/>
            <wp:effectExtent l="19050" t="0" r="0" b="0"/>
            <wp:docPr id="485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17" w:name="dm..a36GAqBwAbDZ"/>
      <w:r>
        <w:t>SW4</w:t>
      </w:r>
      <w:bookmarkEnd w:id="417"/>
    </w:p>
    <w:p w14:paraId="60892AF5" w14:textId="77777777" w:rsidR="009C3439" w:rsidRDefault="00A47772">
      <w:r>
        <w:rPr>
          <w:rFonts w:ascii="Dialog" w:eastAsia="Dialog" w:hAnsi="Dialog" w:cs="Dialog"/>
          <w:color w:val="000000"/>
        </w:rPr>
        <w:t xml:space="preserve">This </w:t>
      </w:r>
      <w:hyperlink w:anchor="ltMHtP6GAqBwAWrl" w:history="1">
        <w:r>
          <w:rPr>
            <w:rFonts w:ascii="Dialog" w:eastAsia="Dialog" w:hAnsi="Dialog" w:cs="Dialog"/>
            <w:color w:val="0000FF"/>
          </w:rPr>
          <w:t>SMD_SPST_PushButton</w:t>
        </w:r>
      </w:hyperlink>
      <w:r>
        <w:rPr>
          <w:rFonts w:ascii="Dialog" w:eastAsia="Dialog" w:hAnsi="Dialog" w:cs="Dialog"/>
          <w:color w:val="000000"/>
        </w:rPr>
        <w:t xml:space="preserve"> that allows to switch ON bypass: the input audio signal is not processed. </w:t>
      </w:r>
    </w:p>
    <w:p w14:paraId="0941D6BE" w14:textId="77777777" w:rsidR="009C3439" w:rsidRDefault="00A47772">
      <w:r>
        <w:rPr>
          <w:rFonts w:ascii="Dialog" w:eastAsia="Dialog" w:hAnsi="Dialog" w:cs="Dialog"/>
          <w:color w:val="000000"/>
        </w:rPr>
        <w:t>When butt</w:t>
      </w:r>
      <w:r>
        <w:rPr>
          <w:rFonts w:ascii="Dialog" w:eastAsia="Dialog" w:hAnsi="Dialog" w:cs="Dialog"/>
          <w:color w:val="000000"/>
        </w:rPr>
        <w:t>on is pressed (</w:t>
      </w:r>
      <w:hyperlink w:anchor="DdMHtP6GAqBwAWrv" w:history="1">
        <w:r>
          <w:rPr>
            <w:rFonts w:ascii="Dialog" w:eastAsia="Dialog" w:hAnsi="Dialog" w:cs="Dialog"/>
            <w:color w:val="0000FF"/>
          </w:rPr>
          <w:t>push()</w:t>
        </w:r>
      </w:hyperlink>
      <w:r>
        <w:rPr>
          <w:rFonts w:ascii="Dialog" w:eastAsia="Dialog" w:hAnsi="Dialog" w:cs="Dialog"/>
          <w:color w:val="000000"/>
        </w:rPr>
        <w:t xml:space="preserve">), there is a commutation ('1' -&gt; '0') on </w:t>
      </w:r>
      <w:hyperlink w:anchor="HtMHtP6GAqBwAWrn" w:history="1">
        <w:r>
          <w:rPr>
            <w:rFonts w:ascii="Dialog" w:eastAsia="Dialog" w:hAnsi="Dialog" w:cs="Dialog"/>
            <w:color w:val="0000FF"/>
          </w:rPr>
          <w:t>OUT1()</w:t>
        </w:r>
      </w:hyperlink>
      <w:r>
        <w:rPr>
          <w:rFonts w:ascii="Dialog" w:eastAsia="Dialog" w:hAnsi="Dialog" w:cs="Dialog"/>
          <w:color w:val="000000"/>
        </w:rPr>
        <w:t xml:space="preserve"> and </w:t>
      </w:r>
      <w:hyperlink w:anchor="HtMHtP6GAqBwAWro" w:history="1">
        <w:r>
          <w:rPr>
            <w:rFonts w:ascii="Dialog" w:eastAsia="Dialog" w:hAnsi="Dialog" w:cs="Dialog"/>
            <w:color w:val="0000FF"/>
          </w:rPr>
          <w:t>OUT2()</w:t>
        </w:r>
      </w:hyperlink>
      <w:r>
        <w:rPr>
          <w:rFonts w:ascii="Dialog" w:eastAsia="Dialog" w:hAnsi="Dialog" w:cs="Dialog"/>
          <w:color w:val="000000"/>
        </w:rPr>
        <w:t xml:space="preserve"> pins, so it is possible to toggle between bypass ON and OFF, and vi</w:t>
      </w:r>
      <w:r>
        <w:rPr>
          <w:rFonts w:ascii="Dialog" w:eastAsia="Dialog" w:hAnsi="Dialog" w:cs="Dialog"/>
          <w:color w:val="000000"/>
        </w:rPr>
        <w:t xml:space="preserve">ce versa. </w:t>
      </w:r>
    </w:p>
    <w:p w14:paraId="3DD7F36B" w14:textId="77777777" w:rsidR="009C3439" w:rsidRDefault="00A47772">
      <w:r>
        <w:rPr>
          <w:rFonts w:ascii="Dialog" w:eastAsia="Dialog" w:hAnsi="Dialog" w:cs="Dialog"/>
          <w:color w:val="000000"/>
        </w:rPr>
        <w:lastRenderedPageBreak/>
        <w:t xml:space="preserve">Pins </w:t>
      </w:r>
      <w:hyperlink w:anchor="HtMHtP6GAqBwAWrn" w:history="1">
        <w:r>
          <w:rPr>
            <w:rFonts w:ascii="Dialog" w:eastAsia="Dialog" w:hAnsi="Dialog" w:cs="Dialog"/>
            <w:color w:val="0000FF"/>
          </w:rPr>
          <w:t>OUT1()</w:t>
        </w:r>
      </w:hyperlink>
      <w:r>
        <w:rPr>
          <w:rFonts w:ascii="Dialog" w:eastAsia="Dialog" w:hAnsi="Dialog" w:cs="Dialog"/>
          <w:color w:val="000000"/>
        </w:rPr>
        <w:t xml:space="preserve"> and </w:t>
      </w:r>
      <w:hyperlink w:anchor="HtMHtP6GAqBwAWro" w:history="1">
        <w:r>
          <w:rPr>
            <w:rFonts w:ascii="Dialog" w:eastAsia="Dialog" w:hAnsi="Dialog" w:cs="Dialog"/>
            <w:color w:val="0000FF"/>
          </w:rPr>
          <w:t>OUT2()</w:t>
        </w:r>
      </w:hyperlink>
      <w:r>
        <w:rPr>
          <w:rFonts w:ascii="Dialog" w:eastAsia="Dialog" w:hAnsi="Dialog" w:cs="Dialog"/>
          <w:color w:val="000000"/>
        </w:rPr>
        <w:t xml:space="preserve"> must be connected to </w:t>
      </w:r>
      <w:hyperlink w:anchor="5uMHtP6GAqBwAWpv" w:history="1">
        <w:r>
          <w:rPr>
            <w:rFonts w:ascii="Dialog" w:eastAsia="Dialog" w:hAnsi="Dialog" w:cs="Dialog"/>
            <w:color w:val="0000FF"/>
          </w:rPr>
          <w:t>D28()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20A212C9" w14:textId="77777777" w:rsidR="009C3439" w:rsidRDefault="00A47772">
      <w:pPr>
        <w:pStyle w:val="Titolo2"/>
      </w:pPr>
      <w:bookmarkStart w:id="418" w:name="53MHtP6GAqBwAWse"/>
      <w:bookmarkEnd w:id="418"/>
      <w:r>
        <w:rPr>
          <w:noProof/>
        </w:rPr>
        <w:drawing>
          <wp:inline distT="0" distB="0" distL="0" distR="0" wp14:anchorId="2A2D76B8" wp14:editId="2D3049EF">
            <wp:extent cx="228600" cy="228600"/>
            <wp:effectExtent l="19050" t="0" r="0" b="0"/>
            <wp:docPr id="487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19" w:name="qjwRa36GAqBwAbEb"/>
      <w:r>
        <w:t>LED</w:t>
      </w:r>
      <w:bookmarkEnd w:id="419"/>
    </w:p>
    <w:p w14:paraId="04B7645E" w14:textId="77777777" w:rsidR="009C3439" w:rsidRDefault="00A47772">
      <w:r>
        <w:rPr>
          <w:rFonts w:ascii="Dialog" w:eastAsia="Dialog" w:hAnsi="Dialog" w:cs="Dialog"/>
          <w:color w:val="000000"/>
        </w:rPr>
        <w:t xml:space="preserve">This LED provides a luminous indication about the bypass: </w:t>
      </w:r>
    </w:p>
    <w:p w14:paraId="0A92183C" w14:textId="77777777" w:rsidR="009C3439" w:rsidRDefault="00A47772">
      <w:pPr>
        <w:numPr>
          <w:ilvl w:val="0"/>
          <w:numId w:val="56"/>
        </w:numPr>
      </w:pPr>
      <w:r>
        <w:rPr>
          <w:rFonts w:ascii="Dialog" w:eastAsia="Dialog" w:hAnsi="Dialog" w:cs="Dialog"/>
          <w:color w:val="000000"/>
        </w:rPr>
        <w:t xml:space="preserve">LED is ON: input signal is bypassed without any processing </w:t>
      </w:r>
    </w:p>
    <w:p w14:paraId="21B85E1C" w14:textId="77777777" w:rsidR="009C3439" w:rsidRDefault="00A47772">
      <w:pPr>
        <w:numPr>
          <w:ilvl w:val="0"/>
          <w:numId w:val="56"/>
        </w:numPr>
      </w:pPr>
      <w:r>
        <w:rPr>
          <w:rFonts w:ascii="Dialog" w:eastAsia="Dialog" w:hAnsi="Dialog" w:cs="Dialog"/>
          <w:color w:val="000000"/>
        </w:rPr>
        <w:t xml:space="preserve">LED is OFF: an effect in applied to input signal </w:t>
      </w:r>
    </w:p>
    <w:p w14:paraId="38FF275F" w14:textId="77777777" w:rsidR="009C3439" w:rsidRDefault="00A47772">
      <w:r>
        <w:rPr>
          <w:rFonts w:ascii="Dialog" w:eastAsia="Dialog" w:hAnsi="Dialog" w:cs="Dialog"/>
          <w:color w:val="000000"/>
        </w:rPr>
        <w:t xml:space="preserve">The </w:t>
      </w:r>
      <w:hyperlink w:anchor="1WMHtP6GAqBwAWpb" w:history="1">
        <w:proofErr w:type="gramStart"/>
        <w:r>
          <w:rPr>
            <w:rFonts w:ascii="Dialog" w:eastAsia="Dialog" w:hAnsi="Dialog" w:cs="Dialog"/>
            <w:color w:val="0000FF"/>
          </w:rPr>
          <w:t>VIN(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pin must be connected to </w:t>
      </w:r>
      <w:hyperlink w:anchor="HuMHtP6GAqBwAWpx" w:history="1">
        <w:r>
          <w:rPr>
            <w:rFonts w:ascii="Dialog" w:eastAsia="Dialog" w:hAnsi="Dialog" w:cs="Dialog"/>
            <w:color w:val="0000FF"/>
          </w:rPr>
          <w:t>D30()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2F964121" w14:textId="77777777" w:rsidR="009C3439" w:rsidRDefault="00A47772">
      <w:r>
        <w:rPr>
          <w:rFonts w:ascii="Dialog" w:eastAsia="Dialog" w:hAnsi="Dialog" w:cs="Dialog"/>
          <w:color w:val="000000"/>
        </w:rPr>
        <w:t xml:space="preserve">The </w:t>
      </w:r>
      <w:hyperlink w:anchor="o2MHtP6GAqBwAWpf" w:history="1">
        <w:proofErr w:type="gramStart"/>
        <w:r>
          <w:rPr>
            <w:rFonts w:ascii="Dialog" w:eastAsia="Dialog" w:hAnsi="Dialog" w:cs="Dialog"/>
            <w:color w:val="0000FF"/>
          </w:rPr>
          <w:t>GND(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pin must be connected to the reference ground voltage provided by </w:t>
      </w:r>
      <w:hyperlink w:anchor="LYMHtP6GAqBwAWnC" w:history="1">
        <w:r>
          <w:rPr>
            <w:rFonts w:ascii="Dialog" w:eastAsia="Dialog" w:hAnsi="Dialog" w:cs="Dialog"/>
            <w:color w:val="0000FF"/>
          </w:rPr>
          <w:t>CONN1: 5mm7_2mm_DC_THT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324D4BC2" w14:textId="77777777" w:rsidR="009C3439" w:rsidRDefault="00A47772">
      <w:pPr>
        <w:pStyle w:val="Titolo2"/>
      </w:pPr>
      <w:bookmarkStart w:id="420" w:name="l.MHtP6GAqBwAWp."/>
      <w:bookmarkEnd w:id="420"/>
      <w:r>
        <w:rPr>
          <w:noProof/>
        </w:rPr>
        <w:drawing>
          <wp:inline distT="0" distB="0" distL="0" distR="0" wp14:anchorId="30912E8A" wp14:editId="4CB3405E">
            <wp:extent cx="228600" cy="228600"/>
            <wp:effectExtent l="19050" t="0" r="0" b="0"/>
            <wp:docPr id="489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21" w:name="EhrM236GAqBwAUY0"/>
      <w:r>
        <w:t>uP</w:t>
      </w:r>
      <w:bookmarkEnd w:id="421"/>
    </w:p>
    <w:p w14:paraId="5A6010DD" w14:textId="77777777" w:rsidR="009C3439" w:rsidRDefault="00A47772">
      <w:r>
        <w:rPr>
          <w:rFonts w:ascii="Dialog" w:eastAsia="Dialog" w:hAnsi="Dialog" w:cs="Dialog"/>
          <w:color w:val="000000"/>
        </w:rPr>
        <w:t xml:space="preserve">The </w:t>
      </w:r>
      <w:hyperlink w:anchor="llMHtP6GAqBwAWrJ" w:history="1">
        <w:r>
          <w:rPr>
            <w:rFonts w:ascii="Dialog" w:eastAsia="Dialog" w:hAnsi="Dialog" w:cs="Dialog"/>
            <w:color w:val="0000FF"/>
          </w:rPr>
          <w:t>uP_SignalMusicProcessing</w:t>
        </w:r>
      </w:hyperlink>
      <w:r>
        <w:rPr>
          <w:rFonts w:ascii="Dialog" w:eastAsia="Dialog" w:hAnsi="Dialog" w:cs="Dialog"/>
          <w:color w:val="000000"/>
        </w:rPr>
        <w:t xml:space="preserve"> module exploits the </w:t>
      </w:r>
      <w:hyperlink w:anchor="52MHtP6GAqBwAWpj" w:history="1">
        <w:r>
          <w:rPr>
            <w:rFonts w:ascii="Dialog" w:eastAsia="Dialog" w:hAnsi="Dialog" w:cs="Dialog"/>
            <w:color w:val="0000FF"/>
          </w:rPr>
          <w:t>DAISY_SEED</w:t>
        </w:r>
      </w:hyperlink>
      <w:r>
        <w:rPr>
          <w:rFonts w:ascii="Dialog" w:eastAsia="Dialog" w:hAnsi="Dialog" w:cs="Dialog"/>
          <w:color w:val="000000"/>
        </w:rPr>
        <w:t xml:space="preserve"> board to process input signal provided by </w:t>
      </w:r>
      <w:hyperlink w:anchor="OoMHtP6GAqBwAWmz" w:history="1">
        <w:r>
          <w:rPr>
            <w:rFonts w:ascii="Dialog" w:eastAsia="Dialog" w:hAnsi="Dialog" w:cs="Dialog"/>
            <w:color w:val="0000FF"/>
          </w:rPr>
          <w:t>Jack_IN</w:t>
        </w:r>
      </w:hyperlink>
      <w:r>
        <w:rPr>
          <w:rFonts w:ascii="Dialog" w:eastAsia="Dialog" w:hAnsi="Dialog" w:cs="Dialog"/>
          <w:color w:val="000000"/>
        </w:rPr>
        <w:t xml:space="preserve">, and make available a processed signal on </w:t>
      </w:r>
      <w:hyperlink w:anchor="FoMHtP6GAqBwAWm0" w:history="1">
        <w:r>
          <w:rPr>
            <w:rFonts w:ascii="Dialog" w:eastAsia="Dialog" w:hAnsi="Dialog" w:cs="Dialog"/>
            <w:color w:val="0000FF"/>
          </w:rPr>
          <w:t>Jack_OUT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3273E1C0" w14:textId="77777777" w:rsidR="009C3439" w:rsidRDefault="00A47772">
      <w:r>
        <w:rPr>
          <w:rFonts w:ascii="Dialog" w:eastAsia="Dialog" w:hAnsi="Dialog" w:cs="Dialog"/>
          <w:color w:val="000000"/>
        </w:rPr>
        <w:t xml:space="preserve">A suitable </w:t>
      </w:r>
      <w:hyperlink w:anchor="cpMHtP6GAqBwAWqk" w:history="1">
        <w:r>
          <w:rPr>
            <w:rFonts w:ascii="Dialog" w:eastAsia="Dialog" w:hAnsi="Dialog" w:cs="Dialog"/>
            <w:color w:val="0000FF"/>
          </w:rPr>
          <w:t>Firmware</w:t>
        </w:r>
      </w:hyperlink>
      <w:r>
        <w:rPr>
          <w:rFonts w:ascii="Dialog" w:eastAsia="Dialog" w:hAnsi="Dialog" w:cs="Dialog"/>
          <w:color w:val="000000"/>
        </w:rPr>
        <w:t xml:space="preserve"> is uploaded inside the </w:t>
      </w:r>
      <w:hyperlink w:anchor="52MHtP6GAqBwAWpj" w:history="1">
        <w:r>
          <w:rPr>
            <w:rFonts w:ascii="Dialog" w:eastAsia="Dialog" w:hAnsi="Dialog" w:cs="Dialog"/>
            <w:color w:val="0000FF"/>
          </w:rPr>
          <w:t>DAISY_SEED</w:t>
        </w:r>
      </w:hyperlink>
      <w:r>
        <w:rPr>
          <w:rFonts w:ascii="Dialog" w:eastAsia="Dialog" w:hAnsi="Dialog" w:cs="Dialog"/>
          <w:color w:val="000000"/>
        </w:rPr>
        <w:t xml:space="preserve"> </w:t>
      </w:r>
      <w:proofErr w:type="gramStart"/>
      <w:r>
        <w:rPr>
          <w:rFonts w:ascii="Dialog" w:eastAsia="Dialog" w:hAnsi="Dialog" w:cs="Dialog"/>
          <w:color w:val="000000"/>
        </w:rPr>
        <w:t>in order to</w:t>
      </w:r>
      <w:proofErr w:type="gramEnd"/>
      <w:r>
        <w:rPr>
          <w:rFonts w:ascii="Dialog" w:eastAsia="Dialog" w:hAnsi="Dialog" w:cs="Dialog"/>
          <w:color w:val="000000"/>
        </w:rPr>
        <w:t xml:space="preserve"> process the audio signal based on the available effects.</w:t>
      </w:r>
    </w:p>
    <w:p w14:paraId="22A85912" w14:textId="77777777" w:rsidR="009C3439" w:rsidRDefault="00A47772">
      <w:pPr>
        <w:pStyle w:val="Titolo2"/>
      </w:pPr>
      <w:bookmarkStart w:id="422" w:name="APMHtP6GAqBwAWsh"/>
      <w:bookmarkEnd w:id="422"/>
      <w:r>
        <w:rPr>
          <w:noProof/>
        </w:rPr>
        <w:drawing>
          <wp:inline distT="0" distB="0" distL="0" distR="0" wp14:anchorId="13B946FE" wp14:editId="45E546E1">
            <wp:extent cx="228600" cy="228600"/>
            <wp:effectExtent l="19050" t="0" r="0" b="0"/>
            <wp:docPr id="491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23" w:name="UqMB.36GAqBwAUnW"/>
      <w:r>
        <w:t>OLED</w:t>
      </w:r>
      <w:bookmarkEnd w:id="423"/>
    </w:p>
    <w:p w14:paraId="2F6DC49B" w14:textId="77777777" w:rsidR="009C3439" w:rsidRDefault="00A47772">
      <w:r>
        <w:rPr>
          <w:rFonts w:ascii="Dialog" w:eastAsia="Dialog" w:hAnsi="Dialog" w:cs="Dialog"/>
          <w:color w:val="000000"/>
        </w:rPr>
        <w:t xml:space="preserve">The </w:t>
      </w:r>
      <w:hyperlink w:anchor="APMHtP6GAqBwAWsh" w:history="1">
        <w:r>
          <w:rPr>
            <w:rFonts w:ascii="Dialog" w:eastAsia="Dialog" w:hAnsi="Dialog" w:cs="Dialog"/>
            <w:color w:val="0000FF"/>
          </w:rPr>
          <w:t>OLED: OLED_module</w:t>
        </w:r>
      </w:hyperlink>
      <w:r>
        <w:rPr>
          <w:rFonts w:ascii="Dialog" w:eastAsia="Dialog" w:hAnsi="Dialog" w:cs="Dialog"/>
          <w:color w:val="000000"/>
        </w:rPr>
        <w:t xml:space="preserve"> is used to show: </w:t>
      </w:r>
    </w:p>
    <w:p w14:paraId="211C4993" w14:textId="77777777" w:rsidR="009C3439" w:rsidRDefault="00A47772">
      <w:pPr>
        <w:numPr>
          <w:ilvl w:val="0"/>
          <w:numId w:val="57"/>
        </w:numPr>
      </w:pPr>
      <w:r>
        <w:rPr>
          <w:rFonts w:ascii="Dialog" w:eastAsia="Dialog" w:hAnsi="Dialog" w:cs="Dialog"/>
          <w:color w:val="000000"/>
        </w:rPr>
        <w:t xml:space="preserve">Current effect </w:t>
      </w:r>
    </w:p>
    <w:p w14:paraId="553F4905" w14:textId="77777777" w:rsidR="009C3439" w:rsidRDefault="00A47772">
      <w:pPr>
        <w:numPr>
          <w:ilvl w:val="0"/>
          <w:numId w:val="57"/>
        </w:numPr>
      </w:pPr>
      <w:r>
        <w:rPr>
          <w:rFonts w:ascii="Dialog" w:eastAsia="Dialog" w:hAnsi="Dialog" w:cs="Dialog"/>
          <w:color w:val="000000"/>
        </w:rPr>
        <w:t xml:space="preserve">Volume percentage </w:t>
      </w:r>
    </w:p>
    <w:p w14:paraId="77E11CA1" w14:textId="77777777" w:rsidR="009C3439" w:rsidRDefault="00A47772">
      <w:pPr>
        <w:numPr>
          <w:ilvl w:val="0"/>
          <w:numId w:val="57"/>
        </w:numPr>
      </w:pPr>
      <w:r>
        <w:rPr>
          <w:rFonts w:ascii="Dialog" w:eastAsia="Dialog" w:hAnsi="Dialog" w:cs="Dialog"/>
          <w:color w:val="000000"/>
        </w:rPr>
        <w:t xml:space="preserve">Current effect parameter value </w:t>
      </w:r>
    </w:p>
    <w:p w14:paraId="12144833" w14:textId="77777777" w:rsidR="009C3439" w:rsidRDefault="00A47772">
      <w:r>
        <w:rPr>
          <w:rFonts w:ascii="Dialog" w:eastAsia="Dialog" w:hAnsi="Dialog" w:cs="Dialog"/>
          <w:color w:val="000000"/>
        </w:rPr>
        <w:t xml:space="preserve">In order to avoid digital noise on </w:t>
      </w:r>
      <w:hyperlink w:anchor=".OMHtP6GAqBwAWpn" w:history="1">
        <w:r>
          <w:rPr>
            <w:rFonts w:ascii="Dialog" w:eastAsia="Dialog" w:hAnsi="Dialog" w:cs="Dialog"/>
            <w:color w:val="0000FF"/>
          </w:rPr>
          <w:t>OUT_3V3A()</w:t>
        </w:r>
      </w:hyperlink>
      <w:r>
        <w:rPr>
          <w:rFonts w:ascii="Dialog" w:eastAsia="Dialog" w:hAnsi="Dialog" w:cs="Dialog"/>
          <w:color w:val="000000"/>
        </w:rPr>
        <w:t xml:space="preserve"> pin of </w:t>
      </w:r>
      <w:hyperlink w:anchor="52MHtP6GAqBwAWpj" w:history="1">
        <w:r>
          <w:rPr>
            <w:rFonts w:ascii="Dialog" w:eastAsia="Dialog" w:hAnsi="Dialog" w:cs="Dialog"/>
            <w:color w:val="0000FF"/>
          </w:rPr>
          <w:t>DAISY_SEED</w:t>
        </w:r>
      </w:hyperlink>
      <w:r>
        <w:rPr>
          <w:rFonts w:ascii="Dialog" w:eastAsia="Dialog" w:hAnsi="Dialog" w:cs="Dialog"/>
          <w:color w:val="000000"/>
        </w:rPr>
        <w:t xml:space="preserve">, the </w:t>
      </w:r>
      <w:hyperlink w:anchor="APMHtP6GAqBwAWsh" w:history="1">
        <w:r>
          <w:rPr>
            <w:rFonts w:ascii="Dialog" w:eastAsia="Dialog" w:hAnsi="Dialog" w:cs="Dialog"/>
            <w:color w:val="0000FF"/>
          </w:rPr>
          <w:t>OLED: OLED_module</w:t>
        </w:r>
      </w:hyperlink>
      <w:r>
        <w:rPr>
          <w:rFonts w:ascii="Dialog" w:eastAsia="Dialog" w:hAnsi="Dialog" w:cs="Dialog"/>
          <w:color w:val="000000"/>
        </w:rPr>
        <w:t xml:space="preserve"> is supplied directly by the DC voltage brought to </w:t>
      </w:r>
      <w:hyperlink w:anchor="8GMHtP6GAqBwAWpL" w:history="1">
        <w:r>
          <w:rPr>
            <w:rFonts w:ascii="Dialog" w:eastAsia="Dialog" w:hAnsi="Dialog" w:cs="Dialog"/>
            <w:color w:val="0000FF"/>
          </w:rPr>
          <w:t>5mm7_2mm_DC_THT</w:t>
        </w:r>
      </w:hyperlink>
      <w:r>
        <w:rPr>
          <w:rFonts w:ascii="Dialog" w:eastAsia="Dialog" w:hAnsi="Dialog" w:cs="Dialog"/>
          <w:color w:val="000000"/>
        </w:rPr>
        <w:t xml:space="preserve"> connector. Then a </w:t>
      </w:r>
      <w:hyperlink w:anchor="QiMHtP6GAqBwAWoT" w:history="1">
        <w:r>
          <w:rPr>
            <w:rFonts w:ascii="Dialog" w:eastAsia="Dialog" w:hAnsi="Dialog" w:cs="Dialog"/>
            <w:color w:val="0000FF"/>
          </w:rPr>
          <w:t>DCDC_3V3_module</w:t>
        </w:r>
      </w:hyperlink>
      <w:r>
        <w:rPr>
          <w:rFonts w:ascii="Dialog" w:eastAsia="Dialog" w:hAnsi="Dialog" w:cs="Dialog"/>
          <w:color w:val="000000"/>
        </w:rPr>
        <w:t xml:space="preserve"> allows to provide the right supply voltage to the </w:t>
      </w:r>
      <w:hyperlink w:anchor="xEMHtP6GAqBwAWnl" w:history="1">
        <w:r>
          <w:rPr>
            <w:rFonts w:ascii="Dialog" w:eastAsia="Dialog" w:hAnsi="Dialog" w:cs="Dialog"/>
            <w:color w:val="0000FF"/>
          </w:rPr>
          <w:t>I2C_OLED_Display_SSD1306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2F227BCF" w14:textId="77777777" w:rsidR="009C3439" w:rsidRDefault="00A47772">
      <w:r>
        <w:rPr>
          <w:rFonts w:ascii="Dialog" w:eastAsia="Dialog" w:hAnsi="Dialog" w:cs="Dialog"/>
          <w:color w:val="000000"/>
        </w:rPr>
        <w:t xml:space="preserve">The I2C is exploited to communicate with the </w:t>
      </w:r>
      <w:hyperlink w:anchor="l.MHtP6GAqBwAWp." w:history="1">
        <w:r>
          <w:rPr>
            <w:rFonts w:ascii="Dialog" w:eastAsia="Dialog" w:hAnsi="Dialog" w:cs="Dialog"/>
            <w:color w:val="0000FF"/>
          </w:rPr>
          <w:t>uP: uP_Signa</w:t>
        </w:r>
        <w:r>
          <w:rPr>
            <w:rFonts w:ascii="Dialog" w:eastAsia="Dialog" w:hAnsi="Dialog" w:cs="Dialog"/>
            <w:color w:val="0000FF"/>
          </w:rPr>
          <w:t>lMusicProcessing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58F47F47" w14:textId="77777777" w:rsidR="009C3439" w:rsidRDefault="00A47772">
      <w:r>
        <w:rPr>
          <w:rFonts w:ascii="Dialog" w:eastAsia="Dialog" w:hAnsi="Dialog" w:cs="Dialog"/>
          <w:color w:val="000000"/>
        </w:rPr>
        <w:t xml:space="preserve">For these reasons, the </w:t>
      </w:r>
      <w:hyperlink w:anchor="APMHtP6GAqBwAWsh" w:history="1">
        <w:r>
          <w:rPr>
            <w:rFonts w:ascii="Dialog" w:eastAsia="Dialog" w:hAnsi="Dialog" w:cs="Dialog"/>
            <w:color w:val="0000FF"/>
          </w:rPr>
          <w:t>OLED: OLED_module</w:t>
        </w:r>
      </w:hyperlink>
      <w:r>
        <w:rPr>
          <w:rFonts w:ascii="Dialog" w:eastAsia="Dialog" w:hAnsi="Dialog" w:cs="Dialog"/>
          <w:color w:val="000000"/>
        </w:rPr>
        <w:t xml:space="preserve"> is connected in the following way: </w:t>
      </w:r>
    </w:p>
    <w:p w14:paraId="36C3A0C8" w14:textId="77777777" w:rsidR="009C3439" w:rsidRDefault="00A47772">
      <w:pPr>
        <w:numPr>
          <w:ilvl w:val="0"/>
          <w:numId w:val="58"/>
        </w:numPr>
      </w:pPr>
      <w:hyperlink w:anchor="OGMHtP6GAqBwAWpO" w:history="1">
        <w:proofErr w:type="gramStart"/>
        <w:r>
          <w:rPr>
            <w:rFonts w:ascii="Dialog" w:eastAsia="Dialog" w:hAnsi="Dialog" w:cs="Dialog"/>
            <w:color w:val="0000FF"/>
          </w:rPr>
          <w:t>VIN(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: </w:t>
      </w:r>
      <w:hyperlink w:anchor="8GMHtP6GAqBwAWpK" w:history="1">
        <w:r>
          <w:rPr>
            <w:rFonts w:ascii="Dialog" w:eastAsia="Dialog" w:hAnsi="Dialog" w:cs="Dialog"/>
            <w:color w:val="0000FF"/>
          </w:rPr>
          <w:t>T1()</w:t>
        </w:r>
      </w:hyperlink>
      <w:r>
        <w:rPr>
          <w:rFonts w:ascii="Dialog" w:eastAsia="Dialog" w:hAnsi="Dialog" w:cs="Dialog"/>
          <w:color w:val="000000"/>
        </w:rPr>
        <w:t xml:space="preserve"> of </w:t>
      </w:r>
      <w:hyperlink w:anchor="8GMHtP6GAqBwAWpL" w:history="1">
        <w:r>
          <w:rPr>
            <w:rFonts w:ascii="Dialog" w:eastAsia="Dialog" w:hAnsi="Dialog" w:cs="Dialog"/>
            <w:color w:val="0000FF"/>
          </w:rPr>
          <w:t>5</w:t>
        </w:r>
        <w:r>
          <w:rPr>
            <w:rFonts w:ascii="Dialog" w:eastAsia="Dialog" w:hAnsi="Dialog" w:cs="Dialog"/>
            <w:color w:val="0000FF"/>
          </w:rPr>
          <w:t>mm7_2mm_DC_THT</w:t>
        </w:r>
      </w:hyperlink>
      <w:r>
        <w:rPr>
          <w:rFonts w:ascii="Dialog" w:eastAsia="Dialog" w:hAnsi="Dialog" w:cs="Dialog"/>
          <w:color w:val="000000"/>
        </w:rPr>
        <w:t xml:space="preserve"> </w:t>
      </w:r>
    </w:p>
    <w:p w14:paraId="09FBF845" w14:textId="77777777" w:rsidR="009C3439" w:rsidRDefault="00A47772">
      <w:pPr>
        <w:numPr>
          <w:ilvl w:val="0"/>
          <w:numId w:val="58"/>
        </w:numPr>
      </w:pPr>
      <w:hyperlink w:anchor="26MHtP6GAqBwAWpA" w:history="1">
        <w:proofErr w:type="gramStart"/>
        <w:r>
          <w:rPr>
            <w:rFonts w:ascii="Dialog" w:eastAsia="Dialog" w:hAnsi="Dialog" w:cs="Dialog"/>
            <w:color w:val="0000FF"/>
          </w:rPr>
          <w:t>GND(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: </w:t>
      </w:r>
      <w:hyperlink w:anchor="UeMHtP6GAqBwAWpz" w:history="1">
        <w:r>
          <w:rPr>
            <w:rFonts w:ascii="Dialog" w:eastAsia="Dialog" w:hAnsi="Dialog" w:cs="Dialog"/>
            <w:color w:val="0000FF"/>
          </w:rPr>
          <w:t>AGND()</w:t>
        </w:r>
      </w:hyperlink>
      <w:r>
        <w:rPr>
          <w:rFonts w:ascii="Dialog" w:eastAsia="Dialog" w:hAnsi="Dialog" w:cs="Dialog"/>
          <w:color w:val="000000"/>
        </w:rPr>
        <w:t xml:space="preserve"> </w:t>
      </w:r>
    </w:p>
    <w:p w14:paraId="227019DA" w14:textId="77777777" w:rsidR="009C3439" w:rsidRDefault="00A47772">
      <w:pPr>
        <w:numPr>
          <w:ilvl w:val="0"/>
          <w:numId w:val="58"/>
        </w:numPr>
      </w:pPr>
      <w:hyperlink w:anchor="26MHtP6GAqBwAWpB" w:history="1">
        <w:proofErr w:type="gramStart"/>
        <w:r>
          <w:rPr>
            <w:rFonts w:ascii="Dialog" w:eastAsia="Dialog" w:hAnsi="Dialog" w:cs="Dialog"/>
            <w:color w:val="0000FF"/>
          </w:rPr>
          <w:t>SDA(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: </w:t>
      </w:r>
      <w:hyperlink w:anchor="JeMHtP6GAqBwAWp2" w:history="1">
        <w:r>
          <w:rPr>
            <w:rFonts w:ascii="Dialog" w:eastAsia="Dialog" w:hAnsi="Dialog" w:cs="Dialog"/>
            <w:color w:val="0000FF"/>
          </w:rPr>
          <w:t>I2C1_SDA()</w:t>
        </w:r>
      </w:hyperlink>
      <w:r>
        <w:rPr>
          <w:rFonts w:ascii="Dialog" w:eastAsia="Dialog" w:hAnsi="Dialog" w:cs="Dialog"/>
          <w:color w:val="000000"/>
        </w:rPr>
        <w:t xml:space="preserve"> </w:t>
      </w:r>
    </w:p>
    <w:p w14:paraId="419C8F2C" w14:textId="77777777" w:rsidR="009C3439" w:rsidRDefault="00A47772">
      <w:pPr>
        <w:numPr>
          <w:ilvl w:val="0"/>
          <w:numId w:val="58"/>
        </w:numPr>
      </w:pPr>
      <w:hyperlink w:anchor="O6MHtP6GAqBwAWpC" w:history="1">
        <w:proofErr w:type="gramStart"/>
        <w:r>
          <w:rPr>
            <w:rFonts w:ascii="Dialog" w:eastAsia="Dialog" w:hAnsi="Dialog" w:cs="Dialog"/>
            <w:color w:val="0000FF"/>
          </w:rPr>
          <w:t>SCL(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: </w:t>
      </w:r>
      <w:hyperlink w:anchor="reMHtP6GAqBwAWp4" w:history="1">
        <w:r>
          <w:rPr>
            <w:rFonts w:ascii="Dialog" w:eastAsia="Dialog" w:hAnsi="Dialog" w:cs="Dialog"/>
            <w:color w:val="0000FF"/>
          </w:rPr>
          <w:t>I2C1_SCL()</w:t>
        </w:r>
      </w:hyperlink>
      <w:r>
        <w:rPr>
          <w:rFonts w:ascii="Dialog" w:eastAsia="Dialog" w:hAnsi="Dialog" w:cs="Dialog"/>
          <w:color w:val="000000"/>
        </w:rPr>
        <w:t xml:space="preserve"> </w:t>
      </w:r>
    </w:p>
    <w:p w14:paraId="2E2D4FB2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1B5728CC" w14:textId="77777777" w:rsidR="009C3439" w:rsidRDefault="00A47772">
      <w:pPr>
        <w:pStyle w:val="Titolo2"/>
      </w:pPr>
      <w:bookmarkStart w:id="424" w:name="LYMHtP6GAqBwAWnC"/>
      <w:bookmarkEnd w:id="424"/>
      <w:r>
        <w:rPr>
          <w:noProof/>
        </w:rPr>
        <w:drawing>
          <wp:inline distT="0" distB="0" distL="0" distR="0" wp14:anchorId="07DCFFF5" wp14:editId="445401CA">
            <wp:extent cx="228600" cy="228600"/>
            <wp:effectExtent l="19050" t="0" r="0" b="0"/>
            <wp:docPr id="493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25" w:name="dkFn.36GAqBwAU56"/>
      <w:r>
        <w:t>CONN1</w:t>
      </w:r>
      <w:bookmarkEnd w:id="425"/>
    </w:p>
    <w:p w14:paraId="79C4D85F" w14:textId="77777777" w:rsidR="009C3439" w:rsidRDefault="00A47772">
      <w:r>
        <w:rPr>
          <w:rFonts w:ascii="Dialog" w:eastAsia="Dialog" w:hAnsi="Dialog" w:cs="Dialog"/>
          <w:color w:val="000000"/>
        </w:rPr>
        <w:t xml:space="preserve">Connector that receives the voltage supply from </w:t>
      </w:r>
      <w:hyperlink w:anchor="soMHtP6GAqBwAWmy" w:history="1">
        <w:r>
          <w:rPr>
            <w:rFonts w:ascii="Dialog" w:eastAsia="Dialog" w:hAnsi="Dialog" w:cs="Dialog"/>
            <w:color w:val="0000FF"/>
          </w:rPr>
          <w:t>Power_supply and cable</w:t>
        </w:r>
      </w:hyperlink>
      <w:r>
        <w:rPr>
          <w:rFonts w:ascii="Dialog" w:eastAsia="Dialog" w:hAnsi="Dialog" w:cs="Dialog"/>
          <w:color w:val="000000"/>
        </w:rPr>
        <w:t xml:space="preserve"> </w:t>
      </w:r>
      <w:proofErr w:type="gramStart"/>
      <w:r>
        <w:rPr>
          <w:rFonts w:ascii="Dialog" w:eastAsia="Dialog" w:hAnsi="Dialog" w:cs="Dialog"/>
          <w:color w:val="000000"/>
        </w:rPr>
        <w:t>in order to</w:t>
      </w:r>
      <w:proofErr w:type="gramEnd"/>
      <w:r>
        <w:rPr>
          <w:rFonts w:ascii="Dialog" w:eastAsia="Dialog" w:hAnsi="Dialog" w:cs="Dialog"/>
          <w:color w:val="000000"/>
        </w:rPr>
        <w:t xml:space="preserve"> supply the whole circuit.</w:t>
      </w:r>
    </w:p>
    <w:p w14:paraId="0FADB28B" w14:textId="77777777" w:rsidR="009C3439" w:rsidRDefault="00A47772">
      <w:pPr>
        <w:pStyle w:val="Titolo2"/>
      </w:pPr>
      <w:bookmarkStart w:id="426" w:name="U4MHtP6GAqBwAWnJ"/>
      <w:bookmarkEnd w:id="426"/>
      <w:r>
        <w:rPr>
          <w:noProof/>
        </w:rPr>
        <w:drawing>
          <wp:inline distT="0" distB="0" distL="0" distR="0" wp14:anchorId="65D58D87" wp14:editId="4CA36A81">
            <wp:extent cx="228600" cy="228600"/>
            <wp:effectExtent l="19050" t="0" r="0" b="0"/>
            <wp:docPr id="495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27" w:name="tlUn.36GAqBwAU5R"/>
      <w:r>
        <w:t>CONN2</w:t>
      </w:r>
      <w:bookmarkEnd w:id="427"/>
    </w:p>
    <w:p w14:paraId="15A7460E" w14:textId="77777777" w:rsidR="009C3439" w:rsidRDefault="00A47772">
      <w:r>
        <w:rPr>
          <w:rFonts w:ascii="Dialog" w:eastAsia="Dialog" w:hAnsi="Dialog" w:cs="Dialog"/>
          <w:color w:val="000000"/>
        </w:rPr>
        <w:t xml:space="preserve">Connector that receives the signal from </w:t>
      </w:r>
      <w:hyperlink w:anchor="OoMHtP6GAqBwAWmz" w:history="1">
        <w:r>
          <w:rPr>
            <w:rFonts w:ascii="Dialog" w:eastAsia="Dialog" w:hAnsi="Dialog" w:cs="Dialog"/>
            <w:color w:val="0000FF"/>
          </w:rPr>
          <w:t>Jack_IN</w:t>
        </w:r>
      </w:hyperlink>
      <w:r>
        <w:rPr>
          <w:rFonts w:ascii="Dialog" w:eastAsia="Dialog" w:hAnsi="Dialog" w:cs="Dialog"/>
          <w:color w:val="000000"/>
        </w:rPr>
        <w:t xml:space="preserve"> (tip of male Jack connector 6.35mm) and send it to </w:t>
      </w:r>
      <w:hyperlink w:anchor="l.MHtP6GAqBwAWp." w:history="1">
        <w:r>
          <w:rPr>
            <w:rFonts w:ascii="Dialog" w:eastAsia="Dialog" w:hAnsi="Dialog" w:cs="Dialog"/>
            <w:color w:val="0000FF"/>
          </w:rPr>
          <w:t>uP: uP_SignalMusicProcessing</w:t>
        </w:r>
      </w:hyperlink>
      <w:r>
        <w:rPr>
          <w:rFonts w:ascii="Dialog" w:eastAsia="Dialog" w:hAnsi="Dialog" w:cs="Dialog"/>
          <w:color w:val="000000"/>
        </w:rPr>
        <w:t xml:space="preserve"> at pin </w:t>
      </w:r>
      <w:hyperlink w:anchor="Y.MHtP6GAqBwAWp6" w:history="1">
        <w:r>
          <w:rPr>
            <w:rFonts w:ascii="Dialog" w:eastAsia="Dialog" w:hAnsi="Dialog" w:cs="Dialog"/>
            <w:color w:val="0000FF"/>
          </w:rPr>
          <w:t>AUDIO_IN1()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4D374C78" w14:textId="77777777" w:rsidR="009C3439" w:rsidRDefault="00A47772">
      <w:pPr>
        <w:pStyle w:val="Titolo2"/>
      </w:pPr>
      <w:bookmarkStart w:id="428" w:name="p4MHtP6GAqBwAWnO"/>
      <w:bookmarkEnd w:id="428"/>
      <w:r>
        <w:rPr>
          <w:noProof/>
        </w:rPr>
        <w:drawing>
          <wp:inline distT="0" distB="0" distL="0" distR="0" wp14:anchorId="3439B75F" wp14:editId="253C8F8E">
            <wp:extent cx="228600" cy="228600"/>
            <wp:effectExtent l="19050" t="0" r="0" b="0"/>
            <wp:docPr id="497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29" w:name="0xkP.36GAqBwAU73"/>
      <w:r>
        <w:t>CONN3</w:t>
      </w:r>
      <w:bookmarkEnd w:id="429"/>
    </w:p>
    <w:p w14:paraId="5D7D7913" w14:textId="77777777" w:rsidR="009C3439" w:rsidRDefault="00A47772">
      <w:r>
        <w:rPr>
          <w:rFonts w:ascii="Dialog" w:eastAsia="Dialog" w:hAnsi="Dialog" w:cs="Dialog"/>
          <w:color w:val="000000"/>
        </w:rPr>
        <w:t xml:space="preserve">Connector that allows to send the processed audio signal, provided by </w:t>
      </w:r>
      <w:hyperlink w:anchor="l.MHtP6GAqBwAWp." w:history="1">
        <w:r>
          <w:rPr>
            <w:rFonts w:ascii="Dialog" w:eastAsia="Dialog" w:hAnsi="Dialog" w:cs="Dialog"/>
            <w:color w:val="0000FF"/>
          </w:rPr>
          <w:t>uP: uP_SignalMusicProcessing</w:t>
        </w:r>
      </w:hyperlink>
      <w:r>
        <w:rPr>
          <w:rFonts w:ascii="Dialog" w:eastAsia="Dialog" w:hAnsi="Dialog" w:cs="Dialog"/>
          <w:color w:val="000000"/>
        </w:rPr>
        <w:t xml:space="preserve"> at pin </w:t>
      </w:r>
      <w:hyperlink w:anchor="S.MHtP6GAqBwAWp7" w:history="1">
        <w:r>
          <w:rPr>
            <w:rFonts w:ascii="Dialog" w:eastAsia="Dialog" w:hAnsi="Dialog" w:cs="Dialog"/>
            <w:color w:val="0000FF"/>
          </w:rPr>
          <w:t>AUDIO_OUT1()</w:t>
        </w:r>
      </w:hyperlink>
      <w:r>
        <w:rPr>
          <w:rFonts w:ascii="Dialog" w:eastAsia="Dialog" w:hAnsi="Dialog" w:cs="Dialog"/>
          <w:color w:val="000000"/>
        </w:rPr>
        <w:t xml:space="preserve">, to </w:t>
      </w:r>
      <w:hyperlink w:anchor="FoMHtP6GAqBwAWm0" w:history="1">
        <w:r>
          <w:rPr>
            <w:rFonts w:ascii="Dialog" w:eastAsia="Dialog" w:hAnsi="Dialog" w:cs="Dialog"/>
            <w:color w:val="0000FF"/>
          </w:rPr>
          <w:t>Jack_OUT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319AB3CE" w14:textId="77777777" w:rsidR="009C3439" w:rsidRDefault="00A47772">
      <w:pPr>
        <w:pStyle w:val="Titolo2"/>
      </w:pPr>
      <w:bookmarkStart w:id="430" w:name="LPMHtP6GAqBwAWsm"/>
      <w:bookmarkEnd w:id="430"/>
      <w:r>
        <w:rPr>
          <w:noProof/>
        </w:rPr>
        <w:drawing>
          <wp:inline distT="0" distB="0" distL="0" distR="0" wp14:anchorId="1F5BFE79" wp14:editId="273E312A">
            <wp:extent cx="228600" cy="228600"/>
            <wp:effectExtent l="19050" t="0" r="0" b="0"/>
            <wp:docPr id="499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31" w:name="GS_3H36GAqBwATsd"/>
      <w:r>
        <w:t>PCB_v</w:t>
      </w:r>
      <w:r>
        <w:t>1</w:t>
      </w:r>
      <w:bookmarkEnd w:id="431"/>
    </w:p>
    <w:p w14:paraId="16F0C0E0" w14:textId="77777777" w:rsidR="009C3439" w:rsidRDefault="00A47772">
      <w:r>
        <w:rPr>
          <w:rFonts w:ascii="Dialog" w:eastAsia="Dialog" w:hAnsi="Dialog" w:cs="Dialog"/>
          <w:color w:val="000000"/>
        </w:rPr>
        <w:t>Printed Circuit Board on which the circuit will be assembled.</w:t>
      </w:r>
    </w:p>
    <w:p w14:paraId="2D241F74" w14:textId="77777777" w:rsidR="009C3439" w:rsidRDefault="00A47772">
      <w:pPr>
        <w:pStyle w:val="Titolo2"/>
      </w:pPr>
      <w:bookmarkStart w:id="432" w:name="PPMHtP6GAqBwAWsn"/>
      <w:bookmarkEnd w:id="432"/>
      <w:r>
        <w:rPr>
          <w:noProof/>
        </w:rPr>
        <w:lastRenderedPageBreak/>
        <w:drawing>
          <wp:inline distT="0" distB="0" distL="0" distR="0" wp14:anchorId="17F0DD7F" wp14:editId="0E6DFE52">
            <wp:extent cx="228600" cy="228600"/>
            <wp:effectExtent l="19050" t="0" r="0" b="0"/>
            <wp:docPr id="501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33" w:name="O7APH36GAqBwATsg"/>
      <w:r>
        <w:t>SCH_v1</w:t>
      </w:r>
      <w:bookmarkEnd w:id="433"/>
    </w:p>
    <w:p w14:paraId="5DD762F4" w14:textId="77777777" w:rsidR="009C3439" w:rsidRDefault="00A47772">
      <w:r>
        <w:rPr>
          <w:rFonts w:ascii="Dialog" w:eastAsia="Dialog" w:hAnsi="Dialog" w:cs="Dialog"/>
          <w:color w:val="000000"/>
        </w:rPr>
        <w:t>Circuit schematics.</w:t>
      </w:r>
    </w:p>
    <w:p w14:paraId="2AFC253A" w14:textId="77777777" w:rsidR="009C3439" w:rsidRDefault="00A47772">
      <w:pPr>
        <w:pStyle w:val="Titolo2"/>
      </w:pPr>
      <w:bookmarkStart w:id="434" w:name="ovMHtP6GAqBwAWso"/>
      <w:bookmarkEnd w:id="434"/>
      <w:r>
        <w:rPr>
          <w:noProof/>
        </w:rPr>
        <w:drawing>
          <wp:inline distT="0" distB="0" distL="0" distR="0" wp14:anchorId="2CC25792" wp14:editId="36A65654">
            <wp:extent cx="228600" cy="228600"/>
            <wp:effectExtent l="19050" t="0" r="0" b="0"/>
            <wp:docPr id="503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Image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35" w:name="n0sPH36GAqBwATyY"/>
      <w:r>
        <w:t>CASE_125x72</w:t>
      </w:r>
      <w:bookmarkEnd w:id="435"/>
    </w:p>
    <w:p w14:paraId="262CDBD8" w14:textId="77777777" w:rsidR="009C3439" w:rsidRDefault="00A47772">
      <w:r>
        <w:rPr>
          <w:rFonts w:ascii="Dialog" w:eastAsia="Dialog" w:hAnsi="Dialog" w:cs="Dialog"/>
          <w:color w:val="000000"/>
        </w:rPr>
        <w:t>Package to protect the circuit.</w:t>
      </w:r>
    </w:p>
    <w:p w14:paraId="7F917780" w14:textId="77777777" w:rsidR="00B97B45" w:rsidRDefault="00B97B45">
      <w:pPr>
        <w:pStyle w:val="DiagramType"/>
      </w:pPr>
    </w:p>
    <w:p w14:paraId="21FAA2AC" w14:textId="1620B376" w:rsidR="009C3439" w:rsidRDefault="00A47772">
      <w:pPr>
        <w:pStyle w:val="DiagramType"/>
      </w:pPr>
      <w:r>
        <w:t>Operations</w:t>
      </w:r>
    </w:p>
    <w:p w14:paraId="273F529D" w14:textId="77777777" w:rsidR="009C3439" w:rsidRDefault="00A47772">
      <w:pPr>
        <w:pStyle w:val="Titolo2"/>
      </w:pPr>
      <w:bookmarkStart w:id="436" w:name="AkMHtP6GAqBwAWnt"/>
      <w:bookmarkEnd w:id="436"/>
      <w:r>
        <w:rPr>
          <w:noProof/>
        </w:rPr>
        <w:drawing>
          <wp:inline distT="0" distB="0" distL="0" distR="0" wp14:anchorId="264AA9A3" wp14:editId="195A92E1">
            <wp:extent cx="228600" cy="228600"/>
            <wp:effectExtent l="19050" t="0" r="0" b="0"/>
            <wp:docPr id="505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37" w:name="yVTAp36GAqBwAaPb"/>
      <w:r>
        <w:t>volumeUp</w:t>
      </w:r>
      <w:bookmarkEnd w:id="437"/>
    </w:p>
    <w:p w14:paraId="4351185E" w14:textId="77777777" w:rsidR="009C3439" w:rsidRDefault="00A47772">
      <w:r>
        <w:rPr>
          <w:rFonts w:ascii="Dialog" w:eastAsia="Dialog" w:hAnsi="Dialog" w:cs="Dialog"/>
          <w:color w:val="000000"/>
        </w:rPr>
        <w:t xml:space="preserve">The knob of </w:t>
      </w:r>
      <w:hyperlink w:anchor="AkMHtP6GAqBwAWns" w:history="1">
        <w:r>
          <w:rPr>
            <w:rFonts w:ascii="Dialog" w:eastAsia="Dialog" w:hAnsi="Dialog" w:cs="Dialog"/>
            <w:color w:val="0000FF"/>
          </w:rPr>
          <w:t>POT1: 10K_t20%_LOG_POT_H20mm_THT</w:t>
        </w:r>
      </w:hyperlink>
      <w:r>
        <w:rPr>
          <w:rFonts w:ascii="Dialog" w:eastAsia="Dialog" w:hAnsi="Dialog" w:cs="Dialog"/>
          <w:color w:val="000000"/>
        </w:rPr>
        <w:t xml:space="preserve"> is rotated in </w:t>
      </w:r>
      <w:r>
        <w:rPr>
          <w:rFonts w:ascii="Dialog" w:eastAsia="Dialog" w:hAnsi="Dialog" w:cs="Dialog"/>
          <w:color w:val="000000"/>
        </w:rPr>
        <w:t>clockwise direction (</w:t>
      </w:r>
      <w:hyperlink w:anchor="v9MHtP6GAqBwAWr4" w:history="1">
        <w:proofErr w:type="gramStart"/>
        <w:r>
          <w:rPr>
            <w:rFonts w:ascii="Dialog" w:eastAsia="Dialog" w:hAnsi="Dialog" w:cs="Dialog"/>
            <w:color w:val="0000FF"/>
          </w:rPr>
          <w:t>tuneR(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). In this way, an higher voltage value will be sampled by </w:t>
      </w:r>
      <w:hyperlink w:anchor="52MHtP6GAqBwAWpj" w:history="1">
        <w:r>
          <w:rPr>
            <w:rFonts w:ascii="Dialog" w:eastAsia="Dialog" w:hAnsi="Dialog" w:cs="Dialog"/>
            <w:color w:val="0000FF"/>
          </w:rPr>
          <w:t>DAISY_SEED</w:t>
        </w:r>
      </w:hyperlink>
      <w:r>
        <w:rPr>
          <w:rFonts w:ascii="Dialog" w:eastAsia="Dialog" w:hAnsi="Dialog" w:cs="Dialog"/>
          <w:color w:val="000000"/>
        </w:rPr>
        <w:t xml:space="preserve"> at </w:t>
      </w:r>
      <w:hyperlink w:anchor="tOMHtP6GAqBwAWpp" w:history="1">
        <w:r>
          <w:rPr>
            <w:rFonts w:ascii="Dialog" w:eastAsia="Dialog" w:hAnsi="Dialog" w:cs="Dialog"/>
            <w:color w:val="0000FF"/>
          </w:rPr>
          <w:t>ADC_IN1()</w:t>
        </w:r>
      </w:hyperlink>
      <w:r>
        <w:rPr>
          <w:rFonts w:ascii="Dialog" w:eastAsia="Dialog" w:hAnsi="Dialog" w:cs="Dialog"/>
          <w:color w:val="000000"/>
        </w:rPr>
        <w:t xml:space="preserve"> pin, so it is possible to increase the volume (magnitude) of audio signal processed by </w:t>
      </w:r>
      <w:hyperlink w:anchor="l.MHtP6GAqBwAWp." w:history="1">
        <w:r>
          <w:rPr>
            <w:rFonts w:ascii="Dialog" w:eastAsia="Dialog" w:hAnsi="Dialog" w:cs="Dialog"/>
            <w:color w:val="0000FF"/>
          </w:rPr>
          <w:t>uP: uP_SignalMusicProcessing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1920A4FE" w14:textId="77777777" w:rsidR="009C3439" w:rsidRDefault="00A47772">
      <w:pPr>
        <w:pStyle w:val="Titolo2"/>
      </w:pPr>
      <w:bookmarkStart w:id="438" w:name="MkMHtP6GAqBwAWnw"/>
      <w:bookmarkEnd w:id="438"/>
      <w:r>
        <w:rPr>
          <w:noProof/>
        </w:rPr>
        <w:drawing>
          <wp:inline distT="0" distB="0" distL="0" distR="0" wp14:anchorId="42C19236" wp14:editId="1712FE9B">
            <wp:extent cx="228600" cy="228600"/>
            <wp:effectExtent l="19050" t="0" r="0" b="0"/>
            <wp:docPr id="507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39" w:name="sO3Ap36GAqBwAaPd"/>
      <w:r>
        <w:t>volumeDown</w:t>
      </w:r>
      <w:bookmarkEnd w:id="439"/>
    </w:p>
    <w:p w14:paraId="14666BC2" w14:textId="77777777" w:rsidR="009C3439" w:rsidRDefault="00A47772">
      <w:r>
        <w:rPr>
          <w:rFonts w:ascii="Dialog" w:eastAsia="Dialog" w:hAnsi="Dialog" w:cs="Dialog"/>
          <w:color w:val="000000"/>
        </w:rPr>
        <w:t xml:space="preserve">The knob of </w:t>
      </w:r>
      <w:hyperlink w:anchor="AkMHtP6GAqBwAWns" w:history="1">
        <w:r>
          <w:rPr>
            <w:rFonts w:ascii="Dialog" w:eastAsia="Dialog" w:hAnsi="Dialog" w:cs="Dialog"/>
            <w:color w:val="0000FF"/>
          </w:rPr>
          <w:t>POT1: 10K_t20%_LOG_POT_H20mm_THT</w:t>
        </w:r>
      </w:hyperlink>
      <w:r>
        <w:rPr>
          <w:rFonts w:ascii="Dialog" w:eastAsia="Dialog" w:hAnsi="Dialog" w:cs="Dialog"/>
          <w:color w:val="000000"/>
        </w:rPr>
        <w:t xml:space="preserve"> is rotat</w:t>
      </w:r>
      <w:r>
        <w:rPr>
          <w:rFonts w:ascii="Dialog" w:eastAsia="Dialog" w:hAnsi="Dialog" w:cs="Dialog"/>
          <w:color w:val="000000"/>
        </w:rPr>
        <w:t>ed in counterclockwise direction (</w:t>
      </w:r>
      <w:hyperlink w:anchor="EDMHtP6GAqBwAWr6" w:history="1">
        <w:proofErr w:type="gramStart"/>
        <w:r>
          <w:rPr>
            <w:rFonts w:ascii="Dialog" w:eastAsia="Dialog" w:hAnsi="Dialog" w:cs="Dialog"/>
            <w:color w:val="0000FF"/>
          </w:rPr>
          <w:t>tuneL(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). In this way, a lower voltage value will be sampled by </w:t>
      </w:r>
      <w:hyperlink w:anchor="52MHtP6GAqBwAWpj" w:history="1">
        <w:r>
          <w:rPr>
            <w:rFonts w:ascii="Dialog" w:eastAsia="Dialog" w:hAnsi="Dialog" w:cs="Dialog"/>
            <w:color w:val="0000FF"/>
          </w:rPr>
          <w:t>DAISY_SEED</w:t>
        </w:r>
      </w:hyperlink>
      <w:r>
        <w:rPr>
          <w:rFonts w:ascii="Dialog" w:eastAsia="Dialog" w:hAnsi="Dialog" w:cs="Dialog"/>
          <w:color w:val="000000"/>
        </w:rPr>
        <w:t xml:space="preserve"> at </w:t>
      </w:r>
      <w:hyperlink w:anchor="tOMHtP6GAqBwAWpp" w:history="1">
        <w:r>
          <w:rPr>
            <w:rFonts w:ascii="Dialog" w:eastAsia="Dialog" w:hAnsi="Dialog" w:cs="Dialog"/>
            <w:color w:val="0000FF"/>
          </w:rPr>
          <w:t>ADC_IN1()</w:t>
        </w:r>
      </w:hyperlink>
      <w:r>
        <w:rPr>
          <w:rFonts w:ascii="Dialog" w:eastAsia="Dialog" w:hAnsi="Dialog" w:cs="Dialog"/>
          <w:color w:val="000000"/>
        </w:rPr>
        <w:t xml:space="preserve"> pin, so it is possible to </w:t>
      </w:r>
      <w:r>
        <w:rPr>
          <w:rFonts w:ascii="Dialog" w:eastAsia="Dialog" w:hAnsi="Dialog" w:cs="Dialog"/>
          <w:color w:val="000000"/>
        </w:rPr>
        <w:t xml:space="preserve">decrease the volume (magnitude) of audio signal processed by </w:t>
      </w:r>
      <w:hyperlink w:anchor="l.MHtP6GAqBwAWp." w:history="1">
        <w:r>
          <w:rPr>
            <w:rFonts w:ascii="Dialog" w:eastAsia="Dialog" w:hAnsi="Dialog" w:cs="Dialog"/>
            <w:color w:val="0000FF"/>
          </w:rPr>
          <w:t>uP: uP_SignalMusicProcessing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3840AFE5" w14:textId="77777777" w:rsidR="009C3439" w:rsidRDefault="00A47772">
      <w:pPr>
        <w:pStyle w:val="Titolo2"/>
      </w:pPr>
      <w:bookmarkStart w:id="440" w:name="REMHtP6GAqBwAWni"/>
      <w:bookmarkEnd w:id="440"/>
      <w:r>
        <w:rPr>
          <w:noProof/>
        </w:rPr>
        <w:drawing>
          <wp:inline distT="0" distB="0" distL="0" distR="0" wp14:anchorId="4EBE43BE" wp14:editId="7439BC24">
            <wp:extent cx="228600" cy="228600"/>
            <wp:effectExtent l="19050" t="0" r="0" b="0"/>
            <wp:docPr id="509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41" w:name="pPPAp36GAqBwAaPf"/>
      <w:r>
        <w:t>FxUp</w:t>
      </w:r>
      <w:bookmarkEnd w:id="441"/>
    </w:p>
    <w:p w14:paraId="24A8A36F" w14:textId="77777777" w:rsidR="009C3439" w:rsidRDefault="00A47772">
      <w:r>
        <w:rPr>
          <w:rFonts w:ascii="Dialog" w:eastAsia="Dialog" w:hAnsi="Dialog" w:cs="Dialog"/>
          <w:color w:val="000000"/>
        </w:rPr>
        <w:t xml:space="preserve">The knob of </w:t>
      </w:r>
      <w:hyperlink w:anchor="hEMHtP6GAqBwAWnh" w:history="1">
        <w:r>
          <w:rPr>
            <w:rFonts w:ascii="Dialog" w:eastAsia="Dialog" w:hAnsi="Dialog" w:cs="Dialog"/>
            <w:color w:val="0000FF"/>
          </w:rPr>
          <w:t>POT2: 10K_t20%_LOG_POT_H20mm_THT</w:t>
        </w:r>
      </w:hyperlink>
      <w:r>
        <w:rPr>
          <w:rFonts w:ascii="Dialog" w:eastAsia="Dialog" w:hAnsi="Dialog" w:cs="Dialog"/>
          <w:color w:val="000000"/>
        </w:rPr>
        <w:t xml:space="preserve"> is rotated in clockwise direction (</w:t>
      </w:r>
      <w:hyperlink w:anchor="v9MHtP6GAqBwAWr4" w:history="1">
        <w:proofErr w:type="gramStart"/>
        <w:r>
          <w:rPr>
            <w:rFonts w:ascii="Dialog" w:eastAsia="Dialog" w:hAnsi="Dialog" w:cs="Dialog"/>
            <w:color w:val="0000FF"/>
          </w:rPr>
          <w:t>tuneR(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). In this way, an higher voltage value will be sampled by </w:t>
      </w:r>
      <w:hyperlink w:anchor="52MHtP6GAqBwAWpj" w:history="1">
        <w:r>
          <w:rPr>
            <w:rFonts w:ascii="Dialog" w:eastAsia="Dialog" w:hAnsi="Dialog" w:cs="Dialog"/>
            <w:color w:val="0000FF"/>
          </w:rPr>
          <w:t>DAISY_SEED</w:t>
        </w:r>
      </w:hyperlink>
      <w:r>
        <w:rPr>
          <w:rFonts w:ascii="Dialog" w:eastAsia="Dialog" w:hAnsi="Dialog" w:cs="Dialog"/>
          <w:color w:val="000000"/>
        </w:rPr>
        <w:t xml:space="preserve"> at </w:t>
      </w:r>
      <w:hyperlink w:anchor="HOMHtP6GAqBwAWpq" w:history="1">
        <w:r>
          <w:rPr>
            <w:rFonts w:ascii="Dialog" w:eastAsia="Dialog" w:hAnsi="Dialog" w:cs="Dialog"/>
            <w:color w:val="0000FF"/>
          </w:rPr>
          <w:t>ADC_IN2()</w:t>
        </w:r>
      </w:hyperlink>
      <w:r>
        <w:rPr>
          <w:rFonts w:ascii="Dialog" w:eastAsia="Dialog" w:hAnsi="Dialog" w:cs="Dialog"/>
          <w:color w:val="000000"/>
        </w:rPr>
        <w:t xml:space="preserve"> pin, so it is possible to increase the way in which the effect a</w:t>
      </w:r>
      <w:r>
        <w:rPr>
          <w:rFonts w:ascii="Dialog" w:eastAsia="Dialog" w:hAnsi="Dialog" w:cs="Dialog"/>
          <w:color w:val="000000"/>
        </w:rPr>
        <w:t xml:space="preserve">ffects the audio signal processed by </w:t>
      </w:r>
      <w:hyperlink w:anchor="l.MHtP6GAqBwAWp." w:history="1">
        <w:r>
          <w:rPr>
            <w:rFonts w:ascii="Dialog" w:eastAsia="Dialog" w:hAnsi="Dialog" w:cs="Dialog"/>
            <w:color w:val="0000FF"/>
          </w:rPr>
          <w:t>uP: uP_SignalMusicProcessing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7492987C" w14:textId="77777777" w:rsidR="009C3439" w:rsidRDefault="00A47772">
      <w:pPr>
        <w:pStyle w:val="Titolo2"/>
      </w:pPr>
      <w:bookmarkStart w:id="442" w:name="TEMHtP6GAqBwAWnp"/>
      <w:bookmarkEnd w:id="442"/>
      <w:r>
        <w:rPr>
          <w:noProof/>
        </w:rPr>
        <w:drawing>
          <wp:inline distT="0" distB="0" distL="0" distR="0" wp14:anchorId="65F3B566" wp14:editId="518301DD">
            <wp:extent cx="228600" cy="228600"/>
            <wp:effectExtent l="19050" t="0" r="0" b="0"/>
            <wp:docPr id="511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43" w:name="A2fAp36GAqBwAaPh"/>
      <w:r>
        <w:t>FxDown</w:t>
      </w:r>
      <w:bookmarkEnd w:id="443"/>
    </w:p>
    <w:p w14:paraId="36F0D1F8" w14:textId="77777777" w:rsidR="009C3439" w:rsidRDefault="00A47772">
      <w:r>
        <w:rPr>
          <w:rFonts w:ascii="Dialog" w:eastAsia="Dialog" w:hAnsi="Dialog" w:cs="Dialog"/>
          <w:color w:val="000000"/>
        </w:rPr>
        <w:t xml:space="preserve">The knob of </w:t>
      </w:r>
      <w:hyperlink w:anchor="hEMHtP6GAqBwAWnh" w:history="1">
        <w:r>
          <w:rPr>
            <w:rFonts w:ascii="Dialog" w:eastAsia="Dialog" w:hAnsi="Dialog" w:cs="Dialog"/>
            <w:color w:val="0000FF"/>
          </w:rPr>
          <w:t>POT2: 10K_t20%_LOG_POT_H20mm_THT</w:t>
        </w:r>
      </w:hyperlink>
      <w:r>
        <w:rPr>
          <w:rFonts w:ascii="Dialog" w:eastAsia="Dialog" w:hAnsi="Dialog" w:cs="Dialog"/>
          <w:color w:val="000000"/>
        </w:rPr>
        <w:t xml:space="preserve"> is rotated in clockwise direction (</w:t>
      </w:r>
      <w:hyperlink w:anchor="EDMHtP6GAqBwAWr6" w:history="1">
        <w:proofErr w:type="gramStart"/>
        <w:r>
          <w:rPr>
            <w:rFonts w:ascii="Dialog" w:eastAsia="Dialog" w:hAnsi="Dialog" w:cs="Dialog"/>
            <w:color w:val="0000FF"/>
          </w:rPr>
          <w:t>tuneL(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). In this way, a lower voltage value will be sampled by </w:t>
      </w:r>
      <w:hyperlink w:anchor="52MHtP6GAqBwAWpj" w:history="1">
        <w:r>
          <w:rPr>
            <w:rFonts w:ascii="Dialog" w:eastAsia="Dialog" w:hAnsi="Dialog" w:cs="Dialog"/>
            <w:color w:val="0000FF"/>
          </w:rPr>
          <w:t>DAISY_SEED</w:t>
        </w:r>
      </w:hyperlink>
      <w:r>
        <w:rPr>
          <w:rFonts w:ascii="Dialog" w:eastAsia="Dialog" w:hAnsi="Dialog" w:cs="Dialog"/>
          <w:color w:val="000000"/>
        </w:rPr>
        <w:t xml:space="preserve"> at </w:t>
      </w:r>
      <w:hyperlink w:anchor="HOMHtP6GAqBwAWpq" w:history="1">
        <w:r>
          <w:rPr>
            <w:rFonts w:ascii="Dialog" w:eastAsia="Dialog" w:hAnsi="Dialog" w:cs="Dialog"/>
            <w:color w:val="0000FF"/>
          </w:rPr>
          <w:t>ADC_IN2()</w:t>
        </w:r>
      </w:hyperlink>
      <w:r>
        <w:rPr>
          <w:rFonts w:ascii="Dialog" w:eastAsia="Dialog" w:hAnsi="Dialog" w:cs="Dialog"/>
          <w:color w:val="000000"/>
        </w:rPr>
        <w:t xml:space="preserve"> pin, so it is possible to decrease the way in which the effect</w:t>
      </w:r>
      <w:r>
        <w:rPr>
          <w:rFonts w:ascii="Dialog" w:eastAsia="Dialog" w:hAnsi="Dialog" w:cs="Dialog"/>
          <w:color w:val="000000"/>
        </w:rPr>
        <w:t xml:space="preserve"> affects the audio signal processed by </w:t>
      </w:r>
      <w:hyperlink w:anchor="l.MHtP6GAqBwAWp." w:history="1">
        <w:r>
          <w:rPr>
            <w:rFonts w:ascii="Dialog" w:eastAsia="Dialog" w:hAnsi="Dialog" w:cs="Dialog"/>
            <w:color w:val="0000FF"/>
          </w:rPr>
          <w:t>uP: uP_SignalMusicProcessing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4FB3F9EC" w14:textId="77777777" w:rsidR="009C3439" w:rsidRDefault="00A47772">
      <w:pPr>
        <w:pStyle w:val="Titolo2"/>
      </w:pPr>
      <w:bookmarkStart w:id="444" w:name="LYMHtP6GAqBwAWnD"/>
      <w:bookmarkEnd w:id="444"/>
      <w:r>
        <w:rPr>
          <w:noProof/>
        </w:rPr>
        <w:drawing>
          <wp:inline distT="0" distB="0" distL="0" distR="0" wp14:anchorId="29EB6622" wp14:editId="46BA00F1">
            <wp:extent cx="228600" cy="228600"/>
            <wp:effectExtent l="19050" t="0" r="0" b="0"/>
            <wp:docPr id="513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45" w:name="gL_Ap36GAqBwAaPj"/>
      <w:r>
        <w:t>switchOn</w:t>
      </w:r>
      <w:bookmarkEnd w:id="445"/>
    </w:p>
    <w:p w14:paraId="4687C2FA" w14:textId="77777777" w:rsidR="009C3439" w:rsidRDefault="00A47772">
      <w:r>
        <w:rPr>
          <w:rFonts w:ascii="Dialog" w:eastAsia="Dialog" w:hAnsi="Dialog" w:cs="Dialog"/>
          <w:color w:val="000000"/>
        </w:rPr>
        <w:t xml:space="preserve">The lever is moved in ON position (towards the "ON" label) in order to </w:t>
      </w:r>
      <w:hyperlink w:anchor="_pMHtP6GAqBwAWqu" w:history="1">
        <w:proofErr w:type="gramStart"/>
        <w:r>
          <w:rPr>
            <w:rFonts w:ascii="Dialog" w:eastAsia="Dialog" w:hAnsi="Dialog" w:cs="Dialog"/>
            <w:color w:val="0000FF"/>
          </w:rPr>
          <w:t>switchON(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the circuit. In this w</w:t>
      </w:r>
      <w:r>
        <w:rPr>
          <w:rFonts w:ascii="Dialog" w:eastAsia="Dialog" w:hAnsi="Dialog" w:cs="Dialog"/>
          <w:color w:val="000000"/>
        </w:rPr>
        <w:t>ay the circuit is supplied.</w:t>
      </w:r>
    </w:p>
    <w:p w14:paraId="614FCE67" w14:textId="77777777" w:rsidR="009C3439" w:rsidRDefault="00A47772">
      <w:pPr>
        <w:pStyle w:val="Titolo2"/>
      </w:pPr>
      <w:bookmarkStart w:id="446" w:name="KEMHtP6GAqBwAWne"/>
      <w:bookmarkEnd w:id="446"/>
      <w:r>
        <w:rPr>
          <w:noProof/>
        </w:rPr>
        <w:drawing>
          <wp:inline distT="0" distB="0" distL="0" distR="0" wp14:anchorId="68C2E82D" wp14:editId="18520342">
            <wp:extent cx="228600" cy="228600"/>
            <wp:effectExtent l="19050" t="0" r="0" b="0"/>
            <wp:docPr id="515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47" w:name="HHQgp36GAqBwAaPl"/>
      <w:r>
        <w:t>switchOff</w:t>
      </w:r>
      <w:bookmarkEnd w:id="447"/>
    </w:p>
    <w:p w14:paraId="4DAE4099" w14:textId="77777777" w:rsidR="009C3439" w:rsidRDefault="00A47772">
      <w:r>
        <w:rPr>
          <w:rFonts w:ascii="Dialog" w:eastAsia="Dialog" w:hAnsi="Dialog" w:cs="Dialog"/>
          <w:color w:val="000000"/>
        </w:rPr>
        <w:t xml:space="preserve">The lever is moved in OFF position (towards the "OFF" label) in order to </w:t>
      </w:r>
      <w:hyperlink w:anchor="ytMHtP6GAqBwAWrj" w:history="1">
        <w:proofErr w:type="gramStart"/>
        <w:r>
          <w:rPr>
            <w:rFonts w:ascii="Dialog" w:eastAsia="Dialog" w:hAnsi="Dialog" w:cs="Dialog"/>
            <w:color w:val="0000FF"/>
          </w:rPr>
          <w:t>switchOFF(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the circuit. In this way the circuit is not connected to any voltage supply.</w:t>
      </w:r>
    </w:p>
    <w:p w14:paraId="30F11F1A" w14:textId="77777777" w:rsidR="009C3439" w:rsidRDefault="00A47772">
      <w:pPr>
        <w:pStyle w:val="Titolo2"/>
      </w:pPr>
      <w:bookmarkStart w:id="448" w:name="WkMHtP6GAqBwAWnz"/>
      <w:bookmarkEnd w:id="448"/>
      <w:r>
        <w:rPr>
          <w:noProof/>
        </w:rPr>
        <w:drawing>
          <wp:inline distT="0" distB="0" distL="0" distR="0" wp14:anchorId="1D53A696" wp14:editId="2D2A9765">
            <wp:extent cx="228600" cy="228600"/>
            <wp:effectExtent l="19050" t="0" r="0" b="0"/>
            <wp:docPr id="517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49" w:name="o5bgp36GAqBwAaQW"/>
      <w:r>
        <w:t>pushNextFx</w:t>
      </w:r>
      <w:bookmarkEnd w:id="449"/>
    </w:p>
    <w:p w14:paraId="2D42E30A" w14:textId="77777777" w:rsidR="009C3439" w:rsidRDefault="00A47772">
      <w:r>
        <w:rPr>
          <w:rFonts w:ascii="Dialog" w:eastAsia="Dialog" w:hAnsi="Dialog" w:cs="Dialog"/>
          <w:color w:val="000000"/>
        </w:rPr>
        <w:t xml:space="preserve">When </w:t>
      </w:r>
      <w:hyperlink w:anchor="zoMHtP6GAqBwAWm1" w:history="1">
        <w:r>
          <w:rPr>
            <w:rFonts w:ascii="Dialog" w:eastAsia="Dialog" w:hAnsi="Dialog" w:cs="Dialog"/>
            <w:color w:val="0000FF"/>
          </w:rPr>
          <w:t>User</w:t>
        </w:r>
      </w:hyperlink>
      <w:r>
        <w:rPr>
          <w:rFonts w:ascii="Dialog" w:eastAsia="Dialog" w:hAnsi="Dialog" w:cs="Dialog"/>
          <w:color w:val="000000"/>
        </w:rPr>
        <w:t xml:space="preserve"> </w:t>
      </w:r>
      <w:hyperlink w:anchor="DdMHtP6GAqBwAWrv" w:history="1">
        <w:r>
          <w:rPr>
            <w:rFonts w:ascii="Dialog" w:eastAsia="Dialog" w:hAnsi="Dialog" w:cs="Dialog"/>
            <w:color w:val="0000FF"/>
          </w:rPr>
          <w:t>push()</w:t>
        </w:r>
      </w:hyperlink>
      <w:r>
        <w:rPr>
          <w:rFonts w:ascii="Dialog" w:eastAsia="Dialog" w:hAnsi="Dialog" w:cs="Dialog"/>
          <w:color w:val="000000"/>
        </w:rPr>
        <w:t xml:space="preserve"> the </w:t>
      </w:r>
      <w:hyperlink w:anchor="QpMHtP6GAqBwAWqg" w:history="1">
        <w:r>
          <w:rPr>
            <w:rFonts w:ascii="Dialog" w:eastAsia="Dialog" w:hAnsi="Dialog" w:cs="Dialog"/>
            <w:color w:val="0000FF"/>
          </w:rPr>
          <w:t>SW3: SMD_SPST_PushButton</w:t>
        </w:r>
      </w:hyperlink>
      <w:r>
        <w:rPr>
          <w:rFonts w:ascii="Dialog" w:eastAsia="Dialog" w:hAnsi="Dialog" w:cs="Dialog"/>
          <w:color w:val="000000"/>
        </w:rPr>
        <w:t xml:space="preserve"> the next effect is applied to the audio signal processed by </w:t>
      </w:r>
      <w:hyperlink w:anchor="l.MHtP6GAqBwAWp." w:history="1">
        <w:r>
          <w:rPr>
            <w:rFonts w:ascii="Dialog" w:eastAsia="Dialog" w:hAnsi="Dialog" w:cs="Dialog"/>
            <w:color w:val="0000FF"/>
          </w:rPr>
          <w:t>uP: uP_Sign</w:t>
        </w:r>
        <w:r>
          <w:rPr>
            <w:rFonts w:ascii="Dialog" w:eastAsia="Dialog" w:hAnsi="Dialog" w:cs="Dialog"/>
            <w:color w:val="0000FF"/>
          </w:rPr>
          <w:t>alMusicProcessing</w:t>
        </w:r>
      </w:hyperlink>
      <w:r>
        <w:rPr>
          <w:rFonts w:ascii="Dialog" w:eastAsia="Dialog" w:hAnsi="Dialog" w:cs="Dialog"/>
          <w:color w:val="000000"/>
        </w:rPr>
        <w:t xml:space="preserve">. In particular, variation of voltage at </w:t>
      </w:r>
      <w:hyperlink w:anchor="quMHtP6GAqBwAWpt" w:history="1">
        <w:r>
          <w:rPr>
            <w:rFonts w:ascii="Dialog" w:eastAsia="Dialog" w:hAnsi="Dialog" w:cs="Dialog"/>
            <w:color w:val="0000FF"/>
          </w:rPr>
          <w:t>D27()</w:t>
        </w:r>
      </w:hyperlink>
      <w:r>
        <w:rPr>
          <w:rFonts w:ascii="Dialog" w:eastAsia="Dialog" w:hAnsi="Dialog" w:cs="Dialog"/>
          <w:color w:val="000000"/>
        </w:rPr>
        <w:t xml:space="preserve"> pin is read like a request (</w:t>
      </w:r>
      <w:hyperlink w:anchor="C5MHtP6GAqBwAWq6" w:history="1">
        <w:proofErr w:type="gramStart"/>
        <w:r>
          <w:rPr>
            <w:rFonts w:ascii="Dialog" w:eastAsia="Dialog" w:hAnsi="Dialog" w:cs="Dialog"/>
            <w:color w:val="0000FF"/>
          </w:rPr>
          <w:t>nextFx(</w:t>
        </w:r>
        <w:proofErr w:type="gramEnd"/>
        <w:r>
          <w:rPr>
            <w:rFonts w:ascii="Dialog" w:eastAsia="Dialog" w:hAnsi="Dialog" w:cs="Dialog"/>
            <w:color w:val="0000FF"/>
          </w:rPr>
          <w:t>): void</w:t>
        </w:r>
      </w:hyperlink>
      <w:r>
        <w:rPr>
          <w:rFonts w:ascii="Dialog" w:eastAsia="Dialog" w:hAnsi="Dialog" w:cs="Dialog"/>
          <w:color w:val="000000"/>
        </w:rPr>
        <w:t xml:space="preserve">) to switch to the next effect. </w:t>
      </w:r>
    </w:p>
    <w:p w14:paraId="7A0CD21E" w14:textId="77777777" w:rsidR="009C3439" w:rsidRDefault="00A47772">
      <w:r>
        <w:rPr>
          <w:rFonts w:ascii="Dialog" w:eastAsia="Dialog" w:hAnsi="Dialog" w:cs="Dialog"/>
          <w:color w:val="000000"/>
        </w:rPr>
        <w:t xml:space="preserve">One switch per each pressure, until </w:t>
      </w:r>
      <w:hyperlink w:anchor="h5MHtP6GAqBwAWq8" w:history="1">
        <w:proofErr w:type="gramStart"/>
        <w:r>
          <w:rPr>
            <w:rFonts w:ascii="Dialog" w:eastAsia="Dialog" w:hAnsi="Dialog" w:cs="Dialog"/>
            <w:color w:val="0000FF"/>
          </w:rPr>
          <w:t>release(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of </w:t>
      </w:r>
      <w:hyperlink w:anchor="QpMHtP6GAqBwAWqg" w:history="1">
        <w:r>
          <w:rPr>
            <w:rFonts w:ascii="Dialog" w:eastAsia="Dialog" w:hAnsi="Dialog" w:cs="Dialog"/>
            <w:color w:val="0000FF"/>
          </w:rPr>
          <w:t>SW3: SMD_SPST_PushButton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58E5C0C8" w14:textId="77777777" w:rsidR="009C3439" w:rsidRDefault="00A47772">
      <w:pPr>
        <w:pStyle w:val="Titolo2"/>
      </w:pPr>
      <w:bookmarkStart w:id="450" w:name="WkMHtP6GAqBwAWn0"/>
      <w:bookmarkEnd w:id="450"/>
      <w:r>
        <w:rPr>
          <w:noProof/>
        </w:rPr>
        <w:lastRenderedPageBreak/>
        <w:drawing>
          <wp:inline distT="0" distB="0" distL="0" distR="0" wp14:anchorId="55FEBB6E" wp14:editId="28695E94">
            <wp:extent cx="228600" cy="228600"/>
            <wp:effectExtent l="19050" t="0" r="0" b="0"/>
            <wp:docPr id="519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51" w:name=".xHgp36GAqBwAaQY"/>
      <w:r>
        <w:t>releaseNextFx</w:t>
      </w:r>
      <w:bookmarkEnd w:id="451"/>
    </w:p>
    <w:p w14:paraId="0121AA7A" w14:textId="77777777" w:rsidR="009C3439" w:rsidRDefault="00A47772">
      <w:r>
        <w:rPr>
          <w:rFonts w:ascii="Dialog" w:eastAsia="Dialog" w:hAnsi="Dialog" w:cs="Dialog"/>
          <w:color w:val="000000"/>
        </w:rPr>
        <w:t xml:space="preserve">The </w:t>
      </w:r>
      <w:hyperlink w:anchor="zoMHtP6GAqBwAWm1" w:history="1">
        <w:r>
          <w:rPr>
            <w:rFonts w:ascii="Dialog" w:eastAsia="Dialog" w:hAnsi="Dialog" w:cs="Dialog"/>
            <w:color w:val="0000FF"/>
          </w:rPr>
          <w:t>User</w:t>
        </w:r>
      </w:hyperlink>
      <w:r>
        <w:rPr>
          <w:rFonts w:ascii="Dialog" w:eastAsia="Dialog" w:hAnsi="Dialog" w:cs="Dialog"/>
          <w:color w:val="000000"/>
        </w:rPr>
        <w:t xml:space="preserve"> </w:t>
      </w:r>
      <w:hyperlink w:anchor="h5MHtP6GAqBwAWq8" w:history="1">
        <w:r>
          <w:rPr>
            <w:rFonts w:ascii="Dialog" w:eastAsia="Dialog" w:hAnsi="Dialog" w:cs="Dialog"/>
            <w:color w:val="0000FF"/>
          </w:rPr>
          <w:t>release()</w:t>
        </w:r>
      </w:hyperlink>
      <w:r>
        <w:rPr>
          <w:rFonts w:ascii="Dialog" w:eastAsia="Dialog" w:hAnsi="Dialog" w:cs="Dialog"/>
          <w:color w:val="000000"/>
        </w:rPr>
        <w:t xml:space="preserve"> the </w:t>
      </w:r>
      <w:hyperlink w:anchor="QpMHtP6GAqBwAWqg" w:history="1">
        <w:r>
          <w:rPr>
            <w:rFonts w:ascii="Dialog" w:eastAsia="Dialog" w:hAnsi="Dialog" w:cs="Dialog"/>
            <w:color w:val="0000FF"/>
          </w:rPr>
          <w:t>SW3: SMD_SPST_PushButton</w:t>
        </w:r>
      </w:hyperlink>
      <w:r>
        <w:rPr>
          <w:rFonts w:ascii="Dialog" w:eastAsia="Dialog" w:hAnsi="Dialog" w:cs="Dialog"/>
          <w:color w:val="000000"/>
        </w:rPr>
        <w:t xml:space="preserve">, so the voltage value become again equal to the quiescent value ('1'). Only now a new </w:t>
      </w:r>
      <w:hyperlink w:anchor="WkMHtP6GAqBwAWnz" w:history="1">
        <w:proofErr w:type="gramStart"/>
        <w:r>
          <w:rPr>
            <w:rFonts w:ascii="Dialog" w:eastAsia="Dialog" w:hAnsi="Dialog" w:cs="Dialog"/>
            <w:color w:val="0000FF"/>
          </w:rPr>
          <w:t>pushNextFx(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can lead to another effect switch.</w:t>
      </w:r>
    </w:p>
    <w:p w14:paraId="0395BA6E" w14:textId="77777777" w:rsidR="009C3439" w:rsidRDefault="00A47772">
      <w:pPr>
        <w:pStyle w:val="Titolo2"/>
      </w:pPr>
      <w:bookmarkStart w:id="452" w:name="lkMHtP6GAqBwAWn3"/>
      <w:bookmarkEnd w:id="452"/>
      <w:r>
        <w:rPr>
          <w:noProof/>
        </w:rPr>
        <w:drawing>
          <wp:inline distT="0" distB="0" distL="0" distR="0" wp14:anchorId="6D5E11A7" wp14:editId="4CD83538">
            <wp:extent cx="228600" cy="228600"/>
            <wp:effectExtent l="19050" t="0" r="0" b="0"/>
            <wp:docPr id="521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53" w:name="9_ngp36GAqBwAaQa"/>
      <w:r>
        <w:t>pushBackFx</w:t>
      </w:r>
      <w:bookmarkEnd w:id="453"/>
    </w:p>
    <w:p w14:paraId="221DB29B" w14:textId="77777777" w:rsidR="009C3439" w:rsidRDefault="00A47772">
      <w:r>
        <w:rPr>
          <w:rFonts w:ascii="Dialog" w:eastAsia="Dialog" w:hAnsi="Dialog" w:cs="Dialog"/>
          <w:color w:val="000000"/>
        </w:rPr>
        <w:t xml:space="preserve">When </w:t>
      </w:r>
      <w:hyperlink w:anchor="zoMHtP6GAqBwAWm1" w:history="1">
        <w:r>
          <w:rPr>
            <w:rFonts w:ascii="Dialog" w:eastAsia="Dialog" w:hAnsi="Dialog" w:cs="Dialog"/>
            <w:color w:val="0000FF"/>
          </w:rPr>
          <w:t>User</w:t>
        </w:r>
      </w:hyperlink>
      <w:r>
        <w:rPr>
          <w:rFonts w:ascii="Dialog" w:eastAsia="Dialog" w:hAnsi="Dialog" w:cs="Dialog"/>
          <w:color w:val="000000"/>
        </w:rPr>
        <w:t xml:space="preserve"> </w:t>
      </w:r>
      <w:hyperlink w:anchor="DdMHtP6GAqBwAWrv" w:history="1">
        <w:r>
          <w:rPr>
            <w:rFonts w:ascii="Dialog" w:eastAsia="Dialog" w:hAnsi="Dialog" w:cs="Dialog"/>
            <w:color w:val="0000FF"/>
          </w:rPr>
          <w:t>push()</w:t>
        </w:r>
      </w:hyperlink>
      <w:r>
        <w:rPr>
          <w:rFonts w:ascii="Dialog" w:eastAsia="Dialog" w:hAnsi="Dialog" w:cs="Dialog"/>
          <w:color w:val="000000"/>
        </w:rPr>
        <w:t xml:space="preserve"> the </w:t>
      </w:r>
      <w:hyperlink w:anchor="QpMHtP6GAqBwAWqf" w:history="1">
        <w:r>
          <w:rPr>
            <w:rFonts w:ascii="Dialog" w:eastAsia="Dialog" w:hAnsi="Dialog" w:cs="Dialog"/>
            <w:color w:val="0000FF"/>
          </w:rPr>
          <w:t>SW2: SMD_SPST_PushButton</w:t>
        </w:r>
      </w:hyperlink>
      <w:r>
        <w:rPr>
          <w:rFonts w:ascii="Dialog" w:eastAsia="Dialog" w:hAnsi="Dialog" w:cs="Dialog"/>
          <w:color w:val="000000"/>
        </w:rPr>
        <w:t xml:space="preserve"> the previous effect is applied to the audio signal processed by </w:t>
      </w:r>
      <w:hyperlink w:anchor="l.MHtP6GAqBwAWp." w:history="1">
        <w:r>
          <w:rPr>
            <w:rFonts w:ascii="Dialog" w:eastAsia="Dialog" w:hAnsi="Dialog" w:cs="Dialog"/>
            <w:color w:val="0000FF"/>
          </w:rPr>
          <w:t>uP: uP_SignalMus</w:t>
        </w:r>
        <w:r>
          <w:rPr>
            <w:rFonts w:ascii="Dialog" w:eastAsia="Dialog" w:hAnsi="Dialog" w:cs="Dialog"/>
            <w:color w:val="0000FF"/>
          </w:rPr>
          <w:t>icProcessing</w:t>
        </w:r>
      </w:hyperlink>
      <w:r>
        <w:rPr>
          <w:rFonts w:ascii="Dialog" w:eastAsia="Dialog" w:hAnsi="Dialog" w:cs="Dialog"/>
          <w:color w:val="000000"/>
        </w:rPr>
        <w:t xml:space="preserve">. In particular, variation of voltage at </w:t>
      </w:r>
      <w:hyperlink w:anchor="IuMHtP6GAqBwAWpr" w:history="1">
        <w:r>
          <w:rPr>
            <w:rFonts w:ascii="Dialog" w:eastAsia="Dialog" w:hAnsi="Dialog" w:cs="Dialog"/>
            <w:color w:val="0000FF"/>
          </w:rPr>
          <w:t>D26()</w:t>
        </w:r>
      </w:hyperlink>
      <w:r>
        <w:rPr>
          <w:rFonts w:ascii="Dialog" w:eastAsia="Dialog" w:hAnsi="Dialog" w:cs="Dialog"/>
          <w:color w:val="000000"/>
        </w:rPr>
        <w:t xml:space="preserve"> pin is read like a request (</w:t>
      </w:r>
      <w:hyperlink w:anchor="R5MHtP6GAqBwAWq9" w:history="1">
        <w:proofErr w:type="gramStart"/>
        <w:r>
          <w:rPr>
            <w:rFonts w:ascii="Dialog" w:eastAsia="Dialog" w:hAnsi="Dialog" w:cs="Dialog"/>
            <w:color w:val="0000FF"/>
          </w:rPr>
          <w:t>backFx(</w:t>
        </w:r>
        <w:proofErr w:type="gramEnd"/>
        <w:r>
          <w:rPr>
            <w:rFonts w:ascii="Dialog" w:eastAsia="Dialog" w:hAnsi="Dialog" w:cs="Dialog"/>
            <w:color w:val="0000FF"/>
          </w:rPr>
          <w:t>): void</w:t>
        </w:r>
      </w:hyperlink>
      <w:r>
        <w:rPr>
          <w:rFonts w:ascii="Dialog" w:eastAsia="Dialog" w:hAnsi="Dialog" w:cs="Dialog"/>
          <w:color w:val="000000"/>
        </w:rPr>
        <w:t xml:space="preserve">) to switch to the next effect. </w:t>
      </w:r>
    </w:p>
    <w:p w14:paraId="68599C76" w14:textId="77777777" w:rsidR="009C3439" w:rsidRDefault="00A47772">
      <w:r>
        <w:rPr>
          <w:rFonts w:ascii="Dialog" w:eastAsia="Dialog" w:hAnsi="Dialog" w:cs="Dialog"/>
          <w:color w:val="000000"/>
        </w:rPr>
        <w:t xml:space="preserve">One switch per each pressure, until </w:t>
      </w:r>
      <w:hyperlink w:anchor="h5MHtP6GAqBwAWq8" w:history="1">
        <w:proofErr w:type="gramStart"/>
        <w:r>
          <w:rPr>
            <w:rFonts w:ascii="Dialog" w:eastAsia="Dialog" w:hAnsi="Dialog" w:cs="Dialog"/>
            <w:color w:val="0000FF"/>
          </w:rPr>
          <w:t>release(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of </w:t>
      </w:r>
      <w:hyperlink w:anchor="QpMHtP6GAqBwAWqf" w:history="1">
        <w:r>
          <w:rPr>
            <w:rFonts w:ascii="Dialog" w:eastAsia="Dialog" w:hAnsi="Dialog" w:cs="Dialog"/>
            <w:color w:val="0000FF"/>
          </w:rPr>
          <w:t>SW2: SMD_SPST_PushButton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50D4459A" w14:textId="77777777" w:rsidR="009C3439" w:rsidRDefault="00A47772">
      <w:pPr>
        <w:pStyle w:val="Titolo2"/>
      </w:pPr>
      <w:bookmarkStart w:id="454" w:name="lkMHtP6GAqBwAWn4"/>
      <w:bookmarkEnd w:id="454"/>
      <w:r>
        <w:rPr>
          <w:noProof/>
        </w:rPr>
        <w:drawing>
          <wp:inline distT="0" distB="0" distL="0" distR="0" wp14:anchorId="1D7E816F" wp14:editId="19383BDE">
            <wp:extent cx="228600" cy="228600"/>
            <wp:effectExtent l="19050" t="0" r="0" b="0"/>
            <wp:docPr id="523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55" w:name="pwPgp36GAqBwAaQc"/>
      <w:r>
        <w:t>releaseBackFx</w:t>
      </w:r>
      <w:bookmarkEnd w:id="455"/>
    </w:p>
    <w:p w14:paraId="7A7F084C" w14:textId="77777777" w:rsidR="009C3439" w:rsidRDefault="00A47772">
      <w:r>
        <w:rPr>
          <w:rFonts w:ascii="Dialog" w:eastAsia="Dialog" w:hAnsi="Dialog" w:cs="Dialog"/>
          <w:color w:val="000000"/>
        </w:rPr>
        <w:t xml:space="preserve">The </w:t>
      </w:r>
      <w:hyperlink w:anchor="zoMHtP6GAqBwAWm1" w:history="1">
        <w:r>
          <w:rPr>
            <w:rFonts w:ascii="Dialog" w:eastAsia="Dialog" w:hAnsi="Dialog" w:cs="Dialog"/>
            <w:color w:val="0000FF"/>
          </w:rPr>
          <w:t>User</w:t>
        </w:r>
      </w:hyperlink>
      <w:r>
        <w:rPr>
          <w:rFonts w:ascii="Dialog" w:eastAsia="Dialog" w:hAnsi="Dialog" w:cs="Dialog"/>
          <w:color w:val="000000"/>
        </w:rPr>
        <w:t xml:space="preserve"> </w:t>
      </w:r>
      <w:hyperlink w:anchor="h5MHtP6GAqBwAWq8" w:history="1">
        <w:r>
          <w:rPr>
            <w:rFonts w:ascii="Dialog" w:eastAsia="Dialog" w:hAnsi="Dialog" w:cs="Dialog"/>
            <w:color w:val="0000FF"/>
          </w:rPr>
          <w:t>release()</w:t>
        </w:r>
      </w:hyperlink>
      <w:r>
        <w:rPr>
          <w:rFonts w:ascii="Dialog" w:eastAsia="Dialog" w:hAnsi="Dialog" w:cs="Dialog"/>
          <w:color w:val="000000"/>
        </w:rPr>
        <w:t xml:space="preserve"> the </w:t>
      </w:r>
      <w:hyperlink w:anchor="QpMHtP6GAqBwAWqf" w:history="1">
        <w:r>
          <w:rPr>
            <w:rFonts w:ascii="Dialog" w:eastAsia="Dialog" w:hAnsi="Dialog" w:cs="Dialog"/>
            <w:color w:val="0000FF"/>
          </w:rPr>
          <w:t>SW2: SMD_SPST_PushButton</w:t>
        </w:r>
      </w:hyperlink>
      <w:r>
        <w:rPr>
          <w:rFonts w:ascii="Dialog" w:eastAsia="Dialog" w:hAnsi="Dialog" w:cs="Dialog"/>
          <w:color w:val="000000"/>
        </w:rPr>
        <w:t xml:space="preserve">, so the voltage value become again equal to the quiescent value ('1'). Only now a new </w:t>
      </w:r>
      <w:hyperlink w:anchor="lkMHtP6GAqBwAWn3" w:history="1">
        <w:proofErr w:type="gramStart"/>
        <w:r>
          <w:rPr>
            <w:rFonts w:ascii="Dialog" w:eastAsia="Dialog" w:hAnsi="Dialog" w:cs="Dialog"/>
            <w:color w:val="0000FF"/>
          </w:rPr>
          <w:t>pushBackFx(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can lead to another effect switch.</w:t>
      </w:r>
    </w:p>
    <w:p w14:paraId="766E4644" w14:textId="77777777" w:rsidR="009C3439" w:rsidRDefault="00A47772">
      <w:pPr>
        <w:pStyle w:val="Titolo2"/>
      </w:pPr>
      <w:bookmarkStart w:id="456" w:name="7kMHtP6GAqBwAWn7"/>
      <w:bookmarkEnd w:id="456"/>
      <w:r>
        <w:rPr>
          <w:noProof/>
        </w:rPr>
        <w:drawing>
          <wp:inline distT="0" distB="0" distL="0" distR="0" wp14:anchorId="1D5D8480" wp14:editId="27B0D59A">
            <wp:extent cx="228600" cy="228600"/>
            <wp:effectExtent l="19050" t="0" r="0" b="0"/>
            <wp:docPr id="525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57" w:name="G2vgp36GAqBwAaQe"/>
      <w:r>
        <w:t>pushBypass</w:t>
      </w:r>
      <w:bookmarkEnd w:id="457"/>
    </w:p>
    <w:p w14:paraId="7F8A85E0" w14:textId="77777777" w:rsidR="009C3439" w:rsidRDefault="00A47772">
      <w:r>
        <w:rPr>
          <w:rFonts w:ascii="Dialog" w:eastAsia="Dialog" w:hAnsi="Dialog" w:cs="Dialog"/>
          <w:color w:val="000000"/>
        </w:rPr>
        <w:t xml:space="preserve">When </w:t>
      </w:r>
      <w:hyperlink w:anchor="zoMHtP6GAqBwAWm1" w:history="1">
        <w:r>
          <w:rPr>
            <w:rFonts w:ascii="Dialog" w:eastAsia="Dialog" w:hAnsi="Dialog" w:cs="Dialog"/>
            <w:color w:val="0000FF"/>
          </w:rPr>
          <w:t>User</w:t>
        </w:r>
      </w:hyperlink>
      <w:r>
        <w:rPr>
          <w:rFonts w:ascii="Dialog" w:eastAsia="Dialog" w:hAnsi="Dialog" w:cs="Dialog"/>
          <w:color w:val="000000"/>
        </w:rPr>
        <w:t xml:space="preserve"> </w:t>
      </w:r>
      <w:hyperlink w:anchor="DdMHtP6GAqBwAWrv" w:history="1">
        <w:proofErr w:type="gramStart"/>
        <w:r>
          <w:rPr>
            <w:rFonts w:ascii="Dialog" w:eastAsia="Dialog" w:hAnsi="Dialog" w:cs="Dialog"/>
            <w:color w:val="0000FF"/>
          </w:rPr>
          <w:t>push(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the </w:t>
      </w:r>
      <w:hyperlink w:anchor="QpMHtP6GAqBwAWqh" w:history="1">
        <w:r>
          <w:rPr>
            <w:rFonts w:ascii="Dialog" w:eastAsia="Dialog" w:hAnsi="Dialog" w:cs="Dialog"/>
            <w:color w:val="0000FF"/>
          </w:rPr>
          <w:t>SW4: SMD_SPST_PushButton</w:t>
        </w:r>
      </w:hyperlink>
      <w:r>
        <w:rPr>
          <w:rFonts w:ascii="Dialog" w:eastAsia="Dialog" w:hAnsi="Dialog" w:cs="Dialog"/>
          <w:color w:val="000000"/>
        </w:rPr>
        <w:t xml:space="preserve">: </w:t>
      </w:r>
    </w:p>
    <w:p w14:paraId="003EE73A" w14:textId="77777777" w:rsidR="009C3439" w:rsidRDefault="00A47772">
      <w:pPr>
        <w:numPr>
          <w:ilvl w:val="0"/>
          <w:numId w:val="59"/>
        </w:numPr>
      </w:pPr>
      <w:r>
        <w:rPr>
          <w:rFonts w:ascii="Dialog" w:eastAsia="Dialog" w:hAnsi="Dialog" w:cs="Dialog"/>
          <w:color w:val="000000"/>
        </w:rPr>
        <w:t>if bypass is OFF (</w:t>
      </w:r>
      <w:hyperlink w:anchor="kEMHtP6GAqBwAWnb" w:history="1">
        <w:r>
          <w:rPr>
            <w:rFonts w:ascii="Dialog" w:eastAsia="Dialog" w:hAnsi="Dialog" w:cs="Dialog"/>
            <w:color w:val="0000FF"/>
          </w:rPr>
          <w:t>LD1: RedLED_AlGaInP_SMD</w:t>
        </w:r>
      </w:hyperlink>
      <w:r>
        <w:rPr>
          <w:rFonts w:ascii="Dialog" w:eastAsia="Dialog" w:hAnsi="Dialog" w:cs="Dialog"/>
          <w:color w:val="000000"/>
        </w:rPr>
        <w:t xml:space="preserve"> OFF), it turns ON and no effect is a</w:t>
      </w:r>
      <w:r>
        <w:rPr>
          <w:rFonts w:ascii="Dialog" w:eastAsia="Dialog" w:hAnsi="Dialog" w:cs="Dialog"/>
          <w:color w:val="000000"/>
        </w:rPr>
        <w:t xml:space="preserve">pplied to the audio signal </w:t>
      </w:r>
    </w:p>
    <w:p w14:paraId="0839517F" w14:textId="77777777" w:rsidR="009C3439" w:rsidRDefault="00A47772">
      <w:pPr>
        <w:numPr>
          <w:ilvl w:val="0"/>
          <w:numId w:val="59"/>
        </w:numPr>
      </w:pPr>
      <w:r>
        <w:rPr>
          <w:rFonts w:ascii="Dialog" w:eastAsia="Dialog" w:hAnsi="Dialog" w:cs="Dialog"/>
          <w:color w:val="000000"/>
        </w:rPr>
        <w:t>if bypass is ON (</w:t>
      </w:r>
      <w:hyperlink w:anchor="kEMHtP6GAqBwAWnb" w:history="1">
        <w:r>
          <w:rPr>
            <w:rFonts w:ascii="Dialog" w:eastAsia="Dialog" w:hAnsi="Dialog" w:cs="Dialog"/>
            <w:color w:val="0000FF"/>
          </w:rPr>
          <w:t>LD1: RedLED_AlGaInP_SMD</w:t>
        </w:r>
      </w:hyperlink>
      <w:r>
        <w:rPr>
          <w:rFonts w:ascii="Dialog" w:eastAsia="Dialog" w:hAnsi="Dialog" w:cs="Dialog"/>
          <w:color w:val="000000"/>
        </w:rPr>
        <w:t xml:space="preserve"> ON), it turns OFF and the current effect is applied to the audio signal </w:t>
      </w:r>
    </w:p>
    <w:p w14:paraId="19F83C2C" w14:textId="77777777" w:rsidR="009C3439" w:rsidRDefault="00A47772">
      <w:r>
        <w:rPr>
          <w:rFonts w:ascii="Dialog" w:eastAsia="Dialog" w:hAnsi="Dialog" w:cs="Dialog"/>
          <w:color w:val="000000"/>
        </w:rPr>
        <w:t xml:space="preserve">In particular, variation of voltage at </w:t>
      </w:r>
      <w:hyperlink w:anchor="5uMHtP6GAqBwAWpv" w:history="1">
        <w:r>
          <w:rPr>
            <w:rFonts w:ascii="Dialog" w:eastAsia="Dialog" w:hAnsi="Dialog" w:cs="Dialog"/>
            <w:color w:val="0000FF"/>
          </w:rPr>
          <w:t>D28</w:t>
        </w:r>
        <w:r>
          <w:rPr>
            <w:rFonts w:ascii="Dialog" w:eastAsia="Dialog" w:hAnsi="Dialog" w:cs="Dialog"/>
            <w:color w:val="0000FF"/>
          </w:rPr>
          <w:t>()</w:t>
        </w:r>
      </w:hyperlink>
      <w:r>
        <w:rPr>
          <w:rFonts w:ascii="Dialog" w:eastAsia="Dialog" w:hAnsi="Dialog" w:cs="Dialog"/>
          <w:color w:val="000000"/>
        </w:rPr>
        <w:t xml:space="preserve"> pin is read like a request (</w:t>
      </w:r>
      <w:hyperlink w:anchor="HkMHtP6GAqBwAWn8" w:history="1">
        <w:proofErr w:type="gramStart"/>
        <w:r>
          <w:rPr>
            <w:rFonts w:ascii="Dialog" w:eastAsia="Dialog" w:hAnsi="Dialog" w:cs="Dialog"/>
            <w:color w:val="0000FF"/>
          </w:rPr>
          <w:t>bypass(</w:t>
        </w:r>
        <w:proofErr w:type="gramEnd"/>
        <w:r>
          <w:rPr>
            <w:rFonts w:ascii="Dialog" w:eastAsia="Dialog" w:hAnsi="Dialog" w:cs="Dialog"/>
            <w:color w:val="0000FF"/>
          </w:rPr>
          <w:t>): void</w:t>
        </w:r>
      </w:hyperlink>
      <w:r>
        <w:rPr>
          <w:rFonts w:ascii="Dialog" w:eastAsia="Dialog" w:hAnsi="Dialog" w:cs="Dialog"/>
          <w:color w:val="000000"/>
        </w:rPr>
        <w:t xml:space="preserve">) to toggle the bypass state. </w:t>
      </w:r>
    </w:p>
    <w:p w14:paraId="63292D54" w14:textId="77777777" w:rsidR="009C3439" w:rsidRDefault="00A47772">
      <w:r>
        <w:rPr>
          <w:rFonts w:ascii="Dialog" w:eastAsia="Dialog" w:hAnsi="Dialog" w:cs="Dialog"/>
          <w:color w:val="000000"/>
        </w:rPr>
        <w:t xml:space="preserve">One toggle between ON and OFF states per each pressure, until </w:t>
      </w:r>
      <w:hyperlink w:anchor="h5MHtP6GAqBwAWq8" w:history="1">
        <w:proofErr w:type="gramStart"/>
        <w:r>
          <w:rPr>
            <w:rFonts w:ascii="Dialog" w:eastAsia="Dialog" w:hAnsi="Dialog" w:cs="Dialog"/>
            <w:color w:val="0000FF"/>
          </w:rPr>
          <w:t>release(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of </w:t>
      </w:r>
      <w:hyperlink w:anchor="QpMHtP6GAqBwAWqh" w:history="1">
        <w:r>
          <w:rPr>
            <w:rFonts w:ascii="Dialog" w:eastAsia="Dialog" w:hAnsi="Dialog" w:cs="Dialog"/>
            <w:color w:val="0000FF"/>
          </w:rPr>
          <w:t>SW4: SMD_SPST_PushButton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3DBCD9CD" w14:textId="77777777" w:rsidR="009C3439" w:rsidRDefault="00A47772">
      <w:pPr>
        <w:pStyle w:val="Titolo2"/>
      </w:pPr>
      <w:bookmarkStart w:id="458" w:name="G_MHtP6GAqBwAWs0"/>
      <w:bookmarkEnd w:id="458"/>
      <w:r>
        <w:rPr>
          <w:noProof/>
        </w:rPr>
        <w:drawing>
          <wp:inline distT="0" distB="0" distL="0" distR="0" wp14:anchorId="45FF4A24" wp14:editId="6DCC0EB5">
            <wp:extent cx="228600" cy="228600"/>
            <wp:effectExtent l="19050" t="0" r="0" b="0"/>
            <wp:docPr id="527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59" w:name="MBIQp36GAqBwAaQg"/>
      <w:r>
        <w:t>releaseBypass</w:t>
      </w:r>
      <w:bookmarkEnd w:id="459"/>
    </w:p>
    <w:p w14:paraId="10FC6D62" w14:textId="77777777" w:rsidR="009C3439" w:rsidRDefault="00A47772">
      <w:r>
        <w:rPr>
          <w:rFonts w:ascii="Dialog" w:eastAsia="Dialog" w:hAnsi="Dialog" w:cs="Dialog"/>
          <w:color w:val="000000"/>
        </w:rPr>
        <w:t xml:space="preserve">The </w:t>
      </w:r>
      <w:hyperlink w:anchor="zoMHtP6GAqBwAWm1" w:history="1">
        <w:r>
          <w:rPr>
            <w:rFonts w:ascii="Dialog" w:eastAsia="Dialog" w:hAnsi="Dialog" w:cs="Dialog"/>
            <w:color w:val="0000FF"/>
          </w:rPr>
          <w:t>User</w:t>
        </w:r>
      </w:hyperlink>
      <w:r>
        <w:rPr>
          <w:rFonts w:ascii="Dialog" w:eastAsia="Dialog" w:hAnsi="Dialog" w:cs="Dialog"/>
          <w:color w:val="000000"/>
        </w:rPr>
        <w:t xml:space="preserve"> </w:t>
      </w:r>
      <w:hyperlink w:anchor="h5MHtP6GAqBwAWq8" w:history="1">
        <w:r>
          <w:rPr>
            <w:rFonts w:ascii="Dialog" w:eastAsia="Dialog" w:hAnsi="Dialog" w:cs="Dialog"/>
            <w:color w:val="0000FF"/>
          </w:rPr>
          <w:t>release()</w:t>
        </w:r>
      </w:hyperlink>
      <w:r>
        <w:rPr>
          <w:rFonts w:ascii="Dialog" w:eastAsia="Dialog" w:hAnsi="Dialog" w:cs="Dialog"/>
          <w:color w:val="000000"/>
        </w:rPr>
        <w:t xml:space="preserve"> the </w:t>
      </w:r>
      <w:hyperlink w:anchor="QpMHtP6GAqBwAWqh" w:history="1">
        <w:r>
          <w:rPr>
            <w:rFonts w:ascii="Dialog" w:eastAsia="Dialog" w:hAnsi="Dialog" w:cs="Dialog"/>
            <w:color w:val="0000FF"/>
          </w:rPr>
          <w:t>SW4: SMD_SPST_PushButton</w:t>
        </w:r>
      </w:hyperlink>
      <w:r>
        <w:rPr>
          <w:rFonts w:ascii="Dialog" w:eastAsia="Dialog" w:hAnsi="Dialog" w:cs="Dialog"/>
          <w:color w:val="000000"/>
        </w:rPr>
        <w:t xml:space="preserve">, so the voltage value become again equal to the quiescent value ('1'). Only now a new </w:t>
      </w:r>
      <w:hyperlink w:anchor="7kMHtP6GAqBwAWn7" w:history="1">
        <w:proofErr w:type="gramStart"/>
        <w:r>
          <w:rPr>
            <w:rFonts w:ascii="Dialog" w:eastAsia="Dialog" w:hAnsi="Dialog" w:cs="Dialog"/>
            <w:color w:val="0000FF"/>
          </w:rPr>
          <w:t>pushBypass(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can lead to another variation of bypass state.</w:t>
      </w:r>
    </w:p>
    <w:p w14:paraId="3EFD0F42" w14:textId="77777777" w:rsidR="009C3439" w:rsidRDefault="00A47772">
      <w:pPr>
        <w:pStyle w:val="Titolo2"/>
      </w:pPr>
      <w:bookmarkStart w:id="460" w:name="x_MHtP6GAqBwAWs2"/>
      <w:bookmarkEnd w:id="460"/>
      <w:r>
        <w:rPr>
          <w:noProof/>
        </w:rPr>
        <w:drawing>
          <wp:inline distT="0" distB="0" distL="0" distR="0" wp14:anchorId="485D2878" wp14:editId="38E66108">
            <wp:extent cx="228600" cy="228600"/>
            <wp:effectExtent l="19050" t="0" r="0" b="0"/>
            <wp:docPr id="529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61" w:name="jTrNp36GAqBwAa7l"/>
      <w:r>
        <w:t>DC_voltage</w:t>
      </w:r>
      <w:bookmarkEnd w:id="461"/>
    </w:p>
    <w:p w14:paraId="0D3F3BD5" w14:textId="77777777" w:rsidR="009C3439" w:rsidRDefault="00A47772">
      <w:r>
        <w:rPr>
          <w:rFonts w:ascii="Dialog" w:eastAsia="Dialog" w:hAnsi="Dialog" w:cs="Dialog"/>
          <w:color w:val="000000"/>
        </w:rPr>
        <w:t>DC voltage between 4.5V and 17V is provided to the circuit.</w:t>
      </w:r>
    </w:p>
    <w:p w14:paraId="4DE72096" w14:textId="77777777" w:rsidR="009C3439" w:rsidRDefault="00A47772">
      <w:pPr>
        <w:pStyle w:val="Titolo2"/>
      </w:pPr>
      <w:bookmarkStart w:id="462" w:name="N_MHtP6GAqBwAWs3"/>
      <w:bookmarkEnd w:id="462"/>
      <w:r>
        <w:rPr>
          <w:noProof/>
        </w:rPr>
        <w:drawing>
          <wp:inline distT="0" distB="0" distL="0" distR="0" wp14:anchorId="792536C9" wp14:editId="23B3B6C8">
            <wp:extent cx="228600" cy="228600"/>
            <wp:effectExtent l="19050" t="0" r="0" b="0"/>
            <wp:docPr id="531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63" w:name="VQPNp36GAqBwAa7n"/>
      <w:r>
        <w:t>signal_IN</w:t>
      </w:r>
      <w:bookmarkEnd w:id="463"/>
    </w:p>
    <w:p w14:paraId="36D9FBE6" w14:textId="77777777" w:rsidR="009C3439" w:rsidRDefault="00A47772">
      <w:r>
        <w:rPr>
          <w:rFonts w:ascii="Dialog" w:eastAsia="Dialog" w:hAnsi="Dialog" w:cs="Dialog"/>
          <w:color w:val="000000"/>
        </w:rPr>
        <w:t xml:space="preserve">Input audio signal provided by </w:t>
      </w:r>
      <w:hyperlink w:anchor="OoMHtP6GAqBwAWmz" w:history="1">
        <w:r>
          <w:rPr>
            <w:rFonts w:ascii="Dialog" w:eastAsia="Dialog" w:hAnsi="Dialog" w:cs="Dialog"/>
            <w:color w:val="0000FF"/>
          </w:rPr>
          <w:t>Jack_IN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63A1857D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468AEB92" w14:textId="77777777" w:rsidR="009C3439" w:rsidRDefault="00A47772">
      <w:r>
        <w:rPr>
          <w:rFonts w:ascii="Dialog" w:eastAsia="Dialog" w:hAnsi="Dialog" w:cs="Dialog"/>
          <w:color w:val="000000"/>
        </w:rPr>
        <w:t>Nominal input level: −20dBm.</w:t>
      </w:r>
    </w:p>
    <w:p w14:paraId="5A7C0DBD" w14:textId="77777777" w:rsidR="009C3439" w:rsidRDefault="00A47772">
      <w:pPr>
        <w:pStyle w:val="Titolo2"/>
      </w:pPr>
      <w:bookmarkStart w:id="464" w:name="7_MHtP6GAqBwAWs5"/>
      <w:bookmarkEnd w:id="464"/>
      <w:r>
        <w:rPr>
          <w:noProof/>
        </w:rPr>
        <w:drawing>
          <wp:inline distT="0" distB="0" distL="0" distR="0" wp14:anchorId="4077D093" wp14:editId="4F8980E7">
            <wp:extent cx="228600" cy="228600"/>
            <wp:effectExtent l="19050" t="0" r="0" b="0"/>
            <wp:docPr id="533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65" w:name="x1vNp36GAqBwAa7p"/>
      <w:r>
        <w:t>signal_OUT</w:t>
      </w:r>
      <w:bookmarkEnd w:id="465"/>
    </w:p>
    <w:p w14:paraId="6427F35C" w14:textId="77777777" w:rsidR="009C3439" w:rsidRDefault="00A47772">
      <w:r>
        <w:rPr>
          <w:rFonts w:ascii="Dialog" w:eastAsia="Dialog" w:hAnsi="Dialog" w:cs="Dialog"/>
          <w:color w:val="000000"/>
        </w:rPr>
        <w:t xml:space="preserve">Processed output audio signal provided to </w:t>
      </w:r>
      <w:hyperlink w:anchor="FoMHtP6GAqBwAWm0" w:history="1">
        <w:r>
          <w:rPr>
            <w:rFonts w:ascii="Dialog" w:eastAsia="Dialog" w:hAnsi="Dialog" w:cs="Dialog"/>
            <w:color w:val="0000FF"/>
          </w:rPr>
          <w:t>Jack_OUT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6BAFF93F" w14:textId="77777777" w:rsidR="009C3439" w:rsidRDefault="00A47772">
      <w:r>
        <w:rPr>
          <w:rFonts w:ascii="Dialog" w:eastAsia="Dialog" w:hAnsi="Dialog" w:cs="Dialog"/>
          <w:color w:val="000000"/>
        </w:rPr>
        <w:t xml:space="preserve"> </w:t>
      </w:r>
    </w:p>
    <w:p w14:paraId="58F9C425" w14:textId="77777777" w:rsidR="009C3439" w:rsidRDefault="00A47772">
      <w:r>
        <w:rPr>
          <w:rFonts w:ascii="Dialog" w:eastAsia="Dialog" w:hAnsi="Dialog" w:cs="Dialog"/>
          <w:color w:val="000000"/>
        </w:rPr>
        <w:t>Max output level: Line +5dBm (wi</w:t>
      </w:r>
      <w:r>
        <w:rPr>
          <w:rFonts w:ascii="Dialog" w:eastAsia="Dialog" w:hAnsi="Dialog" w:cs="Dialog"/>
          <w:color w:val="000000"/>
        </w:rPr>
        <w:t>th output load 10 kΩ or more).</w:t>
      </w:r>
    </w:p>
    <w:p w14:paraId="00E6ACC4" w14:textId="77777777" w:rsidR="009C3439" w:rsidRDefault="00A47772">
      <w:pPr>
        <w:pStyle w:val="Titolo2"/>
      </w:pPr>
      <w:bookmarkStart w:id="466" w:name="P4MHtP6GAqBwAWnT"/>
      <w:bookmarkEnd w:id="466"/>
      <w:r>
        <w:rPr>
          <w:noProof/>
        </w:rPr>
        <w:drawing>
          <wp:inline distT="0" distB="0" distL="0" distR="0" wp14:anchorId="6922EE2A" wp14:editId="7C17AFB3">
            <wp:extent cx="228600" cy="228600"/>
            <wp:effectExtent l="19050" t="0" r="0" b="0"/>
            <wp:docPr id="535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67" w:name="3lyjMP6GAqBwATGk"/>
      <w:r>
        <w:t>pressBoot</w:t>
      </w:r>
      <w:bookmarkEnd w:id="467"/>
    </w:p>
    <w:p w14:paraId="2C7E8F34" w14:textId="77777777" w:rsidR="009C3439" w:rsidRDefault="00A47772">
      <w:r>
        <w:rPr>
          <w:rFonts w:ascii="Dialog" w:eastAsia="Dialog" w:hAnsi="Dialog" w:cs="Dialog"/>
          <w:color w:val="000000"/>
        </w:rPr>
        <w:t xml:space="preserve">Boot pushbutton on </w:t>
      </w:r>
      <w:hyperlink w:anchor="52MHtP6GAqBwAWpj" w:history="1">
        <w:r>
          <w:rPr>
            <w:rFonts w:ascii="Dialog" w:eastAsia="Dialog" w:hAnsi="Dialog" w:cs="Dialog"/>
            <w:color w:val="0000FF"/>
          </w:rPr>
          <w:t>DAISY_SEED</w:t>
        </w:r>
      </w:hyperlink>
      <w:r>
        <w:rPr>
          <w:rFonts w:ascii="Dialog" w:eastAsia="Dialog" w:hAnsi="Dialog" w:cs="Dialog"/>
          <w:color w:val="000000"/>
        </w:rPr>
        <w:t xml:space="preserve"> board is pressed. It can be useful to flash </w:t>
      </w:r>
      <w:hyperlink w:anchor="l.MHtP6GAqBwAWp." w:history="1">
        <w:r>
          <w:rPr>
            <w:rFonts w:ascii="Dialog" w:eastAsia="Dialog" w:hAnsi="Dialog" w:cs="Dialog"/>
            <w:color w:val="0000FF"/>
          </w:rPr>
          <w:t>uP: uP_SignalMusicProcessing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0E4899FB" w14:textId="77777777" w:rsidR="009C3439" w:rsidRDefault="00A47772">
      <w:pPr>
        <w:pStyle w:val="Titolo2"/>
      </w:pPr>
      <w:bookmarkStart w:id="468" w:name="0AsHtP6GAqBwAWs8"/>
      <w:bookmarkEnd w:id="468"/>
      <w:r>
        <w:rPr>
          <w:noProof/>
        </w:rPr>
        <w:lastRenderedPageBreak/>
        <w:drawing>
          <wp:inline distT="0" distB="0" distL="0" distR="0" wp14:anchorId="33BC5C31" wp14:editId="5C298882">
            <wp:extent cx="228600" cy="228600"/>
            <wp:effectExtent l="19050" t="0" r="0" b="0"/>
            <wp:docPr id="537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69" w:name="a3jjMP6GAqBwATGx"/>
      <w:r>
        <w:t>releaseBoot</w:t>
      </w:r>
      <w:bookmarkEnd w:id="469"/>
    </w:p>
    <w:p w14:paraId="1247FA3B" w14:textId="77777777" w:rsidR="009C3439" w:rsidRDefault="00A47772">
      <w:r>
        <w:rPr>
          <w:rFonts w:ascii="Dialog" w:eastAsia="Dialog" w:hAnsi="Dialog" w:cs="Dialog"/>
          <w:color w:val="000000"/>
        </w:rPr>
        <w:t xml:space="preserve">Boot pushbutton on </w:t>
      </w:r>
      <w:hyperlink w:anchor="52MHtP6GAqBwAWpj" w:history="1">
        <w:r>
          <w:rPr>
            <w:rFonts w:ascii="Dialog" w:eastAsia="Dialog" w:hAnsi="Dialog" w:cs="Dialog"/>
            <w:color w:val="0000FF"/>
          </w:rPr>
          <w:t>DAISY_SEED</w:t>
        </w:r>
      </w:hyperlink>
      <w:r>
        <w:rPr>
          <w:rFonts w:ascii="Dialog" w:eastAsia="Dialog" w:hAnsi="Dialog" w:cs="Dialog"/>
          <w:color w:val="000000"/>
        </w:rPr>
        <w:t xml:space="preserve"> board is released.</w:t>
      </w:r>
    </w:p>
    <w:p w14:paraId="6E576290" w14:textId="77777777" w:rsidR="009C3439" w:rsidRDefault="00A47772">
      <w:pPr>
        <w:pStyle w:val="Titolo2"/>
      </w:pPr>
      <w:bookmarkStart w:id="470" w:name="KAsHtP6GAqBwAWs."/>
      <w:bookmarkEnd w:id="470"/>
      <w:r>
        <w:rPr>
          <w:noProof/>
        </w:rPr>
        <w:drawing>
          <wp:inline distT="0" distB="0" distL="0" distR="0" wp14:anchorId="4066D2B8" wp14:editId="43AEC179">
            <wp:extent cx="228600" cy="228600"/>
            <wp:effectExtent l="19050" t="0" r="0" b="0"/>
            <wp:docPr id="539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71" w:name="kkBjMP6GAqBwATGm"/>
      <w:r>
        <w:t>pressReset</w:t>
      </w:r>
      <w:bookmarkEnd w:id="471"/>
    </w:p>
    <w:p w14:paraId="296D2E8E" w14:textId="77777777" w:rsidR="009C3439" w:rsidRDefault="00A47772">
      <w:r>
        <w:rPr>
          <w:rFonts w:ascii="Dialog" w:eastAsia="Dialog" w:hAnsi="Dialog" w:cs="Dialog"/>
          <w:color w:val="000000"/>
        </w:rPr>
        <w:t xml:space="preserve">Reset pushbutton on </w:t>
      </w:r>
      <w:hyperlink w:anchor="52MHtP6GAqBwAWpj" w:history="1">
        <w:r>
          <w:rPr>
            <w:rFonts w:ascii="Dialog" w:eastAsia="Dialog" w:hAnsi="Dialog" w:cs="Dialog"/>
            <w:color w:val="0000FF"/>
          </w:rPr>
          <w:t>DAISY_SEED</w:t>
        </w:r>
      </w:hyperlink>
      <w:r>
        <w:rPr>
          <w:rFonts w:ascii="Dialog" w:eastAsia="Dialog" w:hAnsi="Dialog" w:cs="Dialog"/>
          <w:color w:val="000000"/>
        </w:rPr>
        <w:t xml:space="preserve"> board is pressed. It allows to reset the </w:t>
      </w:r>
      <w:hyperlink w:anchor="52MHtP6GAqBwAWpj" w:history="1">
        <w:r>
          <w:rPr>
            <w:rFonts w:ascii="Dialog" w:eastAsia="Dialog" w:hAnsi="Dialog" w:cs="Dialog"/>
            <w:color w:val="0000FF"/>
          </w:rPr>
          <w:t>DAISY_SEED</w:t>
        </w:r>
      </w:hyperlink>
      <w:r>
        <w:rPr>
          <w:rFonts w:ascii="Dialog" w:eastAsia="Dialog" w:hAnsi="Dialog" w:cs="Dialog"/>
          <w:color w:val="000000"/>
        </w:rPr>
        <w:t xml:space="preserve"> board and can be useful to flash </w:t>
      </w:r>
      <w:hyperlink w:anchor="l.MHtP6GAqBwAWp." w:history="1">
        <w:r>
          <w:rPr>
            <w:rFonts w:ascii="Dialog" w:eastAsia="Dialog" w:hAnsi="Dialog" w:cs="Dialog"/>
            <w:color w:val="0000FF"/>
          </w:rPr>
          <w:t>uP: uP_SignalMusicProcessing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5C9FBF99" w14:textId="77777777" w:rsidR="009C3439" w:rsidRDefault="00A47772">
      <w:pPr>
        <w:pStyle w:val="Titolo2"/>
      </w:pPr>
      <w:bookmarkStart w:id="472" w:name=".AsHtP6GAqBwAWtA"/>
      <w:bookmarkEnd w:id="472"/>
      <w:r>
        <w:rPr>
          <w:noProof/>
        </w:rPr>
        <w:drawing>
          <wp:inline distT="0" distB="0" distL="0" distR="0" wp14:anchorId="224116A0" wp14:editId="360DBF88">
            <wp:extent cx="228600" cy="228600"/>
            <wp:effectExtent l="19050" t="0" r="0" b="0"/>
            <wp:docPr id="541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73" w:name="WkzjMP6GAqBwATGz"/>
      <w:r>
        <w:t>releaseReset</w:t>
      </w:r>
      <w:bookmarkEnd w:id="473"/>
    </w:p>
    <w:p w14:paraId="77862B64" w14:textId="77777777" w:rsidR="009C3439" w:rsidRDefault="00A47772">
      <w:r>
        <w:rPr>
          <w:rFonts w:ascii="Dialog" w:eastAsia="Dialog" w:hAnsi="Dialog" w:cs="Dialog"/>
          <w:color w:val="000000"/>
        </w:rPr>
        <w:t xml:space="preserve">Reset pushbutton on </w:t>
      </w:r>
      <w:hyperlink w:anchor="52MHtP6GAqBwAWpj" w:history="1">
        <w:r>
          <w:rPr>
            <w:rFonts w:ascii="Dialog" w:eastAsia="Dialog" w:hAnsi="Dialog" w:cs="Dialog"/>
            <w:color w:val="0000FF"/>
          </w:rPr>
          <w:t>DAISY_SEED</w:t>
        </w:r>
      </w:hyperlink>
      <w:r>
        <w:rPr>
          <w:rFonts w:ascii="Dialog" w:eastAsia="Dialog" w:hAnsi="Dialog" w:cs="Dialog"/>
          <w:color w:val="000000"/>
        </w:rPr>
        <w:t xml:space="preserve"> board is released.</w:t>
      </w:r>
    </w:p>
    <w:p w14:paraId="713BA139" w14:textId="77777777" w:rsidR="009C3439" w:rsidRDefault="00A47772">
      <w:pPr>
        <w:pStyle w:val="Titolo2"/>
      </w:pPr>
      <w:bookmarkStart w:id="474" w:name="lAsHtP6GAqBwAWtC"/>
      <w:bookmarkEnd w:id="474"/>
      <w:r>
        <w:rPr>
          <w:noProof/>
        </w:rPr>
        <w:drawing>
          <wp:inline distT="0" distB="0" distL="0" distR="0" wp14:anchorId="4879A237" wp14:editId="7D5101B3">
            <wp:extent cx="228600" cy="228600"/>
            <wp:effectExtent l="19050" t="0" r="0" b="0"/>
            <wp:docPr id="543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Image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475" w:name="VG5ssP6GAqBwATqk"/>
      <w:r>
        <w:t>uploadFirmware</w:t>
      </w:r>
      <w:bookmarkEnd w:id="475"/>
    </w:p>
    <w:p w14:paraId="17A4F854" w14:textId="77777777" w:rsidR="009C3439" w:rsidRDefault="00A47772">
      <w:r>
        <w:rPr>
          <w:rFonts w:ascii="Dialog" w:eastAsia="Dialog" w:hAnsi="Dialog" w:cs="Dialog"/>
          <w:color w:val="000000"/>
        </w:rPr>
        <w:t xml:space="preserve">Connecting the </w:t>
      </w:r>
      <w:hyperlink w:anchor="AoMHtP6GAqBwAWmx" w:history="1">
        <w:r>
          <w:rPr>
            <w:rFonts w:ascii="Dialog" w:eastAsia="Dialog" w:hAnsi="Dialog" w:cs="Dialog"/>
            <w:color w:val="0000FF"/>
          </w:rPr>
          <w:t>USB_cable</w:t>
        </w:r>
      </w:hyperlink>
      <w:r>
        <w:rPr>
          <w:rFonts w:ascii="Dialog" w:eastAsia="Dialog" w:hAnsi="Dialog" w:cs="Dialog"/>
          <w:color w:val="000000"/>
        </w:rPr>
        <w:t xml:space="preserve"> to </w:t>
      </w:r>
      <w:hyperlink w:anchor="52MHtP6GAqBwAWpj" w:history="1">
        <w:r>
          <w:rPr>
            <w:rFonts w:ascii="Dialog" w:eastAsia="Dialog" w:hAnsi="Dialog" w:cs="Dialog"/>
            <w:color w:val="0000FF"/>
          </w:rPr>
          <w:t>DAISY_SEED</w:t>
        </w:r>
      </w:hyperlink>
      <w:r>
        <w:rPr>
          <w:rFonts w:ascii="Dialog" w:eastAsia="Dialog" w:hAnsi="Dialog" w:cs="Dialog"/>
          <w:color w:val="000000"/>
        </w:rPr>
        <w:t xml:space="preserve"> it is possible to upload a new firmware.</w:t>
      </w:r>
    </w:p>
    <w:p w14:paraId="2ED7624B" w14:textId="77777777" w:rsidR="009C3439" w:rsidRDefault="00A47772">
      <w:r>
        <w:br w:type="page"/>
      </w:r>
    </w:p>
    <w:p w14:paraId="17E29E6E" w14:textId="77777777" w:rsidR="009C3439" w:rsidRDefault="00A47772">
      <w:pPr>
        <w:pStyle w:val="DiagramType"/>
      </w:pPr>
      <w:bookmarkStart w:id="476" w:name="FgsHtP6GAqBwAWtE"/>
      <w:bookmarkEnd w:id="476"/>
      <w:r>
        <w:lastRenderedPageBreak/>
        <w:t>Component Diagram</w:t>
      </w:r>
    </w:p>
    <w:p w14:paraId="6BE4AADD" w14:textId="1F24D672" w:rsidR="009C3439" w:rsidRDefault="00A47772">
      <w:pPr>
        <w:pStyle w:val="Titolo1"/>
      </w:pPr>
      <w:bookmarkStart w:id="477" w:name="A1xmJ36GAqBwASto_FgsHtP6GAqBwAWtF"/>
      <w:r>
        <w:t>Components_multiFx</w:t>
      </w:r>
      <w:bookmarkEnd w:id="477"/>
    </w:p>
    <w:p w14:paraId="04690D77" w14:textId="43517565" w:rsidR="00B97B45" w:rsidRPr="00B97B45" w:rsidRDefault="00B97B45" w:rsidP="00B97B45"/>
    <w:p w14:paraId="3E7BD65F" w14:textId="63438FBB" w:rsidR="009C3439" w:rsidRDefault="00B97B45">
      <w:pPr>
        <w:jc w:val="center"/>
      </w:pPr>
      <w:r>
        <w:rPr>
          <w:noProof/>
        </w:rPr>
        <w:drawing>
          <wp:anchor distT="0" distB="0" distL="114300" distR="114300" simplePos="0" relativeHeight="251648512" behindDoc="1" locked="0" layoutInCell="1" allowOverlap="1" wp14:anchorId="27BB3B8C" wp14:editId="62F0A8C0">
            <wp:simplePos x="0" y="0"/>
            <wp:positionH relativeFrom="column">
              <wp:posOffset>-914400</wp:posOffset>
            </wp:positionH>
            <wp:positionV relativeFrom="paragraph">
              <wp:posOffset>1106171</wp:posOffset>
            </wp:positionV>
            <wp:extent cx="7709220" cy="6029479"/>
            <wp:effectExtent l="0" t="838200" r="0" b="828675"/>
            <wp:wrapTight wrapText="bothSides">
              <wp:wrapPolygon edited="0">
                <wp:start x="21596" y="-6"/>
                <wp:lineTo x="31" y="-6"/>
                <wp:lineTo x="31" y="21560"/>
                <wp:lineTo x="21596" y="21560"/>
                <wp:lineTo x="21596" y="-6"/>
              </wp:wrapPolygon>
            </wp:wrapTight>
            <wp:docPr id="545" name="Image41.png" descr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Image4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09220" cy="6029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A1B0DD" w14:textId="77777777" w:rsidR="00B97B45" w:rsidRDefault="00A47772" w:rsidP="00B97B45">
      <w:pPr>
        <w:pStyle w:val="DiagramType"/>
      </w:pPr>
      <w:r>
        <w:br w:type="page"/>
      </w:r>
      <w:bookmarkStart w:id="478" w:name="DosHtP6GAqBwAWtH"/>
      <w:bookmarkEnd w:id="478"/>
      <w:r w:rsidR="00B97B45">
        <w:lastRenderedPageBreak/>
        <w:t>Sequence Diagram</w:t>
      </w:r>
    </w:p>
    <w:p w14:paraId="20F540C8" w14:textId="730AE1C1" w:rsidR="009C3439" w:rsidRDefault="009C3439" w:rsidP="00B97B45"/>
    <w:p w14:paraId="7BC2FAAA" w14:textId="35570C3A" w:rsidR="009C3439" w:rsidRDefault="00A47772">
      <w:pPr>
        <w:pStyle w:val="Titolo1"/>
      </w:pPr>
      <w:bookmarkStart w:id="479" w:name="59LWSP6GAqBwAWj8_DosHtP6GAqBwAWtI"/>
      <w:r>
        <w:t>T</w:t>
      </w:r>
      <w:r>
        <w:t>uneVolumeUp</w:t>
      </w:r>
      <w:bookmarkEnd w:id="479"/>
    </w:p>
    <w:p w14:paraId="677CD3E0" w14:textId="77777777" w:rsidR="00B97B45" w:rsidRPr="00B97B45" w:rsidRDefault="00B97B45" w:rsidP="00B97B45"/>
    <w:p w14:paraId="02174CF0" w14:textId="6A45E0E9" w:rsidR="009C3439" w:rsidRDefault="009C3439">
      <w:pPr>
        <w:jc w:val="center"/>
      </w:pPr>
    </w:p>
    <w:p w14:paraId="3ADB6DBE" w14:textId="77777777" w:rsidR="00B97B45" w:rsidRDefault="00B97B45">
      <w:pPr>
        <w:pStyle w:val="DiagramType"/>
      </w:pPr>
      <w:bookmarkStart w:id="480" w:name="EksHtP6GAqBwAWt8"/>
      <w:bookmarkEnd w:id="480"/>
    </w:p>
    <w:p w14:paraId="2272DBD8" w14:textId="77777777" w:rsidR="00B97B45" w:rsidRDefault="00B97B45">
      <w:pPr>
        <w:pStyle w:val="DiagramType"/>
      </w:pPr>
    </w:p>
    <w:p w14:paraId="6C8520F3" w14:textId="77777777" w:rsidR="00B97B45" w:rsidRDefault="00B97B45">
      <w:pPr>
        <w:pStyle w:val="DiagramType"/>
      </w:pPr>
    </w:p>
    <w:p w14:paraId="2ABEF2DB" w14:textId="77777777" w:rsidR="00B97B45" w:rsidRDefault="00B97B45">
      <w:pPr>
        <w:pStyle w:val="DiagramType"/>
      </w:pPr>
    </w:p>
    <w:p w14:paraId="547B0BF7" w14:textId="1AF2D1EC" w:rsidR="00B97B45" w:rsidRDefault="00B97B45">
      <w:pPr>
        <w:pStyle w:val="DiagramType"/>
      </w:pPr>
    </w:p>
    <w:p w14:paraId="441EDAD5" w14:textId="60ECDAF5" w:rsidR="00B97B45" w:rsidRDefault="00B97B45">
      <w:pPr>
        <w:pStyle w:val="DiagramType"/>
      </w:pPr>
    </w:p>
    <w:p w14:paraId="0769008A" w14:textId="69E64ED0" w:rsidR="00B97B45" w:rsidRDefault="00B97B45">
      <w:pPr>
        <w:pStyle w:val="DiagramType"/>
      </w:pPr>
    </w:p>
    <w:p w14:paraId="406EF71B" w14:textId="1E0A7B45" w:rsidR="00B97B45" w:rsidRDefault="00B97B45">
      <w:pPr>
        <w:pStyle w:val="DiagramType"/>
      </w:pPr>
      <w:r>
        <w:rPr>
          <w:noProof/>
        </w:rPr>
        <w:drawing>
          <wp:anchor distT="0" distB="0" distL="114300" distR="114300" simplePos="0" relativeHeight="251655680" behindDoc="1" locked="0" layoutInCell="1" allowOverlap="1" wp14:anchorId="68FC2F6D" wp14:editId="007127F9">
            <wp:simplePos x="0" y="0"/>
            <wp:positionH relativeFrom="column">
              <wp:posOffset>-2362200</wp:posOffset>
            </wp:positionH>
            <wp:positionV relativeFrom="paragraph">
              <wp:posOffset>363855</wp:posOffset>
            </wp:positionV>
            <wp:extent cx="8390394" cy="4560103"/>
            <wp:effectExtent l="0" t="1924050" r="0" b="1898015"/>
            <wp:wrapTight wrapText="bothSides">
              <wp:wrapPolygon edited="0">
                <wp:start x="21623" y="42"/>
                <wp:lineTo x="44" y="42"/>
                <wp:lineTo x="44" y="21519"/>
                <wp:lineTo x="21623" y="21519"/>
                <wp:lineTo x="21623" y="42"/>
              </wp:wrapPolygon>
            </wp:wrapTight>
            <wp:docPr id="547" name="Image42.png" descr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Image4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90394" cy="4560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80377B" w14:textId="26441C9D" w:rsidR="00B97B45" w:rsidRDefault="00B97B45">
      <w:pPr>
        <w:pStyle w:val="DiagramType"/>
      </w:pPr>
    </w:p>
    <w:p w14:paraId="0443340B" w14:textId="77777777" w:rsidR="00B97B45" w:rsidRDefault="00B97B45">
      <w:pPr>
        <w:pStyle w:val="DiagramType"/>
      </w:pPr>
    </w:p>
    <w:p w14:paraId="5428CBD1" w14:textId="77777777" w:rsidR="00B97B45" w:rsidRDefault="00B97B45">
      <w:pPr>
        <w:pStyle w:val="DiagramType"/>
      </w:pPr>
    </w:p>
    <w:p w14:paraId="2FA0B153" w14:textId="77777777" w:rsidR="00B97B45" w:rsidRDefault="00B97B45">
      <w:pPr>
        <w:pStyle w:val="DiagramType"/>
      </w:pPr>
    </w:p>
    <w:p w14:paraId="4955B3DC" w14:textId="77777777" w:rsidR="00B97B45" w:rsidRDefault="00B97B45">
      <w:pPr>
        <w:pStyle w:val="DiagramType"/>
      </w:pPr>
    </w:p>
    <w:p w14:paraId="31535F56" w14:textId="77777777" w:rsidR="00B97B45" w:rsidRDefault="00B97B45">
      <w:pPr>
        <w:pStyle w:val="DiagramType"/>
      </w:pPr>
    </w:p>
    <w:p w14:paraId="6CC2C64D" w14:textId="77777777" w:rsidR="00B97B45" w:rsidRDefault="00B97B45">
      <w:pPr>
        <w:pStyle w:val="DiagramType"/>
      </w:pPr>
    </w:p>
    <w:p w14:paraId="7F6A8C90" w14:textId="77777777" w:rsidR="00B97B45" w:rsidRDefault="00B97B45">
      <w:pPr>
        <w:pStyle w:val="DiagramType"/>
      </w:pPr>
    </w:p>
    <w:p w14:paraId="3D95CD31" w14:textId="77777777" w:rsidR="00B97B45" w:rsidRDefault="00B97B45">
      <w:pPr>
        <w:pStyle w:val="DiagramType"/>
      </w:pPr>
    </w:p>
    <w:p w14:paraId="5403666B" w14:textId="77777777" w:rsidR="00B97B45" w:rsidRDefault="00B97B45">
      <w:pPr>
        <w:pStyle w:val="DiagramType"/>
      </w:pPr>
    </w:p>
    <w:p w14:paraId="50762FF0" w14:textId="77777777" w:rsidR="00B97B45" w:rsidRDefault="00B97B45">
      <w:pPr>
        <w:pStyle w:val="DiagramType"/>
      </w:pPr>
    </w:p>
    <w:p w14:paraId="37E66262" w14:textId="77777777" w:rsidR="00B97B45" w:rsidRDefault="00B97B45">
      <w:pPr>
        <w:pStyle w:val="DiagramType"/>
      </w:pPr>
    </w:p>
    <w:p w14:paraId="1F55FE65" w14:textId="77777777" w:rsidR="00B97B45" w:rsidRDefault="00B97B45">
      <w:pPr>
        <w:pStyle w:val="DiagramType"/>
      </w:pPr>
    </w:p>
    <w:p w14:paraId="2F9C882E" w14:textId="77777777" w:rsidR="00B97B45" w:rsidRDefault="00B97B45">
      <w:pPr>
        <w:pStyle w:val="DiagramType"/>
      </w:pPr>
    </w:p>
    <w:p w14:paraId="4A469B98" w14:textId="77777777" w:rsidR="00B97B45" w:rsidRDefault="00B97B45">
      <w:pPr>
        <w:pStyle w:val="DiagramType"/>
      </w:pPr>
    </w:p>
    <w:p w14:paraId="67AFEE52" w14:textId="77777777" w:rsidR="00B97B45" w:rsidRDefault="00B97B45">
      <w:pPr>
        <w:pStyle w:val="DiagramType"/>
      </w:pPr>
    </w:p>
    <w:p w14:paraId="0DAF3763" w14:textId="77777777" w:rsidR="00B97B45" w:rsidRDefault="00B97B45">
      <w:pPr>
        <w:pStyle w:val="DiagramType"/>
      </w:pPr>
    </w:p>
    <w:p w14:paraId="2CF53C7C" w14:textId="77777777" w:rsidR="00B97B45" w:rsidRDefault="00B97B45">
      <w:pPr>
        <w:pStyle w:val="DiagramType"/>
      </w:pPr>
    </w:p>
    <w:p w14:paraId="3A844DA4" w14:textId="77777777" w:rsidR="00B97B45" w:rsidRDefault="00B97B45">
      <w:pPr>
        <w:pStyle w:val="DiagramType"/>
      </w:pPr>
    </w:p>
    <w:p w14:paraId="186BDF3C" w14:textId="77777777" w:rsidR="00B97B45" w:rsidRDefault="00B97B45">
      <w:pPr>
        <w:pStyle w:val="DiagramType"/>
      </w:pPr>
    </w:p>
    <w:p w14:paraId="5D096DCA" w14:textId="77777777" w:rsidR="00B97B45" w:rsidRDefault="00B97B45">
      <w:pPr>
        <w:pStyle w:val="DiagramType"/>
      </w:pPr>
    </w:p>
    <w:p w14:paraId="378F197B" w14:textId="77777777" w:rsidR="00B97B45" w:rsidRDefault="00B97B45">
      <w:pPr>
        <w:pStyle w:val="DiagramType"/>
      </w:pPr>
    </w:p>
    <w:p w14:paraId="03F286E5" w14:textId="77777777" w:rsidR="00B97B45" w:rsidRDefault="00B97B45">
      <w:pPr>
        <w:pStyle w:val="DiagramType"/>
      </w:pPr>
    </w:p>
    <w:p w14:paraId="1385BA51" w14:textId="77777777" w:rsidR="00B97B45" w:rsidRDefault="00B97B45">
      <w:pPr>
        <w:pStyle w:val="DiagramType"/>
      </w:pPr>
    </w:p>
    <w:p w14:paraId="793E6115" w14:textId="77777777" w:rsidR="00B97B45" w:rsidRDefault="00B97B45">
      <w:pPr>
        <w:pStyle w:val="DiagramType"/>
      </w:pPr>
    </w:p>
    <w:p w14:paraId="75D44377" w14:textId="77777777" w:rsidR="00B97B45" w:rsidRDefault="00B97B45">
      <w:pPr>
        <w:pStyle w:val="DiagramType"/>
      </w:pPr>
    </w:p>
    <w:p w14:paraId="3E259A9F" w14:textId="77777777" w:rsidR="00B97B45" w:rsidRDefault="00B97B45">
      <w:pPr>
        <w:pStyle w:val="DiagramType"/>
      </w:pPr>
    </w:p>
    <w:p w14:paraId="5DAD24FF" w14:textId="77777777" w:rsidR="00B97B45" w:rsidRDefault="00B97B45">
      <w:pPr>
        <w:pStyle w:val="DiagramType"/>
      </w:pPr>
    </w:p>
    <w:p w14:paraId="4D746F49" w14:textId="77777777" w:rsidR="00B97B45" w:rsidRDefault="00B97B45">
      <w:pPr>
        <w:pStyle w:val="DiagramType"/>
      </w:pPr>
    </w:p>
    <w:p w14:paraId="12751FF5" w14:textId="77777777" w:rsidR="00B97B45" w:rsidRDefault="00B97B45">
      <w:pPr>
        <w:pStyle w:val="DiagramType"/>
      </w:pPr>
    </w:p>
    <w:p w14:paraId="52EF4C5B" w14:textId="06DE1FC3" w:rsidR="009C3439" w:rsidRDefault="00A47772">
      <w:pPr>
        <w:pStyle w:val="DiagramType"/>
      </w:pPr>
      <w:r>
        <w:lastRenderedPageBreak/>
        <w:t>Sequence Diagram</w:t>
      </w:r>
    </w:p>
    <w:p w14:paraId="41512F9A" w14:textId="3AD92B2A" w:rsidR="009C3439" w:rsidRDefault="00A47772">
      <w:pPr>
        <w:pStyle w:val="Titolo1"/>
      </w:pPr>
      <w:bookmarkStart w:id="481" w:name="RrILSP6GAqBwAY.z_EksHtP6GAqBwAWt9"/>
      <w:r>
        <w:t>TuneVolumeDown</w:t>
      </w:r>
      <w:bookmarkEnd w:id="481"/>
    </w:p>
    <w:p w14:paraId="3859CE96" w14:textId="77777777" w:rsidR="00B97B45" w:rsidRPr="00B97B45" w:rsidRDefault="00B97B45" w:rsidP="00B97B45"/>
    <w:p w14:paraId="629C110B" w14:textId="7DDF459C" w:rsidR="009C3439" w:rsidRDefault="009C3439">
      <w:pPr>
        <w:jc w:val="center"/>
      </w:pPr>
    </w:p>
    <w:p w14:paraId="05DABD9D" w14:textId="77777777" w:rsidR="00B97B45" w:rsidRDefault="00B97B45">
      <w:pPr>
        <w:pStyle w:val="DiagramType"/>
      </w:pPr>
      <w:bookmarkStart w:id="482" w:name="6MsHtP6GAqBwAWux"/>
      <w:bookmarkEnd w:id="482"/>
    </w:p>
    <w:p w14:paraId="731E33E3" w14:textId="77777777" w:rsidR="00B97B45" w:rsidRDefault="00B97B45">
      <w:pPr>
        <w:pStyle w:val="DiagramType"/>
      </w:pPr>
    </w:p>
    <w:p w14:paraId="2DC33863" w14:textId="1327BD71" w:rsidR="00B97B45" w:rsidRDefault="00B97B45">
      <w:pPr>
        <w:pStyle w:val="DiagramType"/>
      </w:pPr>
    </w:p>
    <w:p w14:paraId="769B5471" w14:textId="4FEACFB7" w:rsidR="00B97B45" w:rsidRDefault="00B97B45">
      <w:pPr>
        <w:pStyle w:val="DiagramType"/>
      </w:pPr>
    </w:p>
    <w:p w14:paraId="7E2F6F0D" w14:textId="7CC4422D" w:rsidR="00B97B45" w:rsidRDefault="00B97B45">
      <w:pPr>
        <w:pStyle w:val="DiagramType"/>
      </w:pPr>
    </w:p>
    <w:p w14:paraId="102BAD50" w14:textId="47391225" w:rsidR="00B97B45" w:rsidRDefault="00B97B45">
      <w:pPr>
        <w:pStyle w:val="DiagramType"/>
      </w:pPr>
    </w:p>
    <w:p w14:paraId="245C60DB" w14:textId="6F64DE93" w:rsidR="00B97B45" w:rsidRDefault="00B97B45">
      <w:pPr>
        <w:pStyle w:val="DiagramType"/>
      </w:pPr>
    </w:p>
    <w:p w14:paraId="1C74D3AB" w14:textId="797E6D3A" w:rsidR="00B97B45" w:rsidRDefault="00B97B45">
      <w:pPr>
        <w:pStyle w:val="DiagramType"/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7CE614FC" wp14:editId="416DC9EA">
            <wp:simplePos x="0" y="0"/>
            <wp:positionH relativeFrom="column">
              <wp:posOffset>-589215</wp:posOffset>
            </wp:positionH>
            <wp:positionV relativeFrom="paragraph">
              <wp:posOffset>228534</wp:posOffset>
            </wp:positionV>
            <wp:extent cx="8490369" cy="4870162"/>
            <wp:effectExtent l="0" t="1809750" r="0" b="1797685"/>
            <wp:wrapTight wrapText="bothSides">
              <wp:wrapPolygon edited="0">
                <wp:start x="21599" y="-1"/>
                <wp:lineTo x="32" y="-1"/>
                <wp:lineTo x="32" y="21545"/>
                <wp:lineTo x="21599" y="21545"/>
                <wp:lineTo x="21599" y="-1"/>
              </wp:wrapPolygon>
            </wp:wrapTight>
            <wp:docPr id="549" name="Image43.png" descr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Image43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99670" cy="4875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8949C1" w14:textId="06DF41AA" w:rsidR="00B97B45" w:rsidRDefault="00B97B45">
      <w:pPr>
        <w:pStyle w:val="DiagramType"/>
      </w:pPr>
    </w:p>
    <w:p w14:paraId="3DE6D459" w14:textId="5B6D4002" w:rsidR="00B97B45" w:rsidRDefault="00B97B45">
      <w:pPr>
        <w:pStyle w:val="DiagramType"/>
      </w:pPr>
    </w:p>
    <w:p w14:paraId="093D793A" w14:textId="16605A26" w:rsidR="00B97B45" w:rsidRDefault="00B97B45">
      <w:pPr>
        <w:pStyle w:val="DiagramType"/>
      </w:pPr>
    </w:p>
    <w:p w14:paraId="096F2080" w14:textId="073E86ED" w:rsidR="00B97B45" w:rsidRDefault="00B97B45">
      <w:pPr>
        <w:pStyle w:val="DiagramType"/>
      </w:pPr>
    </w:p>
    <w:p w14:paraId="04CADCF6" w14:textId="758B78F2" w:rsidR="00B97B45" w:rsidRDefault="00B97B45">
      <w:pPr>
        <w:pStyle w:val="DiagramType"/>
      </w:pPr>
    </w:p>
    <w:p w14:paraId="02ABC2DF" w14:textId="125F884E" w:rsidR="00B97B45" w:rsidRDefault="00B97B45">
      <w:pPr>
        <w:pStyle w:val="DiagramType"/>
      </w:pPr>
    </w:p>
    <w:p w14:paraId="75FCE104" w14:textId="01514EA4" w:rsidR="00B97B45" w:rsidRDefault="00B97B45">
      <w:pPr>
        <w:pStyle w:val="DiagramType"/>
      </w:pPr>
    </w:p>
    <w:p w14:paraId="2742AA8B" w14:textId="43955C7B" w:rsidR="00B97B45" w:rsidRDefault="00B97B45">
      <w:pPr>
        <w:pStyle w:val="DiagramType"/>
      </w:pPr>
    </w:p>
    <w:p w14:paraId="5409B2B0" w14:textId="1318DD8F" w:rsidR="00B97B45" w:rsidRDefault="00B97B45">
      <w:pPr>
        <w:pStyle w:val="DiagramType"/>
      </w:pPr>
    </w:p>
    <w:p w14:paraId="3BF885B3" w14:textId="482DFA32" w:rsidR="00B97B45" w:rsidRDefault="00B97B45">
      <w:pPr>
        <w:pStyle w:val="DiagramType"/>
      </w:pPr>
    </w:p>
    <w:p w14:paraId="26E425A9" w14:textId="1985818A" w:rsidR="00B97B45" w:rsidRDefault="00B97B45">
      <w:pPr>
        <w:pStyle w:val="DiagramType"/>
      </w:pPr>
    </w:p>
    <w:p w14:paraId="31C74700" w14:textId="44FBA9DC" w:rsidR="00B97B45" w:rsidRDefault="00B97B45">
      <w:pPr>
        <w:pStyle w:val="DiagramType"/>
      </w:pPr>
    </w:p>
    <w:p w14:paraId="05B0351E" w14:textId="53F26B5B" w:rsidR="00B97B45" w:rsidRDefault="00B97B45">
      <w:pPr>
        <w:pStyle w:val="DiagramType"/>
      </w:pPr>
    </w:p>
    <w:p w14:paraId="160D6963" w14:textId="1B90C0F3" w:rsidR="00B97B45" w:rsidRDefault="00B97B45">
      <w:pPr>
        <w:pStyle w:val="DiagramType"/>
      </w:pPr>
    </w:p>
    <w:p w14:paraId="1B46F6C8" w14:textId="0C761B98" w:rsidR="00B97B45" w:rsidRDefault="00B97B45">
      <w:pPr>
        <w:pStyle w:val="DiagramType"/>
      </w:pPr>
    </w:p>
    <w:p w14:paraId="2A0D4DE4" w14:textId="77777777" w:rsidR="00B97B45" w:rsidRDefault="00B97B45">
      <w:pPr>
        <w:pStyle w:val="DiagramType"/>
      </w:pPr>
    </w:p>
    <w:p w14:paraId="59FECC87" w14:textId="77777777" w:rsidR="00B97B45" w:rsidRDefault="00B97B45">
      <w:pPr>
        <w:pStyle w:val="DiagramType"/>
      </w:pPr>
    </w:p>
    <w:p w14:paraId="5CA0B40F" w14:textId="77777777" w:rsidR="00B97B45" w:rsidRDefault="00B97B45">
      <w:pPr>
        <w:pStyle w:val="DiagramType"/>
      </w:pPr>
    </w:p>
    <w:p w14:paraId="5C43A48C" w14:textId="77777777" w:rsidR="00B97B45" w:rsidRDefault="00B97B45">
      <w:pPr>
        <w:pStyle w:val="DiagramType"/>
      </w:pPr>
    </w:p>
    <w:p w14:paraId="3C94849C" w14:textId="77777777" w:rsidR="00B97B45" w:rsidRDefault="00B97B45">
      <w:pPr>
        <w:pStyle w:val="DiagramType"/>
      </w:pPr>
    </w:p>
    <w:p w14:paraId="08293DF5" w14:textId="77777777" w:rsidR="00B97B45" w:rsidRDefault="00B97B45">
      <w:pPr>
        <w:pStyle w:val="DiagramType"/>
      </w:pPr>
    </w:p>
    <w:p w14:paraId="303B5BB8" w14:textId="77777777" w:rsidR="00B97B45" w:rsidRDefault="00B97B45">
      <w:pPr>
        <w:pStyle w:val="DiagramType"/>
      </w:pPr>
    </w:p>
    <w:p w14:paraId="0ABF6741" w14:textId="77777777" w:rsidR="00B97B45" w:rsidRDefault="00B97B45">
      <w:pPr>
        <w:pStyle w:val="DiagramType"/>
      </w:pPr>
    </w:p>
    <w:p w14:paraId="61781732" w14:textId="77777777" w:rsidR="00B97B45" w:rsidRDefault="00B97B45">
      <w:pPr>
        <w:pStyle w:val="DiagramType"/>
      </w:pPr>
    </w:p>
    <w:p w14:paraId="51E266B9" w14:textId="77777777" w:rsidR="00B97B45" w:rsidRDefault="00B97B45">
      <w:pPr>
        <w:pStyle w:val="DiagramType"/>
      </w:pPr>
    </w:p>
    <w:p w14:paraId="077D68BE" w14:textId="77777777" w:rsidR="00B97B45" w:rsidRDefault="00B97B45">
      <w:pPr>
        <w:pStyle w:val="DiagramType"/>
      </w:pPr>
    </w:p>
    <w:p w14:paraId="27038B58" w14:textId="77777777" w:rsidR="00B97B45" w:rsidRDefault="00B97B45">
      <w:pPr>
        <w:pStyle w:val="DiagramType"/>
      </w:pPr>
    </w:p>
    <w:p w14:paraId="41BAE8C6" w14:textId="77777777" w:rsidR="00B97B45" w:rsidRDefault="00B97B45">
      <w:pPr>
        <w:pStyle w:val="DiagramType"/>
      </w:pPr>
    </w:p>
    <w:p w14:paraId="79321DF2" w14:textId="77777777" w:rsidR="00B97B45" w:rsidRDefault="00B97B45">
      <w:pPr>
        <w:pStyle w:val="DiagramType"/>
      </w:pPr>
    </w:p>
    <w:p w14:paraId="3103B578" w14:textId="77777777" w:rsidR="00B97B45" w:rsidRDefault="00B97B45">
      <w:pPr>
        <w:pStyle w:val="DiagramType"/>
      </w:pPr>
    </w:p>
    <w:p w14:paraId="1846B4A1" w14:textId="05087882" w:rsidR="009C3439" w:rsidRDefault="00A47772">
      <w:pPr>
        <w:pStyle w:val="DiagramType"/>
      </w:pPr>
      <w:r>
        <w:lastRenderedPageBreak/>
        <w:t>Sequence Dia</w:t>
      </w:r>
      <w:r>
        <w:t>gram</w:t>
      </w:r>
    </w:p>
    <w:p w14:paraId="6B8C51F6" w14:textId="685732A5" w:rsidR="009C3439" w:rsidRDefault="00A47772">
      <w:pPr>
        <w:pStyle w:val="Titolo1"/>
      </w:pPr>
      <w:bookmarkStart w:id="483" w:name="2QKrSP6GAqBwAZhB_6MsHtP6GAqBwAWuy"/>
      <w:r>
        <w:t>TuneParameterFxUp</w:t>
      </w:r>
      <w:bookmarkEnd w:id="483"/>
    </w:p>
    <w:p w14:paraId="743EE231" w14:textId="77777777" w:rsidR="00B97B45" w:rsidRPr="00B97B45" w:rsidRDefault="00B97B45" w:rsidP="00B97B45"/>
    <w:p w14:paraId="01314388" w14:textId="24B0E702" w:rsidR="009C3439" w:rsidRDefault="009C3439">
      <w:pPr>
        <w:jc w:val="center"/>
      </w:pPr>
    </w:p>
    <w:p w14:paraId="47193DC4" w14:textId="77777777" w:rsidR="00B97B45" w:rsidRDefault="00B97B45">
      <w:pPr>
        <w:pStyle w:val="DiagramType"/>
      </w:pPr>
      <w:bookmarkStart w:id="484" w:name="B8sHtP6GAqBwAWvm"/>
      <w:bookmarkEnd w:id="484"/>
    </w:p>
    <w:p w14:paraId="35439079" w14:textId="77777777" w:rsidR="00B97B45" w:rsidRDefault="00B97B45">
      <w:pPr>
        <w:pStyle w:val="DiagramType"/>
      </w:pPr>
    </w:p>
    <w:p w14:paraId="32FF0ECB" w14:textId="77777777" w:rsidR="00B97B45" w:rsidRDefault="00B97B45">
      <w:pPr>
        <w:pStyle w:val="DiagramType"/>
      </w:pPr>
    </w:p>
    <w:p w14:paraId="2D8973FF" w14:textId="77777777" w:rsidR="00B97B45" w:rsidRDefault="00B97B45">
      <w:pPr>
        <w:pStyle w:val="DiagramType"/>
      </w:pPr>
    </w:p>
    <w:p w14:paraId="16AACE58" w14:textId="77777777" w:rsidR="00B97B45" w:rsidRDefault="00B97B45">
      <w:pPr>
        <w:pStyle w:val="DiagramType"/>
      </w:pPr>
    </w:p>
    <w:p w14:paraId="63A8593D" w14:textId="65BF770C" w:rsidR="00B97B45" w:rsidRDefault="00B97B45">
      <w:pPr>
        <w:pStyle w:val="DiagramType"/>
      </w:pPr>
    </w:p>
    <w:p w14:paraId="2938CF4A" w14:textId="6CB678F8" w:rsidR="00B97B45" w:rsidRDefault="00B97B45">
      <w:pPr>
        <w:pStyle w:val="DiagramType"/>
      </w:pPr>
    </w:p>
    <w:p w14:paraId="3DAF1B7C" w14:textId="01AD22A4" w:rsidR="00B97B45" w:rsidRDefault="00B97B45">
      <w:pPr>
        <w:pStyle w:val="DiagramType"/>
      </w:pPr>
    </w:p>
    <w:p w14:paraId="7BD46E10" w14:textId="2F4BB0B0" w:rsidR="00B97B45" w:rsidRDefault="00B97B45">
      <w:pPr>
        <w:pStyle w:val="DiagramType"/>
      </w:pPr>
      <w:r>
        <w:rPr>
          <w:noProof/>
        </w:rPr>
        <w:drawing>
          <wp:anchor distT="0" distB="0" distL="114300" distR="114300" simplePos="0" relativeHeight="251660800" behindDoc="1" locked="0" layoutInCell="1" allowOverlap="1" wp14:anchorId="60FB8B37" wp14:editId="50A98EEF">
            <wp:simplePos x="0" y="0"/>
            <wp:positionH relativeFrom="column">
              <wp:posOffset>-653836</wp:posOffset>
            </wp:positionH>
            <wp:positionV relativeFrom="paragraph">
              <wp:posOffset>183937</wp:posOffset>
            </wp:positionV>
            <wp:extent cx="8565200" cy="4612751"/>
            <wp:effectExtent l="0" t="1981200" r="0" b="1959610"/>
            <wp:wrapTight wrapText="bothSides">
              <wp:wrapPolygon edited="0">
                <wp:start x="21613" y="24"/>
                <wp:lineTo x="42" y="24"/>
                <wp:lineTo x="42" y="21523"/>
                <wp:lineTo x="21613" y="21523"/>
                <wp:lineTo x="21613" y="24"/>
              </wp:wrapPolygon>
            </wp:wrapTight>
            <wp:docPr id="551" name="Image44.png" descr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Image44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70905" cy="4615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B03ACD" w14:textId="77777777" w:rsidR="00B97B45" w:rsidRDefault="00B97B45">
      <w:pPr>
        <w:pStyle w:val="DiagramType"/>
      </w:pPr>
    </w:p>
    <w:p w14:paraId="7663703D" w14:textId="77777777" w:rsidR="00B97B45" w:rsidRDefault="00B97B45">
      <w:pPr>
        <w:pStyle w:val="DiagramType"/>
      </w:pPr>
    </w:p>
    <w:p w14:paraId="271E9E1B" w14:textId="77777777" w:rsidR="00B97B45" w:rsidRDefault="00B97B45">
      <w:pPr>
        <w:pStyle w:val="DiagramType"/>
      </w:pPr>
    </w:p>
    <w:p w14:paraId="238CECC9" w14:textId="77777777" w:rsidR="00B97B45" w:rsidRDefault="00B97B45">
      <w:pPr>
        <w:pStyle w:val="DiagramType"/>
      </w:pPr>
    </w:p>
    <w:p w14:paraId="5D370A3F" w14:textId="77777777" w:rsidR="00B97B45" w:rsidRDefault="00B97B45">
      <w:pPr>
        <w:pStyle w:val="DiagramType"/>
      </w:pPr>
    </w:p>
    <w:p w14:paraId="0BF894AC" w14:textId="77777777" w:rsidR="00B97B45" w:rsidRDefault="00B97B45">
      <w:pPr>
        <w:pStyle w:val="DiagramType"/>
      </w:pPr>
    </w:p>
    <w:p w14:paraId="08E4B1C3" w14:textId="77777777" w:rsidR="00B97B45" w:rsidRDefault="00B97B45">
      <w:pPr>
        <w:pStyle w:val="DiagramType"/>
      </w:pPr>
    </w:p>
    <w:p w14:paraId="14B15D6D" w14:textId="77777777" w:rsidR="00B97B45" w:rsidRDefault="00B97B45">
      <w:pPr>
        <w:pStyle w:val="DiagramType"/>
      </w:pPr>
    </w:p>
    <w:p w14:paraId="5A83560D" w14:textId="77777777" w:rsidR="00B97B45" w:rsidRDefault="00B97B45">
      <w:pPr>
        <w:pStyle w:val="DiagramType"/>
      </w:pPr>
    </w:p>
    <w:p w14:paraId="5715DD90" w14:textId="77777777" w:rsidR="00B97B45" w:rsidRDefault="00B97B45">
      <w:pPr>
        <w:pStyle w:val="DiagramType"/>
      </w:pPr>
    </w:p>
    <w:p w14:paraId="7E9772A8" w14:textId="77777777" w:rsidR="00B97B45" w:rsidRDefault="00B97B45">
      <w:pPr>
        <w:pStyle w:val="DiagramType"/>
      </w:pPr>
    </w:p>
    <w:p w14:paraId="668095D9" w14:textId="77777777" w:rsidR="00B97B45" w:rsidRDefault="00B97B45">
      <w:pPr>
        <w:pStyle w:val="DiagramType"/>
      </w:pPr>
    </w:p>
    <w:p w14:paraId="50319A1B" w14:textId="77777777" w:rsidR="00B97B45" w:rsidRDefault="00B97B45">
      <w:pPr>
        <w:pStyle w:val="DiagramType"/>
      </w:pPr>
    </w:p>
    <w:p w14:paraId="6DAB8FD2" w14:textId="77777777" w:rsidR="00B97B45" w:rsidRDefault="00B97B45">
      <w:pPr>
        <w:pStyle w:val="DiagramType"/>
      </w:pPr>
    </w:p>
    <w:p w14:paraId="05A33D76" w14:textId="77777777" w:rsidR="00B97B45" w:rsidRDefault="00B97B45">
      <w:pPr>
        <w:pStyle w:val="DiagramType"/>
      </w:pPr>
    </w:p>
    <w:p w14:paraId="6AEF2BA2" w14:textId="77777777" w:rsidR="00B97B45" w:rsidRDefault="00B97B45">
      <w:pPr>
        <w:pStyle w:val="DiagramType"/>
      </w:pPr>
    </w:p>
    <w:p w14:paraId="189B1316" w14:textId="77777777" w:rsidR="00B97B45" w:rsidRDefault="00B97B45">
      <w:pPr>
        <w:pStyle w:val="DiagramType"/>
      </w:pPr>
    </w:p>
    <w:p w14:paraId="4E153E4C" w14:textId="77777777" w:rsidR="00B97B45" w:rsidRDefault="00B97B45">
      <w:pPr>
        <w:pStyle w:val="DiagramType"/>
      </w:pPr>
    </w:p>
    <w:p w14:paraId="4B00A95D" w14:textId="77777777" w:rsidR="00B97B45" w:rsidRDefault="00B97B45">
      <w:pPr>
        <w:pStyle w:val="DiagramType"/>
      </w:pPr>
    </w:p>
    <w:p w14:paraId="6566FD24" w14:textId="77777777" w:rsidR="00B97B45" w:rsidRDefault="00B97B45">
      <w:pPr>
        <w:pStyle w:val="DiagramType"/>
      </w:pPr>
    </w:p>
    <w:p w14:paraId="10622BC5" w14:textId="77777777" w:rsidR="00B97B45" w:rsidRDefault="00B97B45">
      <w:pPr>
        <w:pStyle w:val="DiagramType"/>
      </w:pPr>
    </w:p>
    <w:p w14:paraId="2A54A82B" w14:textId="77777777" w:rsidR="00B97B45" w:rsidRDefault="00B97B45">
      <w:pPr>
        <w:pStyle w:val="DiagramType"/>
      </w:pPr>
    </w:p>
    <w:p w14:paraId="063D3772" w14:textId="77777777" w:rsidR="00B97B45" w:rsidRDefault="00B97B45">
      <w:pPr>
        <w:pStyle w:val="DiagramType"/>
      </w:pPr>
    </w:p>
    <w:p w14:paraId="7FA6E727" w14:textId="77777777" w:rsidR="00B97B45" w:rsidRDefault="00B97B45">
      <w:pPr>
        <w:pStyle w:val="DiagramType"/>
      </w:pPr>
    </w:p>
    <w:p w14:paraId="0A71500D" w14:textId="77777777" w:rsidR="00B97B45" w:rsidRDefault="00B97B45">
      <w:pPr>
        <w:pStyle w:val="DiagramType"/>
      </w:pPr>
    </w:p>
    <w:p w14:paraId="2A400F9A" w14:textId="77777777" w:rsidR="00B97B45" w:rsidRDefault="00B97B45">
      <w:pPr>
        <w:pStyle w:val="DiagramType"/>
      </w:pPr>
    </w:p>
    <w:p w14:paraId="72664BFA" w14:textId="77777777" w:rsidR="00B97B45" w:rsidRDefault="00B97B45">
      <w:pPr>
        <w:pStyle w:val="DiagramType"/>
      </w:pPr>
    </w:p>
    <w:p w14:paraId="44C2ECB0" w14:textId="77777777" w:rsidR="00B97B45" w:rsidRDefault="00B97B45">
      <w:pPr>
        <w:pStyle w:val="DiagramType"/>
      </w:pPr>
    </w:p>
    <w:p w14:paraId="4497BFEC" w14:textId="77777777" w:rsidR="00B97B45" w:rsidRDefault="00B97B45">
      <w:pPr>
        <w:pStyle w:val="DiagramType"/>
      </w:pPr>
    </w:p>
    <w:p w14:paraId="59F860F1" w14:textId="04FEF8B4" w:rsidR="009C3439" w:rsidRDefault="00A47772">
      <w:pPr>
        <w:pStyle w:val="DiagramType"/>
      </w:pPr>
      <w:r>
        <w:lastRenderedPageBreak/>
        <w:t>Sequence Diagram</w:t>
      </w:r>
    </w:p>
    <w:p w14:paraId="28ABE1A8" w14:textId="2E63730D" w:rsidR="009C3439" w:rsidRDefault="00A47772">
      <w:pPr>
        <w:pStyle w:val="Titolo1"/>
      </w:pPr>
      <w:bookmarkStart w:id="485" w:name="hUebSP6GAqBwAZmJ_B8sHtP6GAqBwAWvn"/>
      <w:r>
        <w:t>TuneParameterFxDown</w:t>
      </w:r>
      <w:bookmarkEnd w:id="485"/>
    </w:p>
    <w:p w14:paraId="38419450" w14:textId="77777777" w:rsidR="00B97B45" w:rsidRPr="00B97B45" w:rsidRDefault="00B97B45" w:rsidP="00B97B45"/>
    <w:p w14:paraId="64FCC2BF" w14:textId="526FFE14" w:rsidR="009C3439" w:rsidRDefault="009C3439">
      <w:pPr>
        <w:jc w:val="center"/>
      </w:pPr>
    </w:p>
    <w:p w14:paraId="1ED3023E" w14:textId="77777777" w:rsidR="00B97B45" w:rsidRDefault="00B97B45">
      <w:pPr>
        <w:pStyle w:val="DiagramType"/>
      </w:pPr>
      <w:bookmarkStart w:id="486" w:name="lSsHtP6GAqBwAWwb"/>
      <w:bookmarkEnd w:id="486"/>
    </w:p>
    <w:p w14:paraId="3234CF08" w14:textId="77777777" w:rsidR="00B97B45" w:rsidRDefault="00B97B45">
      <w:pPr>
        <w:pStyle w:val="DiagramType"/>
      </w:pPr>
    </w:p>
    <w:p w14:paraId="5D865D5E" w14:textId="77777777" w:rsidR="00B97B45" w:rsidRDefault="00B97B45">
      <w:pPr>
        <w:pStyle w:val="DiagramType"/>
      </w:pPr>
    </w:p>
    <w:p w14:paraId="7BC523BA" w14:textId="77777777" w:rsidR="00B97B45" w:rsidRDefault="00B97B45">
      <w:pPr>
        <w:pStyle w:val="DiagramType"/>
      </w:pPr>
    </w:p>
    <w:p w14:paraId="61216BA3" w14:textId="77777777" w:rsidR="00B97B45" w:rsidRDefault="00B97B45">
      <w:pPr>
        <w:pStyle w:val="DiagramType"/>
      </w:pPr>
    </w:p>
    <w:p w14:paraId="49422080" w14:textId="6EA0F7E0" w:rsidR="00B97B45" w:rsidRDefault="00B97B45">
      <w:pPr>
        <w:pStyle w:val="DiagramType"/>
      </w:pPr>
    </w:p>
    <w:p w14:paraId="6EF63213" w14:textId="1E1840E5" w:rsidR="00B97B45" w:rsidRDefault="00B97B45">
      <w:pPr>
        <w:pStyle w:val="DiagramType"/>
      </w:pPr>
    </w:p>
    <w:p w14:paraId="7888286A" w14:textId="77C66E9A" w:rsidR="00B97B45" w:rsidRDefault="00B97B45">
      <w:pPr>
        <w:pStyle w:val="DiagramType"/>
      </w:pPr>
    </w:p>
    <w:p w14:paraId="3D6B27D5" w14:textId="2D7327F3" w:rsidR="00B97B45" w:rsidRDefault="00B97B45">
      <w:pPr>
        <w:pStyle w:val="DiagramType"/>
      </w:pPr>
      <w:r>
        <w:rPr>
          <w:noProof/>
        </w:rPr>
        <w:drawing>
          <wp:anchor distT="0" distB="0" distL="114300" distR="114300" simplePos="0" relativeHeight="251662848" behindDoc="1" locked="0" layoutInCell="1" allowOverlap="1" wp14:anchorId="282A30BE" wp14:editId="65EA1B1B">
            <wp:simplePos x="0" y="0"/>
            <wp:positionH relativeFrom="column">
              <wp:posOffset>-630590</wp:posOffset>
            </wp:positionH>
            <wp:positionV relativeFrom="paragraph">
              <wp:posOffset>179739</wp:posOffset>
            </wp:positionV>
            <wp:extent cx="8443339" cy="4522161"/>
            <wp:effectExtent l="0" t="1962150" r="0" b="1936115"/>
            <wp:wrapTight wrapText="bothSides">
              <wp:wrapPolygon edited="0">
                <wp:start x="21604" y="8"/>
                <wp:lineTo x="63" y="8"/>
                <wp:lineTo x="63" y="21483"/>
                <wp:lineTo x="21604" y="21483"/>
                <wp:lineTo x="21604" y="8"/>
              </wp:wrapPolygon>
            </wp:wrapTight>
            <wp:docPr id="553" name="Image45.png" descr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Image45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48866" cy="4525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331526" w14:textId="77777777" w:rsidR="00B97B45" w:rsidRDefault="00B97B45">
      <w:pPr>
        <w:pStyle w:val="DiagramType"/>
      </w:pPr>
    </w:p>
    <w:p w14:paraId="249404F9" w14:textId="77777777" w:rsidR="00B97B45" w:rsidRDefault="00B97B45">
      <w:pPr>
        <w:pStyle w:val="DiagramType"/>
      </w:pPr>
    </w:p>
    <w:p w14:paraId="661DE4CB" w14:textId="77777777" w:rsidR="00B97B45" w:rsidRDefault="00B97B45">
      <w:pPr>
        <w:pStyle w:val="DiagramType"/>
      </w:pPr>
    </w:p>
    <w:p w14:paraId="439A21FF" w14:textId="77777777" w:rsidR="00B97B45" w:rsidRDefault="00B97B45">
      <w:pPr>
        <w:pStyle w:val="DiagramType"/>
      </w:pPr>
    </w:p>
    <w:p w14:paraId="0EFF6C66" w14:textId="77777777" w:rsidR="00B97B45" w:rsidRDefault="00B97B45">
      <w:pPr>
        <w:pStyle w:val="DiagramType"/>
      </w:pPr>
    </w:p>
    <w:p w14:paraId="0BE9C954" w14:textId="77777777" w:rsidR="00B97B45" w:rsidRDefault="00B97B45">
      <w:pPr>
        <w:pStyle w:val="DiagramType"/>
      </w:pPr>
    </w:p>
    <w:p w14:paraId="1EE73B0D" w14:textId="77777777" w:rsidR="00B97B45" w:rsidRDefault="00B97B45">
      <w:pPr>
        <w:pStyle w:val="DiagramType"/>
      </w:pPr>
    </w:p>
    <w:p w14:paraId="1E68B1B2" w14:textId="77777777" w:rsidR="00B97B45" w:rsidRDefault="00B97B45">
      <w:pPr>
        <w:pStyle w:val="DiagramType"/>
      </w:pPr>
    </w:p>
    <w:p w14:paraId="0F4E5867" w14:textId="77777777" w:rsidR="00B97B45" w:rsidRDefault="00B97B45">
      <w:pPr>
        <w:pStyle w:val="DiagramType"/>
      </w:pPr>
    </w:p>
    <w:p w14:paraId="24FFD417" w14:textId="77777777" w:rsidR="00B97B45" w:rsidRDefault="00B97B45">
      <w:pPr>
        <w:pStyle w:val="DiagramType"/>
      </w:pPr>
    </w:p>
    <w:p w14:paraId="6FE38B49" w14:textId="77777777" w:rsidR="00B97B45" w:rsidRDefault="00B97B45">
      <w:pPr>
        <w:pStyle w:val="DiagramType"/>
      </w:pPr>
    </w:p>
    <w:p w14:paraId="0D3A9887" w14:textId="77777777" w:rsidR="00B97B45" w:rsidRDefault="00B97B45">
      <w:pPr>
        <w:pStyle w:val="DiagramType"/>
      </w:pPr>
    </w:p>
    <w:p w14:paraId="64AD849E" w14:textId="77777777" w:rsidR="00B97B45" w:rsidRDefault="00B97B45">
      <w:pPr>
        <w:pStyle w:val="DiagramType"/>
      </w:pPr>
    </w:p>
    <w:p w14:paraId="0A9C10B8" w14:textId="77777777" w:rsidR="00B97B45" w:rsidRDefault="00B97B45">
      <w:pPr>
        <w:pStyle w:val="DiagramType"/>
      </w:pPr>
    </w:p>
    <w:p w14:paraId="6DBC6D60" w14:textId="77777777" w:rsidR="00B97B45" w:rsidRDefault="00B97B45">
      <w:pPr>
        <w:pStyle w:val="DiagramType"/>
      </w:pPr>
    </w:p>
    <w:p w14:paraId="2547C5D5" w14:textId="77777777" w:rsidR="00B97B45" w:rsidRDefault="00B97B45">
      <w:pPr>
        <w:pStyle w:val="DiagramType"/>
      </w:pPr>
    </w:p>
    <w:p w14:paraId="56F7F259" w14:textId="77777777" w:rsidR="00B97B45" w:rsidRDefault="00B97B45">
      <w:pPr>
        <w:pStyle w:val="DiagramType"/>
      </w:pPr>
    </w:p>
    <w:p w14:paraId="3F74A8F6" w14:textId="77777777" w:rsidR="00B97B45" w:rsidRDefault="00B97B45">
      <w:pPr>
        <w:pStyle w:val="DiagramType"/>
      </w:pPr>
    </w:p>
    <w:p w14:paraId="273BF969" w14:textId="77777777" w:rsidR="00B97B45" w:rsidRDefault="00B97B45">
      <w:pPr>
        <w:pStyle w:val="DiagramType"/>
      </w:pPr>
    </w:p>
    <w:p w14:paraId="0B681C36" w14:textId="77777777" w:rsidR="00B97B45" w:rsidRDefault="00B97B45">
      <w:pPr>
        <w:pStyle w:val="DiagramType"/>
      </w:pPr>
    </w:p>
    <w:p w14:paraId="3B80B888" w14:textId="77777777" w:rsidR="00B97B45" w:rsidRDefault="00B97B45">
      <w:pPr>
        <w:pStyle w:val="DiagramType"/>
      </w:pPr>
    </w:p>
    <w:p w14:paraId="6C2C710F" w14:textId="77777777" w:rsidR="00B97B45" w:rsidRDefault="00B97B45">
      <w:pPr>
        <w:pStyle w:val="DiagramType"/>
      </w:pPr>
    </w:p>
    <w:p w14:paraId="3BDDA825" w14:textId="77777777" w:rsidR="00B97B45" w:rsidRDefault="00B97B45">
      <w:pPr>
        <w:pStyle w:val="DiagramType"/>
      </w:pPr>
    </w:p>
    <w:p w14:paraId="2AA42B85" w14:textId="77777777" w:rsidR="00B97B45" w:rsidRDefault="00B97B45">
      <w:pPr>
        <w:pStyle w:val="DiagramType"/>
      </w:pPr>
    </w:p>
    <w:p w14:paraId="13062C9C" w14:textId="77777777" w:rsidR="00B97B45" w:rsidRDefault="00B97B45">
      <w:pPr>
        <w:pStyle w:val="DiagramType"/>
      </w:pPr>
    </w:p>
    <w:p w14:paraId="249CD1ED" w14:textId="77777777" w:rsidR="00B97B45" w:rsidRDefault="00B97B45">
      <w:pPr>
        <w:pStyle w:val="DiagramType"/>
      </w:pPr>
    </w:p>
    <w:p w14:paraId="1C48BE85" w14:textId="77777777" w:rsidR="00B97B45" w:rsidRDefault="00B97B45">
      <w:pPr>
        <w:pStyle w:val="DiagramType"/>
      </w:pPr>
    </w:p>
    <w:p w14:paraId="7B209377" w14:textId="77777777" w:rsidR="00B97B45" w:rsidRDefault="00B97B45">
      <w:pPr>
        <w:pStyle w:val="DiagramType"/>
      </w:pPr>
    </w:p>
    <w:p w14:paraId="7F00EEE8" w14:textId="77777777" w:rsidR="00B97B45" w:rsidRDefault="00B97B45">
      <w:pPr>
        <w:pStyle w:val="DiagramType"/>
      </w:pPr>
    </w:p>
    <w:p w14:paraId="4FC7F59F" w14:textId="2D0A4B8B" w:rsidR="009C3439" w:rsidRDefault="00A47772">
      <w:pPr>
        <w:pStyle w:val="DiagramType"/>
      </w:pPr>
      <w:r>
        <w:lastRenderedPageBreak/>
        <w:t>Sequence Diagram</w:t>
      </w:r>
    </w:p>
    <w:p w14:paraId="4526C59B" w14:textId="35D05139" w:rsidR="009C3439" w:rsidRDefault="00A47772">
      <w:pPr>
        <w:pStyle w:val="Titolo1"/>
      </w:pPr>
      <w:bookmarkStart w:id="487" w:name="MIF3SP6GAqBwAaBb_lSsHtP6GAqBwAWwc"/>
      <w:r>
        <w:t>NextEffect</w:t>
      </w:r>
      <w:bookmarkEnd w:id="487"/>
    </w:p>
    <w:p w14:paraId="13C8B72D" w14:textId="77777777" w:rsidR="00B97B45" w:rsidRPr="00B97B45" w:rsidRDefault="00B97B45" w:rsidP="00B97B45"/>
    <w:p w14:paraId="7B7793E9" w14:textId="77777777" w:rsidR="009C3439" w:rsidRDefault="00A47772">
      <w:pPr>
        <w:jc w:val="center"/>
      </w:pPr>
      <w:r>
        <w:rPr>
          <w:noProof/>
        </w:rPr>
        <w:drawing>
          <wp:inline distT="0" distB="0" distL="0" distR="0" wp14:anchorId="14DC0449" wp14:editId="579D28C7">
            <wp:extent cx="5727700" cy="7939666"/>
            <wp:effectExtent l="19050" t="0" r="0" b="0"/>
            <wp:docPr id="555" name="Image46.png" descr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Image46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93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5239" w14:textId="77777777" w:rsidR="009C3439" w:rsidRDefault="00A47772">
      <w:pPr>
        <w:pStyle w:val="DiagramType"/>
      </w:pPr>
      <w:bookmarkStart w:id="488" w:name="8asHtP6GAqBwAWwe"/>
      <w:bookmarkEnd w:id="488"/>
      <w:r>
        <w:lastRenderedPageBreak/>
        <w:t>Sequence Diagram</w:t>
      </w:r>
    </w:p>
    <w:p w14:paraId="7DC922DB" w14:textId="1627E70F" w:rsidR="009C3439" w:rsidRDefault="00A47772">
      <w:pPr>
        <w:pStyle w:val="Titolo1"/>
      </w:pPr>
      <w:bookmarkStart w:id="489" w:name="niQQyP6GAqBwAbAT_8asHtP6GAqBwAWwf"/>
      <w:r>
        <w:t>BackFx</w:t>
      </w:r>
      <w:bookmarkEnd w:id="489"/>
    </w:p>
    <w:p w14:paraId="13D7D649" w14:textId="77777777" w:rsidR="00B97B45" w:rsidRPr="00B97B45" w:rsidRDefault="00B97B45" w:rsidP="00B97B45"/>
    <w:p w14:paraId="284B16B5" w14:textId="77777777" w:rsidR="009C3439" w:rsidRDefault="00A47772">
      <w:pPr>
        <w:jc w:val="center"/>
      </w:pPr>
      <w:r>
        <w:rPr>
          <w:noProof/>
        </w:rPr>
        <w:drawing>
          <wp:inline distT="0" distB="0" distL="0" distR="0" wp14:anchorId="43324657" wp14:editId="7AC14E98">
            <wp:extent cx="5727700" cy="8016357"/>
            <wp:effectExtent l="19050" t="0" r="0" b="0"/>
            <wp:docPr id="557" name="Image47.png" descr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Image47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1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EE00" w14:textId="77777777" w:rsidR="009C3439" w:rsidRDefault="00A47772">
      <w:pPr>
        <w:pStyle w:val="DiagramType"/>
      </w:pPr>
      <w:bookmarkStart w:id="490" w:name="22sHtP6GAqBwAWyR"/>
      <w:bookmarkEnd w:id="490"/>
      <w:r>
        <w:lastRenderedPageBreak/>
        <w:t>Sequence Diagram</w:t>
      </w:r>
    </w:p>
    <w:p w14:paraId="62616471" w14:textId="5A446BF6" w:rsidR="009C3439" w:rsidRDefault="00A47772">
      <w:pPr>
        <w:pStyle w:val="Titolo1"/>
      </w:pPr>
      <w:bookmarkStart w:id="491" w:name="FPDEyP6GAqBwAbhJ_22sHtP6GAqBwAWyS"/>
      <w:r>
        <w:t>Bypass</w:t>
      </w:r>
      <w:bookmarkEnd w:id="491"/>
    </w:p>
    <w:p w14:paraId="0DEE941D" w14:textId="77777777" w:rsidR="00B97B45" w:rsidRPr="00B97B45" w:rsidRDefault="00B97B45" w:rsidP="00B97B45"/>
    <w:p w14:paraId="4D573936" w14:textId="2D0782D0" w:rsidR="009C3439" w:rsidRDefault="009C3439">
      <w:pPr>
        <w:jc w:val="center"/>
      </w:pPr>
    </w:p>
    <w:p w14:paraId="56D17AA6" w14:textId="77777777" w:rsidR="00B97B45" w:rsidRDefault="00B97B45">
      <w:pPr>
        <w:pStyle w:val="DiagramType"/>
      </w:pPr>
      <w:bookmarkStart w:id="492" w:name="RusHtP6GAqBwAWyU"/>
      <w:bookmarkEnd w:id="492"/>
    </w:p>
    <w:p w14:paraId="689A5CDD" w14:textId="77777777" w:rsidR="00B97B45" w:rsidRDefault="00B97B45">
      <w:pPr>
        <w:pStyle w:val="DiagramType"/>
      </w:pPr>
    </w:p>
    <w:p w14:paraId="094B4A72" w14:textId="77777777" w:rsidR="00B97B45" w:rsidRDefault="00B97B45">
      <w:pPr>
        <w:pStyle w:val="DiagramType"/>
      </w:pPr>
    </w:p>
    <w:p w14:paraId="7A21CAF8" w14:textId="66B1F256" w:rsidR="00B97B45" w:rsidRDefault="00B97B45">
      <w:pPr>
        <w:pStyle w:val="DiagramType"/>
      </w:pPr>
      <w:r>
        <w:rPr>
          <w:noProof/>
        </w:rPr>
        <w:drawing>
          <wp:anchor distT="0" distB="0" distL="114300" distR="114300" simplePos="0" relativeHeight="251666944" behindDoc="1" locked="0" layoutInCell="1" allowOverlap="1" wp14:anchorId="64F11900" wp14:editId="0220A8C2">
            <wp:simplePos x="0" y="0"/>
            <wp:positionH relativeFrom="column">
              <wp:posOffset>-696032</wp:posOffset>
            </wp:positionH>
            <wp:positionV relativeFrom="paragraph">
              <wp:posOffset>276931</wp:posOffset>
            </wp:positionV>
            <wp:extent cx="7405370" cy="5330045"/>
            <wp:effectExtent l="0" t="1028700" r="0" b="1014095"/>
            <wp:wrapTight wrapText="bothSides">
              <wp:wrapPolygon edited="0">
                <wp:start x="21573" y="-37"/>
                <wp:lineTo x="69" y="-37"/>
                <wp:lineTo x="69" y="21503"/>
                <wp:lineTo x="21573" y="21503"/>
                <wp:lineTo x="21573" y="-37"/>
              </wp:wrapPolygon>
            </wp:wrapTight>
            <wp:docPr id="559" name="Image48.png" descr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Image48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11613" cy="5334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E100AB" w14:textId="54A55B71" w:rsidR="00B97B45" w:rsidRDefault="00B97B45">
      <w:pPr>
        <w:pStyle w:val="DiagramType"/>
      </w:pPr>
    </w:p>
    <w:p w14:paraId="013CF0E8" w14:textId="77777777" w:rsidR="00B97B45" w:rsidRDefault="00B97B45">
      <w:pPr>
        <w:pStyle w:val="DiagramType"/>
      </w:pPr>
    </w:p>
    <w:p w14:paraId="0AFB4799" w14:textId="77777777" w:rsidR="00B97B45" w:rsidRDefault="00B97B45">
      <w:pPr>
        <w:pStyle w:val="DiagramType"/>
      </w:pPr>
    </w:p>
    <w:p w14:paraId="5A421837" w14:textId="77777777" w:rsidR="00B97B45" w:rsidRDefault="00B97B45">
      <w:pPr>
        <w:pStyle w:val="DiagramType"/>
      </w:pPr>
    </w:p>
    <w:p w14:paraId="24D3DD5A" w14:textId="77777777" w:rsidR="00B97B45" w:rsidRDefault="00B97B45">
      <w:pPr>
        <w:pStyle w:val="DiagramType"/>
      </w:pPr>
    </w:p>
    <w:p w14:paraId="10016A19" w14:textId="77777777" w:rsidR="00B97B45" w:rsidRDefault="00B97B45">
      <w:pPr>
        <w:pStyle w:val="DiagramType"/>
      </w:pPr>
    </w:p>
    <w:p w14:paraId="12E1A993" w14:textId="77777777" w:rsidR="00B97B45" w:rsidRDefault="00B97B45">
      <w:pPr>
        <w:pStyle w:val="DiagramType"/>
      </w:pPr>
    </w:p>
    <w:p w14:paraId="3D56D856" w14:textId="77777777" w:rsidR="00B97B45" w:rsidRDefault="00B97B45">
      <w:pPr>
        <w:pStyle w:val="DiagramType"/>
      </w:pPr>
    </w:p>
    <w:p w14:paraId="3244EDA4" w14:textId="77777777" w:rsidR="00B97B45" w:rsidRDefault="00B97B45">
      <w:pPr>
        <w:pStyle w:val="DiagramType"/>
      </w:pPr>
    </w:p>
    <w:p w14:paraId="3253FB8E" w14:textId="77777777" w:rsidR="00B97B45" w:rsidRDefault="00B97B45">
      <w:pPr>
        <w:pStyle w:val="DiagramType"/>
      </w:pPr>
    </w:p>
    <w:p w14:paraId="4F6365E2" w14:textId="77777777" w:rsidR="00B97B45" w:rsidRDefault="00B97B45">
      <w:pPr>
        <w:pStyle w:val="DiagramType"/>
      </w:pPr>
    </w:p>
    <w:p w14:paraId="7CA98ED0" w14:textId="77777777" w:rsidR="00B97B45" w:rsidRDefault="00B97B45">
      <w:pPr>
        <w:pStyle w:val="DiagramType"/>
      </w:pPr>
    </w:p>
    <w:p w14:paraId="0996EDA4" w14:textId="77777777" w:rsidR="00B97B45" w:rsidRDefault="00B97B45">
      <w:pPr>
        <w:pStyle w:val="DiagramType"/>
      </w:pPr>
    </w:p>
    <w:p w14:paraId="47C7E8D1" w14:textId="77777777" w:rsidR="00B97B45" w:rsidRDefault="00B97B45">
      <w:pPr>
        <w:pStyle w:val="DiagramType"/>
      </w:pPr>
    </w:p>
    <w:p w14:paraId="15029ECA" w14:textId="77777777" w:rsidR="00B97B45" w:rsidRDefault="00B97B45">
      <w:pPr>
        <w:pStyle w:val="DiagramType"/>
      </w:pPr>
    </w:p>
    <w:p w14:paraId="2B2865C4" w14:textId="47D4E34C" w:rsidR="00B97B45" w:rsidRDefault="00B97B45">
      <w:pPr>
        <w:pStyle w:val="DiagramType"/>
      </w:pPr>
    </w:p>
    <w:p w14:paraId="4D20C54F" w14:textId="7D3E3459" w:rsidR="00B97B45" w:rsidRDefault="00B97B45">
      <w:pPr>
        <w:pStyle w:val="DiagramType"/>
      </w:pPr>
    </w:p>
    <w:p w14:paraId="566B3391" w14:textId="69A6179E" w:rsidR="00B97B45" w:rsidRDefault="00B97B45">
      <w:pPr>
        <w:pStyle w:val="DiagramType"/>
      </w:pPr>
    </w:p>
    <w:p w14:paraId="23E4EF5A" w14:textId="20BF1934" w:rsidR="00B97B45" w:rsidRDefault="00B97B45">
      <w:pPr>
        <w:pStyle w:val="DiagramType"/>
      </w:pPr>
    </w:p>
    <w:p w14:paraId="5E369AA2" w14:textId="6FD72246" w:rsidR="00B97B45" w:rsidRDefault="00B97B45">
      <w:pPr>
        <w:pStyle w:val="DiagramType"/>
      </w:pPr>
    </w:p>
    <w:p w14:paraId="2B4AC713" w14:textId="6EC3F040" w:rsidR="00B97B45" w:rsidRDefault="00B97B45">
      <w:pPr>
        <w:pStyle w:val="DiagramType"/>
      </w:pPr>
    </w:p>
    <w:p w14:paraId="6DE4CAF9" w14:textId="7D4B98E1" w:rsidR="00B97B45" w:rsidRDefault="00B97B45">
      <w:pPr>
        <w:pStyle w:val="DiagramType"/>
      </w:pPr>
    </w:p>
    <w:p w14:paraId="5834FBA1" w14:textId="03A62E20" w:rsidR="00B97B45" w:rsidRDefault="00B97B45">
      <w:pPr>
        <w:pStyle w:val="DiagramType"/>
      </w:pPr>
    </w:p>
    <w:p w14:paraId="194444EA" w14:textId="6B147CD4" w:rsidR="00B97B45" w:rsidRDefault="00B97B45">
      <w:pPr>
        <w:pStyle w:val="DiagramType"/>
      </w:pPr>
    </w:p>
    <w:p w14:paraId="0C05B739" w14:textId="5252AFE4" w:rsidR="00B97B45" w:rsidRDefault="00B97B45">
      <w:pPr>
        <w:pStyle w:val="DiagramType"/>
      </w:pPr>
    </w:p>
    <w:p w14:paraId="4932A1C8" w14:textId="36755B56" w:rsidR="00B97B45" w:rsidRDefault="00B97B45">
      <w:pPr>
        <w:pStyle w:val="DiagramType"/>
      </w:pPr>
    </w:p>
    <w:p w14:paraId="4F3DB860" w14:textId="0DD71551" w:rsidR="00B97B45" w:rsidRDefault="00B97B45">
      <w:pPr>
        <w:pStyle w:val="DiagramType"/>
      </w:pPr>
    </w:p>
    <w:p w14:paraId="0F59811F" w14:textId="77BB3AAE" w:rsidR="00B97B45" w:rsidRDefault="00B97B45">
      <w:pPr>
        <w:pStyle w:val="DiagramType"/>
      </w:pPr>
    </w:p>
    <w:p w14:paraId="64C71CCB" w14:textId="45A8940D" w:rsidR="00B97B45" w:rsidRDefault="00B97B45">
      <w:pPr>
        <w:pStyle w:val="DiagramType"/>
      </w:pPr>
    </w:p>
    <w:p w14:paraId="6F449DAC" w14:textId="3661BF5A" w:rsidR="00B97B45" w:rsidRDefault="00B97B45">
      <w:pPr>
        <w:pStyle w:val="DiagramType"/>
      </w:pPr>
    </w:p>
    <w:p w14:paraId="5EF6C0E0" w14:textId="3B5241C5" w:rsidR="00B97B45" w:rsidRDefault="00B97B45">
      <w:pPr>
        <w:pStyle w:val="DiagramType"/>
      </w:pPr>
    </w:p>
    <w:p w14:paraId="5DB1E7B9" w14:textId="0D139727" w:rsidR="00B97B45" w:rsidRDefault="00B97B45">
      <w:pPr>
        <w:pStyle w:val="DiagramType"/>
      </w:pPr>
    </w:p>
    <w:p w14:paraId="439A58B5" w14:textId="1349F1AC" w:rsidR="00B97B45" w:rsidRDefault="00B97B45">
      <w:pPr>
        <w:pStyle w:val="DiagramType"/>
      </w:pPr>
    </w:p>
    <w:p w14:paraId="5A0E664B" w14:textId="77777777" w:rsidR="00B97B45" w:rsidRDefault="00B97B45">
      <w:pPr>
        <w:pStyle w:val="DiagramType"/>
      </w:pPr>
    </w:p>
    <w:p w14:paraId="263AB79E" w14:textId="53AAC9D9" w:rsidR="009C3439" w:rsidRDefault="00A47772">
      <w:pPr>
        <w:pStyle w:val="DiagramType"/>
      </w:pPr>
      <w:r>
        <w:lastRenderedPageBreak/>
        <w:t>Sequence Diagram</w:t>
      </w:r>
    </w:p>
    <w:p w14:paraId="35A2EA90" w14:textId="75772AA0" w:rsidR="009C3439" w:rsidRDefault="00A47772">
      <w:pPr>
        <w:pStyle w:val="Titolo1"/>
      </w:pPr>
      <w:bookmarkStart w:id="493" w:name="KikCyP6GAqBwAccv_RusHtP6GAqBwAWyV"/>
      <w:r>
        <w:t>Switch_ON</w:t>
      </w:r>
      <w:bookmarkEnd w:id="493"/>
    </w:p>
    <w:p w14:paraId="77AB4517" w14:textId="77777777" w:rsidR="00B97B45" w:rsidRPr="00B97B45" w:rsidRDefault="00B97B45" w:rsidP="00B97B45"/>
    <w:p w14:paraId="460D58B3" w14:textId="1615B447" w:rsidR="009C3439" w:rsidRDefault="009C3439">
      <w:pPr>
        <w:jc w:val="center"/>
      </w:pPr>
    </w:p>
    <w:p w14:paraId="07E3D4AD" w14:textId="77777777" w:rsidR="00B97B45" w:rsidRDefault="00B97B45">
      <w:pPr>
        <w:pStyle w:val="DiagramType"/>
      </w:pPr>
      <w:bookmarkStart w:id="494" w:name="0BsHtP6GAqBwAWzA"/>
      <w:bookmarkEnd w:id="494"/>
    </w:p>
    <w:p w14:paraId="47E497B1" w14:textId="77777777" w:rsidR="00B97B45" w:rsidRDefault="00B97B45">
      <w:pPr>
        <w:pStyle w:val="DiagramType"/>
      </w:pPr>
    </w:p>
    <w:p w14:paraId="2F594878" w14:textId="77777777" w:rsidR="00B97B45" w:rsidRDefault="00B97B45">
      <w:pPr>
        <w:pStyle w:val="DiagramType"/>
      </w:pPr>
    </w:p>
    <w:p w14:paraId="53D7EF0B" w14:textId="77777777" w:rsidR="00B97B45" w:rsidRDefault="00B97B45">
      <w:pPr>
        <w:pStyle w:val="DiagramType"/>
      </w:pPr>
    </w:p>
    <w:p w14:paraId="2A81A84D" w14:textId="1FB0B1F2" w:rsidR="00B97B45" w:rsidRDefault="00B97B45">
      <w:pPr>
        <w:pStyle w:val="DiagramType"/>
      </w:pPr>
    </w:p>
    <w:p w14:paraId="7DB7F3F8" w14:textId="065929D1" w:rsidR="00B97B45" w:rsidRDefault="00B97B45">
      <w:pPr>
        <w:pStyle w:val="DiagramType"/>
      </w:pPr>
    </w:p>
    <w:p w14:paraId="4108CF6C" w14:textId="5D78EDF4" w:rsidR="00B97B45" w:rsidRDefault="00B97B45">
      <w:pPr>
        <w:pStyle w:val="DiagramType"/>
      </w:pPr>
    </w:p>
    <w:p w14:paraId="4328B3AC" w14:textId="59B1D5F1" w:rsidR="00B97B45" w:rsidRDefault="00B97B45">
      <w:pPr>
        <w:pStyle w:val="DiagramType"/>
      </w:pPr>
      <w:r>
        <w:rPr>
          <w:noProof/>
        </w:rPr>
        <w:drawing>
          <wp:anchor distT="0" distB="0" distL="114300" distR="114300" simplePos="0" relativeHeight="251668992" behindDoc="1" locked="0" layoutInCell="1" allowOverlap="1" wp14:anchorId="3F36FB1F" wp14:editId="22C1F59A">
            <wp:simplePos x="0" y="0"/>
            <wp:positionH relativeFrom="column">
              <wp:posOffset>-548132</wp:posOffset>
            </wp:positionH>
            <wp:positionV relativeFrom="paragraph">
              <wp:posOffset>111252</wp:posOffset>
            </wp:positionV>
            <wp:extent cx="8468360" cy="5081016"/>
            <wp:effectExtent l="0" t="1695450" r="0" b="1682115"/>
            <wp:wrapTight wrapText="bothSides">
              <wp:wrapPolygon edited="0">
                <wp:start x="21604" y="7"/>
                <wp:lineTo x="30" y="7"/>
                <wp:lineTo x="30" y="21550"/>
                <wp:lineTo x="21604" y="21550"/>
                <wp:lineTo x="21604" y="7"/>
              </wp:wrapPolygon>
            </wp:wrapTight>
            <wp:docPr id="561" name="Image49.png" descr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Image49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71974" cy="5083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E5C25A" w14:textId="77777777" w:rsidR="00B97B45" w:rsidRDefault="00B97B45">
      <w:pPr>
        <w:pStyle w:val="DiagramType"/>
      </w:pPr>
    </w:p>
    <w:p w14:paraId="32FCB8A5" w14:textId="77777777" w:rsidR="00B97B45" w:rsidRDefault="00B97B45">
      <w:pPr>
        <w:pStyle w:val="DiagramType"/>
      </w:pPr>
    </w:p>
    <w:p w14:paraId="710CDC22" w14:textId="77777777" w:rsidR="00B97B45" w:rsidRDefault="00B97B45">
      <w:pPr>
        <w:pStyle w:val="DiagramType"/>
      </w:pPr>
    </w:p>
    <w:p w14:paraId="05F78B44" w14:textId="77777777" w:rsidR="00B97B45" w:rsidRDefault="00B97B45">
      <w:pPr>
        <w:pStyle w:val="DiagramType"/>
      </w:pPr>
    </w:p>
    <w:p w14:paraId="00CFAF83" w14:textId="77777777" w:rsidR="00B97B45" w:rsidRDefault="00B97B45">
      <w:pPr>
        <w:pStyle w:val="DiagramType"/>
      </w:pPr>
    </w:p>
    <w:p w14:paraId="422D90A4" w14:textId="77777777" w:rsidR="00B97B45" w:rsidRDefault="00B97B45">
      <w:pPr>
        <w:pStyle w:val="DiagramType"/>
      </w:pPr>
    </w:p>
    <w:p w14:paraId="10F92C87" w14:textId="77777777" w:rsidR="00B97B45" w:rsidRDefault="00B97B45">
      <w:pPr>
        <w:pStyle w:val="DiagramType"/>
      </w:pPr>
    </w:p>
    <w:p w14:paraId="75C74AC8" w14:textId="77777777" w:rsidR="00B97B45" w:rsidRDefault="00B97B45">
      <w:pPr>
        <w:pStyle w:val="DiagramType"/>
      </w:pPr>
    </w:p>
    <w:p w14:paraId="27A46A7D" w14:textId="77777777" w:rsidR="00B97B45" w:rsidRDefault="00B97B45">
      <w:pPr>
        <w:pStyle w:val="DiagramType"/>
      </w:pPr>
    </w:p>
    <w:p w14:paraId="389D4242" w14:textId="77777777" w:rsidR="00B97B45" w:rsidRDefault="00B97B45">
      <w:pPr>
        <w:pStyle w:val="DiagramType"/>
      </w:pPr>
    </w:p>
    <w:p w14:paraId="1C56AE1F" w14:textId="77777777" w:rsidR="00B97B45" w:rsidRDefault="00B97B45">
      <w:pPr>
        <w:pStyle w:val="DiagramType"/>
      </w:pPr>
    </w:p>
    <w:p w14:paraId="1358825A" w14:textId="77777777" w:rsidR="00B97B45" w:rsidRDefault="00B97B45">
      <w:pPr>
        <w:pStyle w:val="DiagramType"/>
      </w:pPr>
    </w:p>
    <w:p w14:paraId="60E940B8" w14:textId="77777777" w:rsidR="00B97B45" w:rsidRDefault="00B97B45">
      <w:pPr>
        <w:pStyle w:val="DiagramType"/>
      </w:pPr>
    </w:p>
    <w:p w14:paraId="061EB1C8" w14:textId="77777777" w:rsidR="00B97B45" w:rsidRDefault="00B97B45">
      <w:pPr>
        <w:pStyle w:val="DiagramType"/>
      </w:pPr>
    </w:p>
    <w:p w14:paraId="55C654AD" w14:textId="77777777" w:rsidR="00B97B45" w:rsidRDefault="00B97B45">
      <w:pPr>
        <w:pStyle w:val="DiagramType"/>
      </w:pPr>
    </w:p>
    <w:p w14:paraId="2CA1B97D" w14:textId="77777777" w:rsidR="00B97B45" w:rsidRDefault="00B97B45">
      <w:pPr>
        <w:pStyle w:val="DiagramType"/>
      </w:pPr>
    </w:p>
    <w:p w14:paraId="19267A00" w14:textId="77777777" w:rsidR="00B97B45" w:rsidRDefault="00B97B45">
      <w:pPr>
        <w:pStyle w:val="DiagramType"/>
      </w:pPr>
    </w:p>
    <w:p w14:paraId="7F1A250A" w14:textId="77777777" w:rsidR="00B97B45" w:rsidRDefault="00B97B45">
      <w:pPr>
        <w:pStyle w:val="DiagramType"/>
      </w:pPr>
    </w:p>
    <w:p w14:paraId="4A681063" w14:textId="77777777" w:rsidR="00B97B45" w:rsidRDefault="00B97B45">
      <w:pPr>
        <w:pStyle w:val="DiagramType"/>
      </w:pPr>
    </w:p>
    <w:p w14:paraId="3D600E8A" w14:textId="77777777" w:rsidR="00B97B45" w:rsidRDefault="00B97B45">
      <w:pPr>
        <w:pStyle w:val="DiagramType"/>
      </w:pPr>
    </w:p>
    <w:p w14:paraId="79F2303E" w14:textId="77777777" w:rsidR="00B97B45" w:rsidRDefault="00B97B45">
      <w:pPr>
        <w:pStyle w:val="DiagramType"/>
      </w:pPr>
    </w:p>
    <w:p w14:paraId="1CC9EF6C" w14:textId="77777777" w:rsidR="00B97B45" w:rsidRDefault="00B97B45">
      <w:pPr>
        <w:pStyle w:val="DiagramType"/>
      </w:pPr>
    </w:p>
    <w:p w14:paraId="4128E228" w14:textId="77777777" w:rsidR="00B97B45" w:rsidRDefault="00B97B45">
      <w:pPr>
        <w:pStyle w:val="DiagramType"/>
      </w:pPr>
    </w:p>
    <w:p w14:paraId="340DCBA4" w14:textId="77777777" w:rsidR="00B97B45" w:rsidRDefault="00B97B45">
      <w:pPr>
        <w:pStyle w:val="DiagramType"/>
      </w:pPr>
    </w:p>
    <w:p w14:paraId="061B9321" w14:textId="77777777" w:rsidR="00B97B45" w:rsidRDefault="00B97B45">
      <w:pPr>
        <w:pStyle w:val="DiagramType"/>
      </w:pPr>
    </w:p>
    <w:p w14:paraId="61A374E0" w14:textId="77777777" w:rsidR="00B97B45" w:rsidRDefault="00B97B45">
      <w:pPr>
        <w:pStyle w:val="DiagramType"/>
      </w:pPr>
    </w:p>
    <w:p w14:paraId="461AC59C" w14:textId="77777777" w:rsidR="00B97B45" w:rsidRDefault="00B97B45">
      <w:pPr>
        <w:pStyle w:val="DiagramType"/>
      </w:pPr>
    </w:p>
    <w:p w14:paraId="22FEDF62" w14:textId="77777777" w:rsidR="00B97B45" w:rsidRDefault="00B97B45">
      <w:pPr>
        <w:pStyle w:val="DiagramType"/>
      </w:pPr>
    </w:p>
    <w:p w14:paraId="0C354AC4" w14:textId="77777777" w:rsidR="00B97B45" w:rsidRDefault="00B97B45">
      <w:pPr>
        <w:pStyle w:val="DiagramType"/>
      </w:pPr>
    </w:p>
    <w:p w14:paraId="5CE7B99F" w14:textId="77777777" w:rsidR="00B97B45" w:rsidRDefault="00B97B45">
      <w:pPr>
        <w:pStyle w:val="DiagramType"/>
      </w:pPr>
    </w:p>
    <w:p w14:paraId="0910A253" w14:textId="40C8EE97" w:rsidR="009C3439" w:rsidRDefault="00A47772">
      <w:pPr>
        <w:pStyle w:val="DiagramType"/>
      </w:pPr>
      <w:r>
        <w:lastRenderedPageBreak/>
        <w:t>Sequence Diagram</w:t>
      </w:r>
    </w:p>
    <w:p w14:paraId="5E2FEEB7" w14:textId="1CF25423" w:rsidR="009C3439" w:rsidRDefault="00A47772">
      <w:pPr>
        <w:pStyle w:val="Titolo1"/>
      </w:pPr>
      <w:bookmarkStart w:id="495" w:name="bbUuyP6GAqBwAZL0_0BsHtP6GAqBwAWzB"/>
      <w:r>
        <w:t>Switch_OFF</w:t>
      </w:r>
      <w:bookmarkEnd w:id="495"/>
    </w:p>
    <w:p w14:paraId="17927465" w14:textId="77777777" w:rsidR="00B97B45" w:rsidRPr="00B97B45" w:rsidRDefault="00B97B45" w:rsidP="00B97B45"/>
    <w:p w14:paraId="6FE5D4E5" w14:textId="77777777" w:rsidR="009C3439" w:rsidRDefault="00A47772">
      <w:pPr>
        <w:jc w:val="center"/>
      </w:pPr>
      <w:r>
        <w:rPr>
          <w:noProof/>
        </w:rPr>
        <w:drawing>
          <wp:inline distT="0" distB="0" distL="0" distR="0" wp14:anchorId="0872251A" wp14:editId="1E061683">
            <wp:extent cx="5727700" cy="4767923"/>
            <wp:effectExtent l="19050" t="0" r="0" b="0"/>
            <wp:docPr id="563" name="Image50.png" descr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Image50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6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3D0A" w14:textId="77777777" w:rsidR="009C3439" w:rsidRDefault="00A47772">
      <w:r>
        <w:br w:type="page"/>
      </w:r>
    </w:p>
    <w:p w14:paraId="32A39F8C" w14:textId="77777777" w:rsidR="009C3439" w:rsidRDefault="00A47772">
      <w:pPr>
        <w:pStyle w:val="DiagramType"/>
      </w:pPr>
      <w:bookmarkStart w:id="496" w:name="mRsHtP6GAqBwAWza"/>
      <w:bookmarkEnd w:id="496"/>
      <w:r>
        <w:lastRenderedPageBreak/>
        <w:t>State Machine Diagram</w:t>
      </w:r>
    </w:p>
    <w:p w14:paraId="4A2C7B73" w14:textId="1F9B4DB1" w:rsidR="009C3439" w:rsidRDefault="00A47772">
      <w:pPr>
        <w:pStyle w:val="Titolo1"/>
      </w:pPr>
      <w:bookmarkStart w:id="497" w:name="IT3ytP6GAqBwAVgD_mRsHtP6GAqBwAWzb"/>
      <w:r>
        <w:t>Bypass</w:t>
      </w:r>
      <w:bookmarkEnd w:id="497"/>
    </w:p>
    <w:p w14:paraId="240052D9" w14:textId="77777777" w:rsidR="00B97B45" w:rsidRPr="00B97B45" w:rsidRDefault="00B97B45" w:rsidP="00B97B45"/>
    <w:p w14:paraId="2788D075" w14:textId="77777777" w:rsidR="009C3439" w:rsidRDefault="00A47772">
      <w:pPr>
        <w:jc w:val="center"/>
      </w:pPr>
      <w:r>
        <w:rPr>
          <w:noProof/>
        </w:rPr>
        <w:drawing>
          <wp:inline distT="0" distB="0" distL="0" distR="0" wp14:anchorId="6A9A5EAD" wp14:editId="3F2F10CD">
            <wp:extent cx="5727700" cy="1445476"/>
            <wp:effectExtent l="19050" t="0" r="0" b="0"/>
            <wp:docPr id="565" name="Image51.png" descr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Image51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4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98F8" w14:textId="77777777" w:rsidR="00B97B45" w:rsidRDefault="00B97B45">
      <w:pPr>
        <w:pStyle w:val="DiagramType"/>
      </w:pPr>
      <w:bookmarkStart w:id="498" w:name="cJsHtP6GAqBwAWzr"/>
      <w:bookmarkEnd w:id="498"/>
    </w:p>
    <w:p w14:paraId="46B1DEA3" w14:textId="68880A93" w:rsidR="009C3439" w:rsidRDefault="00A47772">
      <w:pPr>
        <w:pStyle w:val="DiagramType"/>
      </w:pPr>
      <w:r>
        <w:t xml:space="preserve">State </w:t>
      </w:r>
      <w:r>
        <w:t>Machine Diagram</w:t>
      </w:r>
    </w:p>
    <w:p w14:paraId="30B6EDA8" w14:textId="3B77169D" w:rsidR="009C3439" w:rsidRDefault="00A47772">
      <w:pPr>
        <w:pStyle w:val="Titolo1"/>
      </w:pPr>
      <w:bookmarkStart w:id="499" w:name="2T3ytP6GAqBwAVgd_cJsHtP6GAqBwAWzs"/>
      <w:r>
        <w:t>Switch ON</w:t>
      </w:r>
      <w:bookmarkEnd w:id="499"/>
    </w:p>
    <w:p w14:paraId="62AB5F52" w14:textId="77777777" w:rsidR="00B97B45" w:rsidRPr="00B97B45" w:rsidRDefault="00B97B45" w:rsidP="00B97B45"/>
    <w:p w14:paraId="74C802B8" w14:textId="77777777" w:rsidR="009C3439" w:rsidRDefault="00A47772">
      <w:pPr>
        <w:jc w:val="center"/>
      </w:pPr>
      <w:r>
        <w:rPr>
          <w:noProof/>
        </w:rPr>
        <w:drawing>
          <wp:inline distT="0" distB="0" distL="0" distR="0" wp14:anchorId="0BA46F47" wp14:editId="3E4DB25D">
            <wp:extent cx="4953000" cy="1133475"/>
            <wp:effectExtent l="19050" t="0" r="0" b="0"/>
            <wp:docPr id="567" name="Image52.png" descr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Image52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51FE" w14:textId="77777777" w:rsidR="009C3439" w:rsidRDefault="00A47772">
      <w:r>
        <w:br w:type="page"/>
      </w:r>
    </w:p>
    <w:p w14:paraId="57DF4E92" w14:textId="77777777" w:rsidR="009C3439" w:rsidRDefault="00A47772">
      <w:pPr>
        <w:pStyle w:val="DiagramType"/>
      </w:pPr>
      <w:bookmarkStart w:id="500" w:name="bpsHtP6GAqBwAWz1"/>
      <w:bookmarkEnd w:id="500"/>
      <w:r>
        <w:lastRenderedPageBreak/>
        <w:t>Requirement Diagram</w:t>
      </w:r>
    </w:p>
    <w:p w14:paraId="2CD613F4" w14:textId="6374C845" w:rsidR="009C3439" w:rsidRDefault="00A47772">
      <w:pPr>
        <w:pStyle w:val="Titolo1"/>
      </w:pPr>
      <w:bookmarkStart w:id="501" w:name="BT3ytP6GAqBwAVgp_bpsHtP6GAqBwAWz2"/>
      <w:r>
        <w:t>Requirement Diagram1</w:t>
      </w:r>
      <w:bookmarkEnd w:id="501"/>
    </w:p>
    <w:p w14:paraId="1233E619" w14:textId="77777777" w:rsidR="00B97B45" w:rsidRPr="00B97B45" w:rsidRDefault="00B97B45" w:rsidP="00B97B45"/>
    <w:p w14:paraId="2BC8341C" w14:textId="4E16FDC3" w:rsidR="009C3439" w:rsidRDefault="00A47772">
      <w:pPr>
        <w:jc w:val="center"/>
      </w:pPr>
      <w:r>
        <w:rPr>
          <w:noProof/>
        </w:rPr>
        <w:drawing>
          <wp:inline distT="0" distB="0" distL="0" distR="0" wp14:anchorId="45C05CC5" wp14:editId="7FB3DA3D">
            <wp:extent cx="5727700" cy="2981966"/>
            <wp:effectExtent l="19050" t="0" r="0" b="0"/>
            <wp:docPr id="569" name="Image53.png" descr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Image53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F934" w14:textId="43923827" w:rsidR="006E7C99" w:rsidRDefault="006E7C99" w:rsidP="006E7C99"/>
    <w:p w14:paraId="7DBABF4E" w14:textId="77777777" w:rsidR="006E7C99" w:rsidRDefault="006E7C99" w:rsidP="006E7C99">
      <w:pPr>
        <w:pStyle w:val="Titolo2"/>
      </w:pPr>
      <w:r>
        <w:rPr>
          <w:noProof/>
        </w:rPr>
        <w:drawing>
          <wp:inline distT="0" distB="0" distL="0" distR="0" wp14:anchorId="7A6F4289" wp14:editId="19588AF7">
            <wp:extent cx="228600" cy="228600"/>
            <wp:effectExtent l="19050" t="0" r="0" b="0"/>
            <wp:docPr id="585" name="Image55.png" descr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Image55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502" w:name="Ij3ytP6GAqBwAVey"/>
      <w:r>
        <w:t>Turn ON Bypass</w:t>
      </w:r>
      <w:bookmarkEnd w:id="502"/>
    </w:p>
    <w:p w14:paraId="004A0694" w14:textId="77777777" w:rsidR="006E7C99" w:rsidRDefault="006E7C99" w:rsidP="006E7C99">
      <w:r>
        <w:rPr>
          <w:rFonts w:ascii="Dialog" w:eastAsia="Dialog" w:hAnsi="Dialog" w:cs="Dialog"/>
          <w:color w:val="000000"/>
        </w:rPr>
        <w:t xml:space="preserve">When </w:t>
      </w:r>
      <w:hyperlink w:anchor="EW2vtP6GAqBwAXsG" w:history="1">
        <w:r>
          <w:rPr>
            <w:rFonts w:ascii="Dialog" w:eastAsia="Dialog" w:hAnsi="Dialog" w:cs="Dialog"/>
            <w:color w:val="0000FF"/>
          </w:rPr>
          <w:t>LED: RedLED_module_3V3</w:t>
        </w:r>
      </w:hyperlink>
      <w:r>
        <w:rPr>
          <w:rFonts w:ascii="Dialog" w:eastAsia="Dialog" w:hAnsi="Dialog" w:cs="Dialog"/>
          <w:color w:val="000000"/>
        </w:rPr>
        <w:t xml:space="preserve"> is OFF and </w:t>
      </w:r>
      <w:hyperlink w:anchor="EFWvtP6GAqBwAXmd" w:history="1">
        <w:r>
          <w:rPr>
            <w:rFonts w:ascii="Dialog" w:eastAsia="Dialog" w:hAnsi="Dialog" w:cs="Dialog"/>
            <w:color w:val="0000FF"/>
          </w:rPr>
          <w:t>User</w:t>
        </w:r>
      </w:hyperlink>
      <w:r>
        <w:rPr>
          <w:rFonts w:ascii="Dialog" w:eastAsia="Dialog" w:hAnsi="Dialog" w:cs="Dialog"/>
          <w:color w:val="000000"/>
        </w:rPr>
        <w:t xml:space="preserve"> </w:t>
      </w:r>
      <w:hyperlink w:anchor="v1WvtP6GAqBwAXnj" w:history="1">
        <w:r>
          <w:rPr>
            <w:rFonts w:ascii="Dialog" w:eastAsia="Dialog" w:hAnsi="Dialog" w:cs="Dialog"/>
            <w:color w:val="0000FF"/>
          </w:rPr>
          <w:t>pushBypass()</w:t>
        </w:r>
      </w:hyperlink>
      <w:r>
        <w:rPr>
          <w:rFonts w:ascii="Dialog" w:eastAsia="Dialog" w:hAnsi="Dialog" w:cs="Dialog"/>
          <w:color w:val="000000"/>
        </w:rPr>
        <w:t>, a digital signal shall be sent to the processing unit such that it will not apply any processing on the input signal.</w:t>
      </w:r>
    </w:p>
    <w:p w14:paraId="32EB1D54" w14:textId="77777777" w:rsidR="006E7C99" w:rsidRDefault="006E7C99" w:rsidP="006E7C99">
      <w:pPr>
        <w:pStyle w:val="Titolo2"/>
      </w:pPr>
      <w:bookmarkStart w:id="503" w:name="14OvtP6GAqBwAXz0"/>
      <w:bookmarkEnd w:id="503"/>
      <w:r>
        <w:rPr>
          <w:noProof/>
        </w:rPr>
        <w:drawing>
          <wp:inline distT="0" distB="0" distL="0" distR="0" wp14:anchorId="74D7EFAF" wp14:editId="1B12F121">
            <wp:extent cx="228600" cy="228600"/>
            <wp:effectExtent l="19050" t="0" r="0" b="0"/>
            <wp:docPr id="587" name="Image55.png" descr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Image55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504" w:name="cj3ytP6GAqBwAVe7"/>
      <w:r>
        <w:t>Turn OFF Bypass</w:t>
      </w:r>
      <w:bookmarkEnd w:id="504"/>
    </w:p>
    <w:p w14:paraId="00D0F6E3" w14:textId="77777777" w:rsidR="006E7C99" w:rsidRDefault="006E7C99" w:rsidP="006E7C99">
      <w:r>
        <w:rPr>
          <w:rFonts w:ascii="Dialog" w:eastAsia="Dialog" w:hAnsi="Dialog" w:cs="Dialog"/>
          <w:color w:val="000000"/>
        </w:rPr>
        <w:t xml:space="preserve">When </w:t>
      </w:r>
      <w:hyperlink w:anchor="EW2vtP6GAqBwAXsG" w:history="1">
        <w:r>
          <w:rPr>
            <w:rFonts w:ascii="Dialog" w:eastAsia="Dialog" w:hAnsi="Dialog" w:cs="Dialog"/>
            <w:color w:val="0000FF"/>
          </w:rPr>
          <w:t>LED: RedLED_module_3V3</w:t>
        </w:r>
      </w:hyperlink>
      <w:r>
        <w:rPr>
          <w:rFonts w:ascii="Dialog" w:eastAsia="Dialog" w:hAnsi="Dialog" w:cs="Dialog"/>
          <w:color w:val="000000"/>
        </w:rPr>
        <w:t xml:space="preserve"> is ON and </w:t>
      </w:r>
      <w:hyperlink w:anchor="EFWvtP6GAqBwAXmd" w:history="1">
        <w:r>
          <w:rPr>
            <w:rFonts w:ascii="Dialog" w:eastAsia="Dialog" w:hAnsi="Dialog" w:cs="Dialog"/>
            <w:color w:val="0000FF"/>
          </w:rPr>
          <w:t>User</w:t>
        </w:r>
      </w:hyperlink>
      <w:r>
        <w:rPr>
          <w:rFonts w:ascii="Dialog" w:eastAsia="Dialog" w:hAnsi="Dialog" w:cs="Dialog"/>
          <w:color w:val="000000"/>
        </w:rPr>
        <w:t xml:space="preserve"> </w:t>
      </w:r>
      <w:hyperlink w:anchor="v1WvtP6GAqBwAXnj" w:history="1">
        <w:r>
          <w:rPr>
            <w:rFonts w:ascii="Dialog" w:eastAsia="Dialog" w:hAnsi="Dialog" w:cs="Dialog"/>
            <w:color w:val="0000FF"/>
          </w:rPr>
          <w:t>pushBypass()</w:t>
        </w:r>
      </w:hyperlink>
      <w:r>
        <w:rPr>
          <w:rFonts w:ascii="Dialog" w:eastAsia="Dialog" w:hAnsi="Dialog" w:cs="Dialog"/>
          <w:color w:val="000000"/>
        </w:rPr>
        <w:t>, a digital signal shall be sent to the processing unit such that it will apply the selected processing effect on the input signal.</w:t>
      </w:r>
    </w:p>
    <w:p w14:paraId="6B9C1C62" w14:textId="77777777" w:rsidR="006E7C99" w:rsidRDefault="006E7C99" w:rsidP="006E7C99">
      <w:pPr>
        <w:pStyle w:val="Titolo2"/>
      </w:pPr>
      <w:bookmarkStart w:id="505" w:name="b4OvtP6GAqBwAXz2"/>
      <w:bookmarkEnd w:id="505"/>
      <w:r>
        <w:rPr>
          <w:noProof/>
        </w:rPr>
        <w:drawing>
          <wp:inline distT="0" distB="0" distL="0" distR="0" wp14:anchorId="40B94FD6" wp14:editId="20389E35">
            <wp:extent cx="228600" cy="228600"/>
            <wp:effectExtent l="19050" t="0" r="0" b="0"/>
            <wp:docPr id="589" name="Image55.png" descr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Image55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506" w:name="yj3ytP6GAqBwAVfE"/>
      <w:r>
        <w:t>Volume UP/DOWN</w:t>
      </w:r>
      <w:bookmarkEnd w:id="506"/>
    </w:p>
    <w:p w14:paraId="5EF9C51A" w14:textId="77777777" w:rsidR="006E7C99" w:rsidRDefault="006E7C99" w:rsidP="006E7C99">
      <w:r>
        <w:rPr>
          <w:rFonts w:ascii="Dialog" w:eastAsia="Dialog" w:hAnsi="Dialog" w:cs="Dialog"/>
          <w:color w:val="000000"/>
        </w:rPr>
        <w:t xml:space="preserve">When the </w:t>
      </w:r>
      <w:hyperlink w:anchor="EFWvtP6GAqBwAXmd" w:history="1">
        <w:r>
          <w:rPr>
            <w:rFonts w:ascii="Dialog" w:eastAsia="Dialog" w:hAnsi="Dialog" w:cs="Dialog"/>
            <w:color w:val="0000FF"/>
          </w:rPr>
          <w:t>User</w:t>
        </w:r>
      </w:hyperlink>
      <w:r>
        <w:rPr>
          <w:rFonts w:ascii="Dialog" w:eastAsia="Dialog" w:hAnsi="Dialog" w:cs="Dialog"/>
          <w:color w:val="000000"/>
        </w:rPr>
        <w:t xml:space="preserve"> rotates </w:t>
      </w:r>
      <w:hyperlink w:anchor="k1WvtP6GAqBwAXnU" w:history="1">
        <w:r>
          <w:rPr>
            <w:rFonts w:ascii="Dialog" w:eastAsia="Dialog" w:hAnsi="Dialog" w:cs="Dialog"/>
            <w:color w:val="0000FF"/>
          </w:rPr>
          <w:t>POT1: 10K_t20%_LOG_POT_H20mm_THT</w:t>
        </w:r>
      </w:hyperlink>
      <w:r>
        <w:rPr>
          <w:rFonts w:ascii="Dialog" w:eastAsia="Dialog" w:hAnsi="Dialog" w:cs="Dialog"/>
          <w:color w:val="000000"/>
        </w:rPr>
        <w:t xml:space="preserve">, volume value shall be sent to the processing unit so that amplitude of output signal increases or decreases until </w:t>
      </w:r>
      <w:hyperlink w:anchor="EFWvtP6GAqBwAXmd" w:history="1">
        <w:r>
          <w:rPr>
            <w:rFonts w:ascii="Dialog" w:eastAsia="Dialog" w:hAnsi="Dialog" w:cs="Dialog"/>
            <w:color w:val="0000FF"/>
          </w:rPr>
          <w:t>User</w:t>
        </w:r>
      </w:hyperlink>
      <w:r>
        <w:rPr>
          <w:rFonts w:ascii="Dialog" w:eastAsia="Dialog" w:hAnsi="Dialog" w:cs="Dialog"/>
          <w:color w:val="000000"/>
        </w:rPr>
        <w:t xml:space="preserve"> stops the rotation. The new value of volume shall be updated on the </w:t>
      </w:r>
      <w:hyperlink w:anchor="BW2vtP6GAqBwAXsJ" w:history="1">
        <w:r>
          <w:rPr>
            <w:rFonts w:ascii="Dialog" w:eastAsia="Dialog" w:hAnsi="Dialog" w:cs="Dialog"/>
            <w:color w:val="0000FF"/>
          </w:rPr>
          <w:t>OLED: OLED_module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2F0B523C" w14:textId="77777777" w:rsidR="006E7C99" w:rsidRDefault="006E7C99" w:rsidP="006E7C99">
      <w:pPr>
        <w:pStyle w:val="Titolo2"/>
      </w:pPr>
      <w:bookmarkStart w:id="507" w:name="wEOvtP6GAqBwAXz4"/>
      <w:bookmarkEnd w:id="507"/>
      <w:r>
        <w:rPr>
          <w:noProof/>
        </w:rPr>
        <w:drawing>
          <wp:inline distT="0" distB="0" distL="0" distR="0" wp14:anchorId="371A2C73" wp14:editId="0227FF6A">
            <wp:extent cx="228600" cy="228600"/>
            <wp:effectExtent l="19050" t="0" r="0" b="0"/>
            <wp:docPr id="591" name="Image55.png" descr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Image55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508" w:name="Bj3ytP6GAqBwAVfN"/>
      <w:r>
        <w:t>Next effect</w:t>
      </w:r>
      <w:bookmarkEnd w:id="508"/>
    </w:p>
    <w:p w14:paraId="605E8ED4" w14:textId="77777777" w:rsidR="006E7C99" w:rsidRDefault="006E7C99" w:rsidP="006E7C99">
      <w:r>
        <w:rPr>
          <w:rFonts w:ascii="Dialog" w:eastAsia="Dialog" w:hAnsi="Dialog" w:cs="Dialog"/>
          <w:color w:val="000000"/>
        </w:rPr>
        <w:t xml:space="preserve">When the </w:t>
      </w:r>
      <w:hyperlink w:anchor="EFWvtP6GAqBwAXmd" w:history="1">
        <w:r>
          <w:rPr>
            <w:rFonts w:ascii="Dialog" w:eastAsia="Dialog" w:hAnsi="Dialog" w:cs="Dialog"/>
            <w:color w:val="0000FF"/>
          </w:rPr>
          <w:t>User</w:t>
        </w:r>
      </w:hyperlink>
      <w:r>
        <w:rPr>
          <w:rFonts w:ascii="Dialog" w:eastAsia="Dialog" w:hAnsi="Dialog" w:cs="Dialog"/>
          <w:color w:val="000000"/>
        </w:rPr>
        <w:t xml:space="preserve"> </w:t>
      </w:r>
      <w:hyperlink w:anchor="R1WvtP6GAqBwAXnb" w:history="1">
        <w:proofErr w:type="gramStart"/>
        <w:r>
          <w:rPr>
            <w:rFonts w:ascii="Dialog" w:eastAsia="Dialog" w:hAnsi="Dialog" w:cs="Dialog"/>
            <w:color w:val="0000FF"/>
          </w:rPr>
          <w:t>pushNextFx(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and </w:t>
      </w:r>
      <w:hyperlink w:anchor="R1WvtP6GAqBwAXnc" w:history="1">
        <w:r>
          <w:rPr>
            <w:rFonts w:ascii="Dialog" w:eastAsia="Dialog" w:hAnsi="Dialog" w:cs="Dialog"/>
            <w:color w:val="0000FF"/>
          </w:rPr>
          <w:t>releaseNextFx()</w:t>
        </w:r>
      </w:hyperlink>
      <w:r>
        <w:rPr>
          <w:rFonts w:ascii="Dialog" w:eastAsia="Dialog" w:hAnsi="Dialog" w:cs="Dialog"/>
          <w:color w:val="000000"/>
        </w:rPr>
        <w:t xml:space="preserve">. A digital signal shall be sent to the processing unit in order to change to the next processing effect between the ones available, according to the effect sequence </w:t>
      </w:r>
      <w:hyperlink w:anchor="aVWvtP6GAqBwAXnC" w:history="1">
        <w:r>
          <w:rPr>
            <w:rFonts w:ascii="Dialog" w:eastAsia="Dialog" w:hAnsi="Dialog" w:cs="Dialog"/>
            <w:color w:val="0000FF"/>
          </w:rPr>
          <w:t>delay(&amp;in: float): void</w:t>
        </w:r>
      </w:hyperlink>
      <w:r>
        <w:rPr>
          <w:rFonts w:ascii="Dialog" w:eastAsia="Dialog" w:hAnsi="Dialog" w:cs="Dialog"/>
          <w:color w:val="000000"/>
        </w:rPr>
        <w:t>-&gt;</w:t>
      </w:r>
      <w:hyperlink w:anchor="dVWvtP6GAqBwAXnL" w:history="1">
        <w:r>
          <w:rPr>
            <w:rFonts w:ascii="Dialog" w:eastAsia="Dialog" w:hAnsi="Dialog" w:cs="Dialog"/>
            <w:color w:val="0000FF"/>
          </w:rPr>
          <w:t>tremolo(&amp;in: float): void</w:t>
        </w:r>
      </w:hyperlink>
      <w:r>
        <w:rPr>
          <w:rFonts w:ascii="Dialog" w:eastAsia="Dialog" w:hAnsi="Dialog" w:cs="Dialog"/>
          <w:color w:val="000000"/>
        </w:rPr>
        <w:t>-&gt;</w:t>
      </w:r>
      <w:hyperlink w:anchor="dVWvtP6GAqBwAXnM" w:history="1">
        <w:r>
          <w:rPr>
            <w:rFonts w:ascii="Dialog" w:eastAsia="Dialog" w:hAnsi="Dialog" w:cs="Dialog"/>
            <w:color w:val="0000FF"/>
          </w:rPr>
          <w:t>phaser(&amp;in: float): void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269A3C59" w14:textId="77777777" w:rsidR="006E7C99" w:rsidRDefault="006E7C99" w:rsidP="006E7C99">
      <w:r>
        <w:rPr>
          <w:rFonts w:ascii="Dialog" w:eastAsia="Dialog" w:hAnsi="Dialog" w:cs="Dialog"/>
          <w:color w:val="000000"/>
        </w:rPr>
        <w:t xml:space="preserve">The </w:t>
      </w:r>
      <w:hyperlink w:anchor="aVWvtP6GAqBwAXnC" w:history="1">
        <w:proofErr w:type="gramStart"/>
        <w:r>
          <w:rPr>
            <w:rFonts w:ascii="Dialog" w:eastAsia="Dialog" w:hAnsi="Dialog" w:cs="Dialog"/>
            <w:color w:val="0000FF"/>
          </w:rPr>
          <w:t>delay(</w:t>
        </w:r>
        <w:proofErr w:type="gramEnd"/>
        <w:r>
          <w:rPr>
            <w:rFonts w:ascii="Dialog" w:eastAsia="Dialog" w:hAnsi="Dialog" w:cs="Dialog"/>
            <w:color w:val="0000FF"/>
          </w:rPr>
          <w:t>&amp;in: float): void</w:t>
        </w:r>
      </w:hyperlink>
      <w:r>
        <w:rPr>
          <w:rFonts w:ascii="Dialog" w:eastAsia="Dialog" w:hAnsi="Dialog" w:cs="Dialog"/>
          <w:color w:val="000000"/>
        </w:rPr>
        <w:t xml:space="preserve"> effect shall apply a temporal delay to the input audio signal. Then the delayed signal is overlapped to the original one </w:t>
      </w:r>
      <w:proofErr w:type="gramStart"/>
      <w:r>
        <w:rPr>
          <w:rFonts w:ascii="Dialog" w:eastAsia="Dialog" w:hAnsi="Dialog" w:cs="Dialog"/>
          <w:color w:val="000000"/>
        </w:rPr>
        <w:t>in order to</w:t>
      </w:r>
      <w:proofErr w:type="gramEnd"/>
      <w:r>
        <w:rPr>
          <w:rFonts w:ascii="Dialog" w:eastAsia="Dialog" w:hAnsi="Dialog" w:cs="Dialog"/>
          <w:color w:val="000000"/>
        </w:rPr>
        <w:t xml:space="preserve"> have an effect that is similar to the echo. </w:t>
      </w:r>
    </w:p>
    <w:p w14:paraId="0609FA4D" w14:textId="77777777" w:rsidR="006E7C99" w:rsidRDefault="006E7C99" w:rsidP="006E7C99">
      <w:r>
        <w:rPr>
          <w:rFonts w:ascii="Dialog" w:eastAsia="Dialog" w:hAnsi="Dialog" w:cs="Dialog"/>
          <w:color w:val="000000"/>
        </w:rPr>
        <w:t xml:space="preserve">The </w:t>
      </w:r>
      <w:hyperlink w:anchor="dVWvtP6GAqBwAXnL" w:history="1">
        <w:proofErr w:type="gramStart"/>
        <w:r>
          <w:rPr>
            <w:rFonts w:ascii="Dialog" w:eastAsia="Dialog" w:hAnsi="Dialog" w:cs="Dialog"/>
            <w:color w:val="0000FF"/>
          </w:rPr>
          <w:t>tremolo(</w:t>
        </w:r>
        <w:proofErr w:type="gramEnd"/>
        <w:r>
          <w:rPr>
            <w:rFonts w:ascii="Dialog" w:eastAsia="Dialog" w:hAnsi="Dialog" w:cs="Dialog"/>
            <w:color w:val="0000FF"/>
          </w:rPr>
          <w:t>&amp;in: float): void</w:t>
        </w:r>
      </w:hyperlink>
      <w:r>
        <w:rPr>
          <w:rFonts w:ascii="Dialog" w:eastAsia="Dialog" w:hAnsi="Dialog" w:cs="Dialog"/>
          <w:color w:val="000000"/>
        </w:rPr>
        <w:t xml:space="preserve"> effect shall apply a little amplitude modulation to the input audio signal. </w:t>
      </w:r>
    </w:p>
    <w:p w14:paraId="47D418E4" w14:textId="77777777" w:rsidR="006E7C99" w:rsidRDefault="006E7C99" w:rsidP="006E7C99">
      <w:r>
        <w:rPr>
          <w:rFonts w:ascii="Dialog" w:eastAsia="Dialog" w:hAnsi="Dialog" w:cs="Dialog"/>
          <w:color w:val="000000"/>
        </w:rPr>
        <w:t xml:space="preserve">The </w:t>
      </w:r>
      <w:hyperlink w:anchor="dVWvtP6GAqBwAXnM" w:history="1">
        <w:proofErr w:type="gramStart"/>
        <w:r>
          <w:rPr>
            <w:rFonts w:ascii="Dialog" w:eastAsia="Dialog" w:hAnsi="Dialog" w:cs="Dialog"/>
            <w:color w:val="0000FF"/>
          </w:rPr>
          <w:t>phaser(</w:t>
        </w:r>
        <w:proofErr w:type="gramEnd"/>
        <w:r>
          <w:rPr>
            <w:rFonts w:ascii="Dialog" w:eastAsia="Dialog" w:hAnsi="Dialog" w:cs="Dialog"/>
            <w:color w:val="0000FF"/>
          </w:rPr>
          <w:t>&amp;in: float): void</w:t>
        </w:r>
      </w:hyperlink>
      <w:r>
        <w:rPr>
          <w:rFonts w:ascii="Dialog" w:eastAsia="Dialog" w:hAnsi="Dialog" w:cs="Dialog"/>
          <w:color w:val="000000"/>
        </w:rPr>
        <w:t xml:space="preserve"> effect shall apply a phase shift to the input audio signal. </w:t>
      </w:r>
    </w:p>
    <w:p w14:paraId="2ECBB028" w14:textId="77777777" w:rsidR="006E7C99" w:rsidRDefault="006E7C99" w:rsidP="006E7C99">
      <w:r>
        <w:rPr>
          <w:rFonts w:ascii="Dialog" w:eastAsia="Dialog" w:hAnsi="Dialog" w:cs="Dialog"/>
          <w:color w:val="000000"/>
        </w:rPr>
        <w:t xml:space="preserve">The new effect name shall be displayed on the </w:t>
      </w:r>
      <w:hyperlink w:anchor="BW2vtP6GAqBwAXsJ" w:history="1">
        <w:r>
          <w:rPr>
            <w:rFonts w:ascii="Dialog" w:eastAsia="Dialog" w:hAnsi="Dialog" w:cs="Dialog"/>
            <w:color w:val="0000FF"/>
          </w:rPr>
          <w:t>OLED: OLED_module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5731B364" w14:textId="77777777" w:rsidR="006E7C99" w:rsidRDefault="006E7C99" w:rsidP="006E7C99">
      <w:pPr>
        <w:pStyle w:val="Titolo2"/>
      </w:pPr>
      <w:bookmarkStart w:id="509" w:name="yEOvtP6GAqBwAXz6"/>
      <w:bookmarkEnd w:id="509"/>
      <w:r>
        <w:rPr>
          <w:noProof/>
        </w:rPr>
        <w:lastRenderedPageBreak/>
        <w:drawing>
          <wp:inline distT="0" distB="0" distL="0" distR="0" wp14:anchorId="537E2B7F" wp14:editId="2A578480">
            <wp:extent cx="228600" cy="228600"/>
            <wp:effectExtent l="19050" t="0" r="0" b="0"/>
            <wp:docPr id="593" name="Image55.png" descr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Image55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510" w:name="Zj3ytP6GAqBwAVfW"/>
      <w:r>
        <w:t>Requirement</w:t>
      </w:r>
      <w:bookmarkEnd w:id="510"/>
    </w:p>
    <w:p w14:paraId="28BBDA66" w14:textId="77777777" w:rsidR="006E7C99" w:rsidRDefault="006E7C99" w:rsidP="006E7C99">
      <w:r>
        <w:rPr>
          <w:rFonts w:ascii="Dialog" w:eastAsia="Dialog" w:hAnsi="Dialog" w:cs="Dialog"/>
          <w:color w:val="000000"/>
        </w:rPr>
        <w:t xml:space="preserve">When the </w:t>
      </w:r>
      <w:hyperlink w:anchor="EFWvtP6GAqBwAXmd" w:history="1">
        <w:r>
          <w:rPr>
            <w:rFonts w:ascii="Dialog" w:eastAsia="Dialog" w:hAnsi="Dialog" w:cs="Dialog"/>
            <w:color w:val="0000FF"/>
          </w:rPr>
          <w:t>User</w:t>
        </w:r>
      </w:hyperlink>
      <w:r>
        <w:rPr>
          <w:rFonts w:ascii="Dialog" w:eastAsia="Dialog" w:hAnsi="Dialog" w:cs="Dialog"/>
          <w:color w:val="000000"/>
        </w:rPr>
        <w:t xml:space="preserve"> </w:t>
      </w:r>
      <w:hyperlink w:anchor="D1WvtP6GAqBwAXnf" w:history="1">
        <w:proofErr w:type="gramStart"/>
        <w:r>
          <w:rPr>
            <w:rFonts w:ascii="Dialog" w:eastAsia="Dialog" w:hAnsi="Dialog" w:cs="Dialog"/>
            <w:color w:val="0000FF"/>
          </w:rPr>
          <w:t>pushBackFx(</w:t>
        </w:r>
        <w:proofErr w:type="gramEnd"/>
        <w:r>
          <w:rPr>
            <w:rFonts w:ascii="Dialog" w:eastAsia="Dialog" w:hAnsi="Dialog" w:cs="Dialog"/>
            <w:color w:val="0000FF"/>
          </w:rPr>
          <w:t>)</w:t>
        </w:r>
      </w:hyperlink>
      <w:r>
        <w:rPr>
          <w:rFonts w:ascii="Dialog" w:eastAsia="Dialog" w:hAnsi="Dialog" w:cs="Dialog"/>
          <w:color w:val="000000"/>
        </w:rPr>
        <w:t xml:space="preserve"> and </w:t>
      </w:r>
      <w:hyperlink w:anchor="D1WvtP6GAqBwAXng" w:history="1">
        <w:r>
          <w:rPr>
            <w:rFonts w:ascii="Dialog" w:eastAsia="Dialog" w:hAnsi="Dialog" w:cs="Dialog"/>
            <w:color w:val="0000FF"/>
          </w:rPr>
          <w:t>releaseBackFx()</w:t>
        </w:r>
      </w:hyperlink>
      <w:r>
        <w:rPr>
          <w:rFonts w:ascii="Dialog" w:eastAsia="Dialog" w:hAnsi="Dialog" w:cs="Dialog"/>
          <w:color w:val="000000"/>
        </w:rPr>
        <w:t xml:space="preserve">. A digital signal shall be sent to the processing unit in order to change to the previous processing effect between the ones available, according to the effect sequence </w:t>
      </w:r>
      <w:hyperlink w:anchor="aVWvtP6GAqBwAXnC" w:history="1">
        <w:r>
          <w:rPr>
            <w:rFonts w:ascii="Dialog" w:eastAsia="Dialog" w:hAnsi="Dialog" w:cs="Dialog"/>
            <w:color w:val="0000FF"/>
          </w:rPr>
          <w:t>delay(&amp;in: float): void</w:t>
        </w:r>
      </w:hyperlink>
      <w:r>
        <w:rPr>
          <w:rFonts w:ascii="Dialog" w:eastAsia="Dialog" w:hAnsi="Dialog" w:cs="Dialog"/>
          <w:color w:val="000000"/>
        </w:rPr>
        <w:t>-&gt;</w:t>
      </w:r>
      <w:hyperlink w:anchor="dVWvtP6GAqBwAXnL" w:history="1">
        <w:r>
          <w:rPr>
            <w:rFonts w:ascii="Dialog" w:eastAsia="Dialog" w:hAnsi="Dialog" w:cs="Dialog"/>
            <w:color w:val="0000FF"/>
          </w:rPr>
          <w:t>tremolo(&amp;in: float): void</w:t>
        </w:r>
      </w:hyperlink>
      <w:r>
        <w:rPr>
          <w:rFonts w:ascii="Dialog" w:eastAsia="Dialog" w:hAnsi="Dialog" w:cs="Dialog"/>
          <w:color w:val="000000"/>
        </w:rPr>
        <w:t>-&gt;</w:t>
      </w:r>
      <w:hyperlink w:anchor="dVWvtP6GAqBwAXnM" w:history="1">
        <w:r>
          <w:rPr>
            <w:rFonts w:ascii="Dialog" w:eastAsia="Dialog" w:hAnsi="Dialog" w:cs="Dialog"/>
            <w:color w:val="0000FF"/>
          </w:rPr>
          <w:t>phaser(&amp;in: float): void</w:t>
        </w:r>
      </w:hyperlink>
      <w:r>
        <w:rPr>
          <w:rFonts w:ascii="Dialog" w:eastAsia="Dialog" w:hAnsi="Dialog" w:cs="Dialog"/>
          <w:color w:val="000000"/>
        </w:rPr>
        <w:t xml:space="preserve">. </w:t>
      </w:r>
    </w:p>
    <w:p w14:paraId="49B63114" w14:textId="77777777" w:rsidR="006E7C99" w:rsidRDefault="006E7C99" w:rsidP="006E7C99">
      <w:r>
        <w:rPr>
          <w:rFonts w:ascii="Dialog" w:eastAsia="Dialog" w:hAnsi="Dialog" w:cs="Dialog"/>
          <w:color w:val="000000"/>
        </w:rPr>
        <w:t xml:space="preserve">The </w:t>
      </w:r>
      <w:hyperlink w:anchor="aVWvtP6GAqBwAXnC" w:history="1">
        <w:proofErr w:type="gramStart"/>
        <w:r>
          <w:rPr>
            <w:rFonts w:ascii="Dialog" w:eastAsia="Dialog" w:hAnsi="Dialog" w:cs="Dialog"/>
            <w:color w:val="0000FF"/>
          </w:rPr>
          <w:t>delay(</w:t>
        </w:r>
        <w:proofErr w:type="gramEnd"/>
        <w:r>
          <w:rPr>
            <w:rFonts w:ascii="Dialog" w:eastAsia="Dialog" w:hAnsi="Dialog" w:cs="Dialog"/>
            <w:color w:val="0000FF"/>
          </w:rPr>
          <w:t>&amp;in: float): void</w:t>
        </w:r>
      </w:hyperlink>
      <w:r>
        <w:rPr>
          <w:rFonts w:ascii="Dialog" w:eastAsia="Dialog" w:hAnsi="Dialog" w:cs="Dialog"/>
          <w:color w:val="000000"/>
        </w:rPr>
        <w:t xml:space="preserve"> effect shall apply a temporal delay to the input audio signal. Then the delayed signal is overlapped to the original one </w:t>
      </w:r>
      <w:proofErr w:type="gramStart"/>
      <w:r>
        <w:rPr>
          <w:rFonts w:ascii="Dialog" w:eastAsia="Dialog" w:hAnsi="Dialog" w:cs="Dialog"/>
          <w:color w:val="000000"/>
        </w:rPr>
        <w:t>in order to</w:t>
      </w:r>
      <w:proofErr w:type="gramEnd"/>
      <w:r>
        <w:rPr>
          <w:rFonts w:ascii="Dialog" w:eastAsia="Dialog" w:hAnsi="Dialog" w:cs="Dialog"/>
          <w:color w:val="000000"/>
        </w:rPr>
        <w:t xml:space="preserve"> have an effect that is similar to the echo. </w:t>
      </w:r>
    </w:p>
    <w:p w14:paraId="6D85A4AE" w14:textId="77777777" w:rsidR="006E7C99" w:rsidRDefault="006E7C99" w:rsidP="006E7C99">
      <w:r>
        <w:rPr>
          <w:rFonts w:ascii="Dialog" w:eastAsia="Dialog" w:hAnsi="Dialog" w:cs="Dialog"/>
          <w:color w:val="000000"/>
        </w:rPr>
        <w:t xml:space="preserve">The </w:t>
      </w:r>
      <w:hyperlink w:anchor="dVWvtP6GAqBwAXnL" w:history="1">
        <w:proofErr w:type="gramStart"/>
        <w:r>
          <w:rPr>
            <w:rFonts w:ascii="Dialog" w:eastAsia="Dialog" w:hAnsi="Dialog" w:cs="Dialog"/>
            <w:color w:val="0000FF"/>
          </w:rPr>
          <w:t>tremolo(</w:t>
        </w:r>
        <w:proofErr w:type="gramEnd"/>
        <w:r>
          <w:rPr>
            <w:rFonts w:ascii="Dialog" w:eastAsia="Dialog" w:hAnsi="Dialog" w:cs="Dialog"/>
            <w:color w:val="0000FF"/>
          </w:rPr>
          <w:t>&amp;in: float): void</w:t>
        </w:r>
      </w:hyperlink>
      <w:r>
        <w:rPr>
          <w:rFonts w:ascii="Dialog" w:eastAsia="Dialog" w:hAnsi="Dialog" w:cs="Dialog"/>
          <w:color w:val="000000"/>
        </w:rPr>
        <w:t xml:space="preserve"> effect shall apply a little amplitude modulation to the input audio signal. </w:t>
      </w:r>
    </w:p>
    <w:p w14:paraId="3B0B8DF0" w14:textId="77777777" w:rsidR="006E7C99" w:rsidRDefault="006E7C99" w:rsidP="006E7C99">
      <w:r>
        <w:rPr>
          <w:rFonts w:ascii="Dialog" w:eastAsia="Dialog" w:hAnsi="Dialog" w:cs="Dialog"/>
          <w:color w:val="000000"/>
        </w:rPr>
        <w:t xml:space="preserve">The </w:t>
      </w:r>
      <w:hyperlink w:anchor="dVWvtP6GAqBwAXnM" w:history="1">
        <w:proofErr w:type="gramStart"/>
        <w:r>
          <w:rPr>
            <w:rFonts w:ascii="Dialog" w:eastAsia="Dialog" w:hAnsi="Dialog" w:cs="Dialog"/>
            <w:color w:val="0000FF"/>
          </w:rPr>
          <w:t>phaser(</w:t>
        </w:r>
        <w:proofErr w:type="gramEnd"/>
        <w:r>
          <w:rPr>
            <w:rFonts w:ascii="Dialog" w:eastAsia="Dialog" w:hAnsi="Dialog" w:cs="Dialog"/>
            <w:color w:val="0000FF"/>
          </w:rPr>
          <w:t>&amp;in: float): void</w:t>
        </w:r>
      </w:hyperlink>
      <w:r>
        <w:rPr>
          <w:rFonts w:ascii="Dialog" w:eastAsia="Dialog" w:hAnsi="Dialog" w:cs="Dialog"/>
          <w:color w:val="000000"/>
        </w:rPr>
        <w:t xml:space="preserve"> effect shall apply a phase shift to the input audio signal. </w:t>
      </w:r>
    </w:p>
    <w:p w14:paraId="45510B3A" w14:textId="77777777" w:rsidR="006E7C99" w:rsidRDefault="006E7C99" w:rsidP="006E7C99">
      <w:r>
        <w:rPr>
          <w:rFonts w:ascii="Dialog" w:eastAsia="Dialog" w:hAnsi="Dialog" w:cs="Dialog"/>
          <w:color w:val="000000"/>
        </w:rPr>
        <w:t xml:space="preserve">The new effect name shall be displayed on the </w:t>
      </w:r>
      <w:hyperlink w:anchor="BW2vtP6GAqBwAXsJ" w:history="1">
        <w:r>
          <w:rPr>
            <w:rFonts w:ascii="Dialog" w:eastAsia="Dialog" w:hAnsi="Dialog" w:cs="Dialog"/>
            <w:color w:val="0000FF"/>
          </w:rPr>
          <w:t>OLED: OLED_module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51287E25" w14:textId="77777777" w:rsidR="006E7C99" w:rsidRDefault="006E7C99" w:rsidP="006E7C99">
      <w:pPr>
        <w:pStyle w:val="Titolo2"/>
      </w:pPr>
      <w:bookmarkStart w:id="511" w:name="xEOvtP6GAqBwAXz8"/>
      <w:bookmarkEnd w:id="511"/>
      <w:r>
        <w:rPr>
          <w:noProof/>
        </w:rPr>
        <w:drawing>
          <wp:inline distT="0" distB="0" distL="0" distR="0" wp14:anchorId="7A82F96A" wp14:editId="0DA74C53">
            <wp:extent cx="228600" cy="228600"/>
            <wp:effectExtent l="19050" t="0" r="0" b="0"/>
            <wp:docPr id="595" name="Image55.png" descr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Image55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512" w:name="tj3ytP6GAqBwAVff"/>
      <w:r>
        <w:t>Requirement2</w:t>
      </w:r>
      <w:bookmarkEnd w:id="512"/>
    </w:p>
    <w:p w14:paraId="197C35A0" w14:textId="77777777" w:rsidR="006E7C99" w:rsidRDefault="006E7C99" w:rsidP="006E7C99">
      <w:r>
        <w:rPr>
          <w:rFonts w:ascii="Dialog" w:eastAsia="Dialog" w:hAnsi="Dialog" w:cs="Dialog"/>
          <w:color w:val="000000"/>
        </w:rPr>
        <w:t xml:space="preserve">When </w:t>
      </w:r>
      <w:hyperlink w:anchor="EFWvtP6GAqBwAXmd" w:history="1">
        <w:r>
          <w:rPr>
            <w:rFonts w:ascii="Dialog" w:eastAsia="Dialog" w:hAnsi="Dialog" w:cs="Dialog"/>
            <w:color w:val="0000FF"/>
          </w:rPr>
          <w:t>User</w:t>
        </w:r>
      </w:hyperlink>
      <w:r>
        <w:rPr>
          <w:rFonts w:ascii="Dialog" w:eastAsia="Dialog" w:hAnsi="Dialog" w:cs="Dialog"/>
          <w:color w:val="000000"/>
        </w:rPr>
        <w:t xml:space="preserve"> rotates </w:t>
      </w:r>
      <w:hyperlink w:anchor="tVWvtP6GAqBwAXnJ" w:history="1">
        <w:r>
          <w:rPr>
            <w:rFonts w:ascii="Dialog" w:eastAsia="Dialog" w:hAnsi="Dialog" w:cs="Dialog"/>
            <w:color w:val="0000FF"/>
          </w:rPr>
          <w:t>POT2: 10K_t20%_LOG_POT_H20mm_THT</w:t>
        </w:r>
      </w:hyperlink>
      <w:r>
        <w:rPr>
          <w:rFonts w:ascii="Dialog" w:eastAsia="Dialog" w:hAnsi="Dialog" w:cs="Dialog"/>
          <w:color w:val="000000"/>
        </w:rPr>
        <w:t xml:space="preserve">. Parameter value of the selected effect shall be increased or decreased until </w:t>
      </w:r>
      <w:hyperlink w:anchor="EFWvtP6GAqBwAXmd" w:history="1">
        <w:r>
          <w:rPr>
            <w:rFonts w:ascii="Dialog" w:eastAsia="Dialog" w:hAnsi="Dialog" w:cs="Dialog"/>
            <w:color w:val="0000FF"/>
          </w:rPr>
          <w:t>User</w:t>
        </w:r>
      </w:hyperlink>
      <w:r>
        <w:rPr>
          <w:rFonts w:ascii="Dialog" w:eastAsia="Dialog" w:hAnsi="Dialog" w:cs="Dialog"/>
          <w:color w:val="000000"/>
        </w:rPr>
        <w:t xml:space="preserve"> stops the rotation and is sent to the processing unit </w:t>
      </w:r>
      <w:proofErr w:type="gramStart"/>
      <w:r>
        <w:rPr>
          <w:rFonts w:ascii="Dialog" w:eastAsia="Dialog" w:hAnsi="Dialog" w:cs="Dialog"/>
          <w:color w:val="000000"/>
        </w:rPr>
        <w:t>in order to</w:t>
      </w:r>
      <w:proofErr w:type="gramEnd"/>
      <w:r>
        <w:rPr>
          <w:rFonts w:ascii="Dialog" w:eastAsia="Dialog" w:hAnsi="Dialog" w:cs="Dialog"/>
          <w:color w:val="000000"/>
        </w:rPr>
        <w:t xml:space="preserve"> obtain the desired signal processing: </w:t>
      </w:r>
    </w:p>
    <w:p w14:paraId="4D21E8FB" w14:textId="77777777" w:rsidR="006E7C99" w:rsidRDefault="006E7C99" w:rsidP="006E7C99">
      <w:r>
        <w:rPr>
          <w:rFonts w:ascii="Dialog" w:eastAsia="Dialog" w:hAnsi="Dialog" w:cs="Dialog"/>
          <w:color w:val="000000"/>
        </w:rPr>
        <w:t xml:space="preserve">- in case of </w:t>
      </w:r>
      <w:hyperlink w:anchor="aVWvtP6GAqBwAXnC" w:history="1">
        <w:proofErr w:type="gramStart"/>
        <w:r>
          <w:rPr>
            <w:rFonts w:ascii="Dialog" w:eastAsia="Dialog" w:hAnsi="Dialog" w:cs="Dialog"/>
            <w:color w:val="0000FF"/>
          </w:rPr>
          <w:t>delay(</w:t>
        </w:r>
        <w:proofErr w:type="gramEnd"/>
        <w:r>
          <w:rPr>
            <w:rFonts w:ascii="Dialog" w:eastAsia="Dialog" w:hAnsi="Dialog" w:cs="Dialog"/>
            <w:color w:val="0000FF"/>
          </w:rPr>
          <w:t>&amp;in: float): void</w:t>
        </w:r>
      </w:hyperlink>
      <w:r>
        <w:rPr>
          <w:rFonts w:ascii="Dialog" w:eastAsia="Dialog" w:hAnsi="Dialog" w:cs="Dialog"/>
          <w:color w:val="000000"/>
        </w:rPr>
        <w:t xml:space="preserve"> time delay shall be changed </w:t>
      </w:r>
    </w:p>
    <w:p w14:paraId="28F3C551" w14:textId="77777777" w:rsidR="006E7C99" w:rsidRDefault="006E7C99" w:rsidP="006E7C99">
      <w:r>
        <w:rPr>
          <w:rFonts w:ascii="Dialog" w:eastAsia="Dialog" w:hAnsi="Dialog" w:cs="Dialog"/>
          <w:color w:val="000000"/>
        </w:rPr>
        <w:t xml:space="preserve">- in case of </w:t>
      </w:r>
      <w:hyperlink w:anchor="dVWvtP6GAqBwAXnL" w:history="1">
        <w:proofErr w:type="gramStart"/>
        <w:r>
          <w:rPr>
            <w:rFonts w:ascii="Dialog" w:eastAsia="Dialog" w:hAnsi="Dialog" w:cs="Dialog"/>
            <w:color w:val="0000FF"/>
          </w:rPr>
          <w:t>tremolo(</w:t>
        </w:r>
        <w:proofErr w:type="gramEnd"/>
        <w:r>
          <w:rPr>
            <w:rFonts w:ascii="Dialog" w:eastAsia="Dialog" w:hAnsi="Dialog" w:cs="Dialog"/>
            <w:color w:val="0000FF"/>
          </w:rPr>
          <w:t>&amp;in: float): void</w:t>
        </w:r>
      </w:hyperlink>
      <w:r>
        <w:rPr>
          <w:rFonts w:ascii="Dialog" w:eastAsia="Dialog" w:hAnsi="Dialog" w:cs="Dialog"/>
          <w:color w:val="000000"/>
        </w:rPr>
        <w:t xml:space="preserve"> modulation frequency shall be changed </w:t>
      </w:r>
    </w:p>
    <w:p w14:paraId="2AE58FFD" w14:textId="77777777" w:rsidR="006E7C99" w:rsidRDefault="006E7C99" w:rsidP="006E7C99">
      <w:r>
        <w:rPr>
          <w:rFonts w:ascii="Dialog" w:eastAsia="Dialog" w:hAnsi="Dialog" w:cs="Dialog"/>
          <w:color w:val="000000"/>
        </w:rPr>
        <w:t xml:space="preserve">- in case of </w:t>
      </w:r>
      <w:hyperlink w:anchor="dVWvtP6GAqBwAXnM" w:history="1">
        <w:proofErr w:type="gramStart"/>
        <w:r>
          <w:rPr>
            <w:rFonts w:ascii="Dialog" w:eastAsia="Dialog" w:hAnsi="Dialog" w:cs="Dialog"/>
            <w:color w:val="0000FF"/>
          </w:rPr>
          <w:t>phaser(</w:t>
        </w:r>
        <w:proofErr w:type="gramEnd"/>
        <w:r>
          <w:rPr>
            <w:rFonts w:ascii="Dialog" w:eastAsia="Dialog" w:hAnsi="Dialog" w:cs="Dialog"/>
            <w:color w:val="0000FF"/>
          </w:rPr>
          <w:t>&amp;in: float): void</w:t>
        </w:r>
      </w:hyperlink>
      <w:r>
        <w:rPr>
          <w:rFonts w:ascii="Dialog" w:eastAsia="Dialog" w:hAnsi="Dialog" w:cs="Dialog"/>
          <w:color w:val="000000"/>
        </w:rPr>
        <w:t xml:space="preserve"> modulation frequency shall be changed </w:t>
      </w:r>
    </w:p>
    <w:p w14:paraId="43D1B567" w14:textId="77777777" w:rsidR="006E7C99" w:rsidRDefault="006E7C99" w:rsidP="006E7C99">
      <w:r>
        <w:rPr>
          <w:rFonts w:ascii="Dialog" w:eastAsia="Dialog" w:hAnsi="Dialog" w:cs="Dialog"/>
          <w:color w:val="000000"/>
        </w:rPr>
        <w:t xml:space="preserve">The new value is updated on the </w:t>
      </w:r>
      <w:hyperlink w:anchor="BW2vtP6GAqBwAXsJ" w:history="1">
        <w:r>
          <w:rPr>
            <w:rFonts w:ascii="Dialog" w:eastAsia="Dialog" w:hAnsi="Dialog" w:cs="Dialog"/>
            <w:color w:val="0000FF"/>
          </w:rPr>
          <w:t>OLED: OLED_module</w:t>
        </w:r>
      </w:hyperlink>
      <w:r>
        <w:rPr>
          <w:rFonts w:ascii="Dialog" w:eastAsia="Dialog" w:hAnsi="Dialog" w:cs="Dialog"/>
          <w:color w:val="000000"/>
        </w:rPr>
        <w:t xml:space="preserve"> (</w:t>
      </w:r>
      <w:hyperlink w:anchor="dVWvtP6GAqBwAXnO" w:history="1">
        <w:proofErr w:type="gramStart"/>
        <w:r>
          <w:rPr>
            <w:rFonts w:ascii="Dialog" w:eastAsia="Dialog" w:hAnsi="Dialog" w:cs="Dialog"/>
            <w:color w:val="0000FF"/>
          </w:rPr>
          <w:t>updateDisplay(</w:t>
        </w:r>
        <w:proofErr w:type="gramEnd"/>
        <w:r>
          <w:rPr>
            <w:rFonts w:ascii="Dialog" w:eastAsia="Dialog" w:hAnsi="Dialog" w:cs="Dialog"/>
            <w:color w:val="0000FF"/>
          </w:rPr>
          <w:t>): void</w:t>
        </w:r>
      </w:hyperlink>
      <w:r>
        <w:rPr>
          <w:rFonts w:ascii="Dialog" w:eastAsia="Dialog" w:hAnsi="Dialog" w:cs="Dialog"/>
          <w:color w:val="000000"/>
        </w:rPr>
        <w:t>).</w:t>
      </w:r>
    </w:p>
    <w:p w14:paraId="5F28F7C0" w14:textId="77777777" w:rsidR="006E7C99" w:rsidRDefault="006E7C99" w:rsidP="006E7C99">
      <w:pPr>
        <w:pStyle w:val="Titolo2"/>
      </w:pPr>
      <w:bookmarkStart w:id="513" w:name="zEOvtP6GAqBwAXz."/>
      <w:bookmarkEnd w:id="513"/>
      <w:r>
        <w:rPr>
          <w:noProof/>
        </w:rPr>
        <w:drawing>
          <wp:inline distT="0" distB="0" distL="0" distR="0" wp14:anchorId="6627C685" wp14:editId="1EF7C944">
            <wp:extent cx="228600" cy="228600"/>
            <wp:effectExtent l="19050" t="0" r="0" b="0"/>
            <wp:docPr id="597" name="Image55.png" descr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Image55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514" w:name="zj3ytP6GAqBwAVfo"/>
      <w:r>
        <w:t>Max Power Supply Voltage</w:t>
      </w:r>
      <w:bookmarkEnd w:id="514"/>
    </w:p>
    <w:p w14:paraId="41B55798" w14:textId="77777777" w:rsidR="006E7C99" w:rsidRDefault="006E7C99" w:rsidP="006E7C99">
      <w:r>
        <w:rPr>
          <w:rFonts w:ascii="Dialog" w:eastAsia="Dialog" w:hAnsi="Dialog" w:cs="Dialog"/>
          <w:color w:val="000000"/>
        </w:rPr>
        <w:t xml:space="preserve">Supply voltage on </w:t>
      </w:r>
      <w:hyperlink w:anchor="ElWvtP6GAqBwAXmq" w:history="1">
        <w:r>
          <w:rPr>
            <w:rFonts w:ascii="Dialog" w:eastAsia="Dialog" w:hAnsi="Dialog" w:cs="Dialog"/>
            <w:color w:val="0000FF"/>
          </w:rPr>
          <w:t>CONN1: 5mm7_2mm_DC_THT</w:t>
        </w:r>
      </w:hyperlink>
      <w:r>
        <w:rPr>
          <w:rFonts w:ascii="Dialog" w:eastAsia="Dialog" w:hAnsi="Dialog" w:cs="Dialog"/>
          <w:color w:val="000000"/>
        </w:rPr>
        <w:t xml:space="preserve"> up to 17 V shall no damage </w:t>
      </w:r>
      <w:hyperlink w:anchor="H_WvtP6GAqBwAXpm" w:history="1">
        <w:r>
          <w:rPr>
            <w:rFonts w:ascii="Dialog" w:eastAsia="Dialog" w:hAnsi="Dialog" w:cs="Dialog"/>
            <w:color w:val="0000FF"/>
          </w:rPr>
          <w:t>uP: uP_SignalMusicProcessing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64EE29B3" w14:textId="77777777" w:rsidR="006E7C99" w:rsidRDefault="006E7C99" w:rsidP="006E7C99">
      <w:pPr>
        <w:pStyle w:val="Titolo2"/>
      </w:pPr>
      <w:bookmarkStart w:id="515" w:name="fEOvtP6GAqBwAX0A"/>
      <w:bookmarkEnd w:id="515"/>
      <w:r>
        <w:rPr>
          <w:noProof/>
        </w:rPr>
        <w:drawing>
          <wp:inline distT="0" distB="0" distL="0" distR="0" wp14:anchorId="22F0ED3A" wp14:editId="0FC99467">
            <wp:extent cx="228600" cy="228600"/>
            <wp:effectExtent l="19050" t="0" r="0" b="0"/>
            <wp:docPr id="599" name="Image55.png" descr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Image55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516" w:name="nj3ytP6GAqBwAVfx"/>
      <w:r>
        <w:t>Input Voltage</w:t>
      </w:r>
      <w:bookmarkEnd w:id="516"/>
    </w:p>
    <w:p w14:paraId="1FC29CCF" w14:textId="77777777" w:rsidR="006E7C99" w:rsidRDefault="006E7C99" w:rsidP="006E7C99">
      <w:r>
        <w:rPr>
          <w:rFonts w:ascii="Dialog" w:eastAsia="Dialog" w:hAnsi="Dialog" w:cs="Dialog"/>
          <w:color w:val="000000"/>
        </w:rPr>
        <w:t xml:space="preserve">Audio input voltage between -1.8 V and 1.8 V shall not damage the </w:t>
      </w:r>
      <w:hyperlink w:anchor="H_WvtP6GAqBwAXpm" w:history="1">
        <w:r>
          <w:rPr>
            <w:rFonts w:ascii="Dialog" w:eastAsia="Dialog" w:hAnsi="Dialog" w:cs="Dialog"/>
            <w:color w:val="0000FF"/>
          </w:rPr>
          <w:t>uP: uP_SignalMusicProcessing</w:t>
        </w:r>
      </w:hyperlink>
      <w:r>
        <w:rPr>
          <w:rFonts w:ascii="Dialog" w:eastAsia="Dialog" w:hAnsi="Dialog" w:cs="Dialog"/>
          <w:color w:val="000000"/>
        </w:rPr>
        <w:t>.</w:t>
      </w:r>
    </w:p>
    <w:p w14:paraId="08067071" w14:textId="77777777" w:rsidR="006E7C99" w:rsidRDefault="006E7C99" w:rsidP="006E7C99">
      <w:pPr>
        <w:pStyle w:val="Titolo2"/>
      </w:pPr>
      <w:bookmarkStart w:id="517" w:name="EkOvtP6GAqBwAX0C"/>
      <w:bookmarkEnd w:id="517"/>
      <w:r>
        <w:rPr>
          <w:noProof/>
        </w:rPr>
        <w:drawing>
          <wp:inline distT="0" distB="0" distL="0" distR="0" wp14:anchorId="434EEE16" wp14:editId="4610A473">
            <wp:extent cx="228600" cy="228600"/>
            <wp:effectExtent l="19050" t="0" r="0" b="0"/>
            <wp:docPr id="601" name="Image55.png" descr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Image55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518" w:name="_j3ytP6GAqBwAVf6"/>
      <w:r>
        <w:t>Max Temperature</w:t>
      </w:r>
      <w:bookmarkEnd w:id="518"/>
    </w:p>
    <w:p w14:paraId="7A145E36" w14:textId="77777777" w:rsidR="006E7C99" w:rsidRDefault="006E7C99" w:rsidP="006E7C99">
      <w:r>
        <w:rPr>
          <w:rFonts w:ascii="Dialog" w:eastAsia="Dialog" w:hAnsi="Dialog" w:cs="Dialog"/>
          <w:color w:val="000000"/>
        </w:rPr>
        <w:t>The system shall operate up to 85 °C.</w:t>
      </w:r>
    </w:p>
    <w:p w14:paraId="5B80F819" w14:textId="77777777" w:rsidR="006E7C99" w:rsidRDefault="006E7C99" w:rsidP="006E7C99"/>
    <w:sectPr w:rsidR="006E7C99">
      <w:headerReference w:type="default" r:id="rId65"/>
      <w:pgSz w:w="11904" w:h="16847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2D6B14" w14:textId="77777777" w:rsidR="00A47772" w:rsidRDefault="00A47772">
      <w:r>
        <w:separator/>
      </w:r>
    </w:p>
  </w:endnote>
  <w:endnote w:type="continuationSeparator" w:id="0">
    <w:p w14:paraId="682A1E16" w14:textId="77777777" w:rsidR="00A47772" w:rsidRDefault="00A477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ialog">
    <w:altName w:val="Cambria"/>
    <w:panose1 w:val="00000000000000000000"/>
    <w:charset w:val="00"/>
    <w:family w:val="roman"/>
    <w:notTrueType/>
    <w:pitch w:val="default"/>
  </w:font>
  <w:font w:name="-apple-system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23AEB0" w14:textId="77777777" w:rsidR="00A47772" w:rsidRDefault="00A47772">
      <w:r>
        <w:separator/>
      </w:r>
    </w:p>
  </w:footnote>
  <w:footnote w:type="continuationSeparator" w:id="0">
    <w:p w14:paraId="194C1A25" w14:textId="77777777" w:rsidR="00A47772" w:rsidRDefault="00A477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31268" w14:textId="77777777" w:rsidR="009C3439" w:rsidRDefault="00A47772">
    <w:r>
      <w:rPr>
        <w:color w:val="000000"/>
        <w:sz w:val="24"/>
      </w:rPr>
      <w:t>Tesina_Metodi_Boccardi_Pierfrancesco_Antonio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8" type="#_x0000_t75" alt="Image9.png" style="width:13.8pt;height:13.8pt;visibility:visible;mso-wrap-style:square" o:bullet="t">
        <v:imagedata r:id="rId1" o:title="Image9"/>
      </v:shape>
    </w:pict>
  </w:numPicBullet>
  <w:abstractNum w:abstractNumId="0" w15:restartNumberingAfterBreak="0">
    <w:multiLevelType w:val="multilevel"/>
    <w:tmpl w:val="00000000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000001"/>
    <w:multiLevelType w:val="multilevel"/>
    <w:tmpl w:val="00000001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0000002"/>
    <w:multiLevelType w:val="multilevel"/>
    <w:tmpl w:val="00000002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0000003"/>
    <w:multiLevelType w:val="multilevel"/>
    <w:tmpl w:val="00000003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0000004"/>
    <w:multiLevelType w:val="multilevel"/>
    <w:tmpl w:val="00000004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0000005"/>
    <w:multiLevelType w:val="multilevel"/>
    <w:tmpl w:val="00000005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0000006"/>
    <w:multiLevelType w:val="multilevel"/>
    <w:tmpl w:val="00000006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0000007"/>
    <w:multiLevelType w:val="multilevel"/>
    <w:tmpl w:val="00000007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0000008"/>
    <w:multiLevelType w:val="multilevel"/>
    <w:tmpl w:val="00000008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0000009"/>
    <w:multiLevelType w:val="multilevel"/>
    <w:tmpl w:val="00000009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0000010"/>
    <w:multiLevelType w:val="multilevel"/>
    <w:tmpl w:val="00000010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0000011"/>
    <w:multiLevelType w:val="multilevel"/>
    <w:tmpl w:val="00000011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0000012"/>
    <w:multiLevelType w:val="multilevel"/>
    <w:tmpl w:val="00000012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righ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o"/>
      <w:lvlJc w:val="righ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0000013"/>
    <w:multiLevelType w:val="multilevel"/>
    <w:tmpl w:val="00000013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righ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o"/>
      <w:lvlJc w:val="righ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0000014"/>
    <w:multiLevelType w:val="multilevel"/>
    <w:tmpl w:val="00000014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0000015"/>
    <w:multiLevelType w:val="multilevel"/>
    <w:tmpl w:val="00000015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0000016"/>
    <w:multiLevelType w:val="multilevel"/>
    <w:tmpl w:val="00000016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0000017"/>
    <w:multiLevelType w:val="multilevel"/>
    <w:tmpl w:val="00000017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00000018"/>
    <w:multiLevelType w:val="multilevel"/>
    <w:tmpl w:val="00000018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0000019"/>
    <w:multiLevelType w:val="multilevel"/>
    <w:tmpl w:val="00000019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0000020"/>
    <w:multiLevelType w:val="multilevel"/>
    <w:tmpl w:val="00000020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righ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o"/>
      <w:lvlJc w:val="righ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0000021"/>
    <w:multiLevelType w:val="multilevel"/>
    <w:tmpl w:val="00000021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righ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o"/>
      <w:lvlJc w:val="righ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00000022"/>
    <w:multiLevelType w:val="multilevel"/>
    <w:tmpl w:val="00000022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00000023"/>
    <w:multiLevelType w:val="multilevel"/>
    <w:tmpl w:val="00000023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00000024"/>
    <w:multiLevelType w:val="multilevel"/>
    <w:tmpl w:val="00000024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00000025"/>
    <w:multiLevelType w:val="multilevel"/>
    <w:tmpl w:val="00000025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00000026"/>
    <w:multiLevelType w:val="multilevel"/>
    <w:tmpl w:val="00000026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00000027"/>
    <w:multiLevelType w:val="multilevel"/>
    <w:tmpl w:val="00000027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0000028"/>
    <w:multiLevelType w:val="multilevel"/>
    <w:tmpl w:val="00000028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righ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o"/>
      <w:lvlJc w:val="righ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00000029"/>
    <w:multiLevelType w:val="multilevel"/>
    <w:tmpl w:val="00000029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righ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o"/>
      <w:lvlJc w:val="righ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00000030"/>
    <w:multiLevelType w:val="multilevel"/>
    <w:tmpl w:val="00000030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righ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o"/>
      <w:lvlJc w:val="righ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00000031"/>
    <w:multiLevelType w:val="multilevel"/>
    <w:tmpl w:val="00000031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righ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o"/>
      <w:lvlJc w:val="righ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00000032"/>
    <w:multiLevelType w:val="multilevel"/>
    <w:tmpl w:val="00000032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righ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o"/>
      <w:lvlJc w:val="righ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00000033"/>
    <w:multiLevelType w:val="multilevel"/>
    <w:tmpl w:val="00000033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righ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o"/>
      <w:lvlJc w:val="righ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00000034"/>
    <w:multiLevelType w:val="multilevel"/>
    <w:tmpl w:val="00000034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00000035"/>
    <w:multiLevelType w:val="multilevel"/>
    <w:tmpl w:val="00000035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00000036"/>
    <w:multiLevelType w:val="multilevel"/>
    <w:tmpl w:val="00000036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00000037"/>
    <w:multiLevelType w:val="multilevel"/>
    <w:tmpl w:val="00000037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00000038"/>
    <w:multiLevelType w:val="multilevel"/>
    <w:tmpl w:val="00000038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00000039"/>
    <w:multiLevelType w:val="multilevel"/>
    <w:tmpl w:val="00000039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00000040"/>
    <w:multiLevelType w:val="multilevel"/>
    <w:tmpl w:val="00000040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00000041"/>
    <w:multiLevelType w:val="multilevel"/>
    <w:tmpl w:val="00000041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00000042"/>
    <w:multiLevelType w:val="multilevel"/>
    <w:tmpl w:val="00000042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00000043"/>
    <w:multiLevelType w:val="multilevel"/>
    <w:tmpl w:val="00000043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00000044"/>
    <w:multiLevelType w:val="multilevel"/>
    <w:tmpl w:val="00000044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00000045"/>
    <w:multiLevelType w:val="multilevel"/>
    <w:tmpl w:val="00000045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00000046"/>
    <w:multiLevelType w:val="multilevel"/>
    <w:tmpl w:val="00000046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00000047"/>
    <w:multiLevelType w:val="multilevel"/>
    <w:tmpl w:val="00000047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00000048"/>
    <w:multiLevelType w:val="multilevel"/>
    <w:tmpl w:val="00000048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00000049"/>
    <w:multiLevelType w:val="multilevel"/>
    <w:tmpl w:val="00000049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00000050"/>
    <w:multiLevelType w:val="multilevel"/>
    <w:tmpl w:val="00000050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00000051"/>
    <w:multiLevelType w:val="multilevel"/>
    <w:tmpl w:val="00000051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00000052"/>
    <w:multiLevelType w:val="multilevel"/>
    <w:tmpl w:val="00000052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00000053"/>
    <w:multiLevelType w:val="multilevel"/>
    <w:tmpl w:val="00000053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00000054"/>
    <w:multiLevelType w:val="multilevel"/>
    <w:tmpl w:val="00000054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00000055"/>
    <w:multiLevelType w:val="multilevel"/>
    <w:tmpl w:val="00000055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00000056"/>
    <w:multiLevelType w:val="multilevel"/>
    <w:tmpl w:val="00000056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00000057"/>
    <w:multiLevelType w:val="multilevel"/>
    <w:tmpl w:val="00000057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00000058"/>
    <w:multiLevelType w:val="multilevel"/>
    <w:tmpl w:val="00000058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10F2E"/>
    <w:rsid w:val="004832D6"/>
    <w:rsid w:val="0052643F"/>
    <w:rsid w:val="006E7C99"/>
    <w:rsid w:val="009C3439"/>
    <w:rsid w:val="00A47772"/>
    <w:rsid w:val="00B97B45"/>
    <w:rsid w:val="00D10525"/>
    <w:rsid w:val="00E10F2E"/>
    <w:rsid w:val="00F27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4ED7A"/>
  <w15:docId w15:val="{229CEED6-9D9F-40AD-99C7-4F66F8499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e">
    <w:name w:val="Normal"/>
    <w:qFormat/>
    <w:rsid w:val="00052F11"/>
    <w:rPr>
      <w:rFonts w:ascii="Arial" w:hAnsi="Arial"/>
      <w:szCs w:val="24"/>
      <w:lang w:val="en-GB" w:eastAsia="en-GB"/>
    </w:rPr>
  </w:style>
  <w:style w:type="paragraph" w:styleId="Titolo1">
    <w:name w:val="heading 1"/>
    <w:basedOn w:val="Normale"/>
    <w:next w:val="Normale"/>
    <w:qFormat/>
    <w:rsid w:val="00052F11"/>
    <w:pPr>
      <w:keepNext/>
      <w:spacing w:before="100" w:after="60"/>
      <w:outlineLvl w:val="0"/>
    </w:pPr>
    <w:rPr>
      <w:rFonts w:cs="Arial"/>
      <w:b/>
      <w:bCs/>
      <w:kern w:val="32"/>
      <w:sz w:val="48"/>
      <w:szCs w:val="32"/>
    </w:rPr>
  </w:style>
  <w:style w:type="paragraph" w:styleId="Titolo2">
    <w:name w:val="heading 2"/>
    <w:basedOn w:val="Normale"/>
    <w:next w:val="Normale"/>
    <w:qFormat/>
    <w:rsid w:val="00052F11"/>
    <w:pPr>
      <w:keepNext/>
      <w:pBdr>
        <w:bottom w:val="single" w:sz="4" w:space="1" w:color="auto"/>
      </w:pBdr>
      <w:spacing w:before="240" w:after="60"/>
      <w:outlineLvl w:val="1"/>
    </w:pPr>
    <w:rPr>
      <w:rFonts w:cs="Arial"/>
      <w:b/>
      <w:bCs/>
      <w:iCs/>
      <w:sz w:val="44"/>
      <w:szCs w:val="28"/>
    </w:rPr>
  </w:style>
  <w:style w:type="paragraph" w:styleId="Titolo3">
    <w:name w:val="heading 3"/>
    <w:basedOn w:val="Normale"/>
    <w:next w:val="Normale"/>
    <w:qFormat/>
    <w:rsid w:val="00052F11"/>
    <w:pPr>
      <w:keepNext/>
      <w:spacing w:before="240" w:after="60"/>
      <w:outlineLvl w:val="2"/>
    </w:pPr>
    <w:rPr>
      <w:rFonts w:cs="Arial"/>
      <w:b/>
      <w:bCs/>
      <w:sz w:val="36"/>
      <w:szCs w:val="26"/>
    </w:rPr>
  </w:style>
  <w:style w:type="paragraph" w:styleId="Titolo4">
    <w:name w:val="heading 4"/>
    <w:basedOn w:val="Normale"/>
    <w:next w:val="Normale"/>
    <w:qFormat/>
    <w:rsid w:val="00EF7B9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itolo5">
    <w:name w:val="heading 5"/>
    <w:basedOn w:val="Titolo4"/>
    <w:next w:val="Normale"/>
    <w:link w:val="Titolo5Carattere"/>
    <w:unhideWhenUsed/>
    <w:qFormat/>
    <w:rsid w:val="00D80F78"/>
    <w:pPr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olo6">
    <w:name w:val="heading 6"/>
    <w:basedOn w:val="Titolo5"/>
    <w:next w:val="Normale"/>
    <w:link w:val="Titolo6Carattere"/>
    <w:unhideWhenUsed/>
    <w:qFormat/>
    <w:rsid w:val="00D80F78"/>
    <w:pPr>
      <w:outlineLvl w:val="5"/>
    </w:pPr>
    <w:rPr>
      <w:i/>
      <w:iCs/>
    </w:rPr>
  </w:style>
  <w:style w:type="paragraph" w:styleId="Titolo7">
    <w:name w:val="heading 7"/>
    <w:basedOn w:val="Titolo6"/>
    <w:next w:val="Normale"/>
    <w:link w:val="Titolo7Carattere"/>
    <w:unhideWhenUsed/>
    <w:qFormat/>
    <w:rsid w:val="00D80F78"/>
    <w:pPr>
      <w:outlineLvl w:val="6"/>
    </w:pPr>
    <w:rPr>
      <w:i w:val="0"/>
      <w:iCs w:val="0"/>
      <w:color w:val="404040" w:themeColor="text1" w:themeTint="BF"/>
    </w:rPr>
  </w:style>
  <w:style w:type="paragraph" w:styleId="Titolo8">
    <w:name w:val="heading 8"/>
    <w:basedOn w:val="Titolo7"/>
    <w:next w:val="Normale"/>
    <w:link w:val="Titolo8Carattere"/>
    <w:unhideWhenUsed/>
    <w:qFormat/>
    <w:rsid w:val="009B6E9B"/>
    <w:pPr>
      <w:outlineLvl w:val="7"/>
    </w:pPr>
    <w:rPr>
      <w:i/>
      <w:szCs w:val="20"/>
    </w:rPr>
  </w:style>
  <w:style w:type="paragraph" w:styleId="Titolo9">
    <w:name w:val="heading 9"/>
    <w:basedOn w:val="Titolo8"/>
    <w:next w:val="Normale"/>
    <w:link w:val="Titolo9Carattere"/>
    <w:unhideWhenUsed/>
    <w:qFormat/>
    <w:rsid w:val="009B6E9B"/>
    <w:pPr>
      <w:outlineLvl w:val="8"/>
    </w:pPr>
    <w:rPr>
      <w:b w:val="0"/>
      <w:iCs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DocumentTitle">
    <w:name w:val="Document Title"/>
    <w:basedOn w:val="Normale"/>
    <w:rsid w:val="00052F11"/>
    <w:pPr>
      <w:jc w:val="center"/>
    </w:pPr>
    <w:rPr>
      <w:b/>
      <w:sz w:val="52"/>
    </w:rPr>
  </w:style>
  <w:style w:type="paragraph" w:customStyle="1" w:styleId="Information">
    <w:name w:val="Information"/>
    <w:basedOn w:val="Normale"/>
    <w:rsid w:val="00052F11"/>
    <w:pPr>
      <w:jc w:val="center"/>
    </w:pPr>
    <w:rPr>
      <w:b/>
      <w:sz w:val="28"/>
      <w:szCs w:val="20"/>
    </w:rPr>
  </w:style>
  <w:style w:type="paragraph" w:customStyle="1" w:styleId="Diagram">
    <w:name w:val="Diagram"/>
    <w:basedOn w:val="Normale"/>
    <w:rsid w:val="00E50A43"/>
  </w:style>
  <w:style w:type="paragraph" w:customStyle="1" w:styleId="ReportTitle">
    <w:name w:val="Report Title"/>
    <w:basedOn w:val="PageTitle"/>
    <w:rsid w:val="007B63B3"/>
    <w:rPr>
      <w:b/>
      <w:sz w:val="48"/>
    </w:rPr>
  </w:style>
  <w:style w:type="paragraph" w:customStyle="1" w:styleId="PageTitle">
    <w:name w:val="Page Title"/>
    <w:basedOn w:val="Normale"/>
    <w:rsid w:val="00052F11"/>
    <w:pPr>
      <w:spacing w:before="240"/>
      <w:jc w:val="center"/>
    </w:pPr>
    <w:rPr>
      <w:sz w:val="40"/>
      <w:szCs w:val="20"/>
    </w:rPr>
  </w:style>
  <w:style w:type="paragraph" w:customStyle="1" w:styleId="HLine">
    <w:name w:val="H Line"/>
    <w:basedOn w:val="DocumentTitle"/>
    <w:rsid w:val="00DF6325"/>
    <w:pPr>
      <w:pBdr>
        <w:bottom w:val="single" w:sz="18" w:space="1" w:color="1569BC"/>
      </w:pBdr>
    </w:pPr>
    <w:rPr>
      <w:bCs/>
      <w:szCs w:val="20"/>
    </w:rPr>
  </w:style>
  <w:style w:type="paragraph" w:customStyle="1" w:styleId="TableHeader">
    <w:name w:val="TableHeader"/>
    <w:basedOn w:val="Normale"/>
    <w:rsid w:val="005A57E0"/>
    <w:pPr>
      <w:spacing w:before="120" w:after="80"/>
      <w:ind w:left="144" w:right="144"/>
    </w:pPr>
    <w:rPr>
      <w:b/>
      <w:color w:val="FFFFFF"/>
      <w:sz w:val="22"/>
    </w:rPr>
  </w:style>
  <w:style w:type="paragraph" w:customStyle="1" w:styleId="TableContent">
    <w:name w:val="TableContent"/>
    <w:basedOn w:val="Normale"/>
    <w:rsid w:val="0070332B"/>
    <w:pPr>
      <w:spacing w:before="80" w:after="40"/>
      <w:ind w:left="144" w:right="144"/>
    </w:pPr>
  </w:style>
  <w:style w:type="paragraph" w:customStyle="1" w:styleId="DiagramType">
    <w:name w:val="DiagramType"/>
    <w:basedOn w:val="Normale"/>
    <w:rsid w:val="00AC0B18"/>
    <w:rPr>
      <w:b/>
      <w:sz w:val="28"/>
    </w:rPr>
  </w:style>
  <w:style w:type="paragraph" w:customStyle="1" w:styleId="ReportInformation">
    <w:name w:val="Report Information"/>
    <w:basedOn w:val="ReportTitle"/>
    <w:rsid w:val="009D6E9A"/>
    <w:rPr>
      <w:sz w:val="32"/>
    </w:rPr>
  </w:style>
  <w:style w:type="paragraph" w:styleId="Sommario1">
    <w:name w:val="toc 1"/>
    <w:basedOn w:val="Normale"/>
    <w:next w:val="Normale"/>
    <w:autoRedefine/>
    <w:uiPriority w:val="39"/>
    <w:rsid w:val="001B17E9"/>
  </w:style>
  <w:style w:type="paragraph" w:styleId="Sommario2">
    <w:name w:val="toc 2"/>
    <w:basedOn w:val="Normale"/>
    <w:next w:val="Normale"/>
    <w:autoRedefine/>
    <w:uiPriority w:val="39"/>
    <w:rsid w:val="001B17E9"/>
    <w:pPr>
      <w:ind w:left="200"/>
    </w:pPr>
  </w:style>
  <w:style w:type="paragraph" w:styleId="Sommario3">
    <w:name w:val="toc 3"/>
    <w:basedOn w:val="Normale"/>
    <w:next w:val="Normale"/>
    <w:autoRedefine/>
    <w:uiPriority w:val="39"/>
    <w:rsid w:val="001B17E9"/>
    <w:pPr>
      <w:ind w:left="400"/>
    </w:pPr>
  </w:style>
  <w:style w:type="character" w:styleId="Collegamentoipertestuale">
    <w:name w:val="Hyperlink"/>
    <w:basedOn w:val="Carpredefinitoparagrafo"/>
    <w:uiPriority w:val="99"/>
    <w:unhideWhenUsed/>
    <w:rsid w:val="001B17E9"/>
    <w:rPr>
      <w:color w:val="0000FF" w:themeColor="hyperlink"/>
      <w:u w:val="single"/>
    </w:rPr>
  </w:style>
  <w:style w:type="character" w:customStyle="1" w:styleId="Titolo5Carattere">
    <w:name w:val="Titolo 5 Carattere"/>
    <w:basedOn w:val="Carpredefinitoparagrafo"/>
    <w:link w:val="Titolo5"/>
    <w:rsid w:val="00D80F78"/>
    <w:rPr>
      <w:rFonts w:asciiTheme="majorHAnsi" w:eastAsiaTheme="majorEastAsia" w:hAnsiTheme="majorHAnsi" w:cstheme="majorBidi"/>
      <w:b/>
      <w:bCs/>
      <w:color w:val="243F60" w:themeColor="accent1" w:themeShade="7F"/>
      <w:sz w:val="28"/>
      <w:szCs w:val="28"/>
      <w:lang w:val="en-GB" w:eastAsia="en-GB"/>
    </w:rPr>
  </w:style>
  <w:style w:type="character" w:customStyle="1" w:styleId="Titolo6Carattere">
    <w:name w:val="Titolo 6 Carattere"/>
    <w:basedOn w:val="Carpredefinitoparagrafo"/>
    <w:link w:val="Titolo6"/>
    <w:rsid w:val="00D80F78"/>
    <w:rPr>
      <w:rFonts w:asciiTheme="majorHAnsi" w:eastAsiaTheme="majorEastAsia" w:hAnsiTheme="majorHAnsi" w:cstheme="majorBidi"/>
      <w:b/>
      <w:bCs/>
      <w:i/>
      <w:iCs/>
      <w:color w:val="243F60" w:themeColor="accent1" w:themeShade="7F"/>
      <w:sz w:val="28"/>
      <w:szCs w:val="28"/>
      <w:lang w:val="en-GB" w:eastAsia="en-GB"/>
    </w:rPr>
  </w:style>
  <w:style w:type="character" w:customStyle="1" w:styleId="Titolo7Carattere">
    <w:name w:val="Titolo 7 Carattere"/>
    <w:basedOn w:val="Carpredefinitoparagrafo"/>
    <w:link w:val="Titolo7"/>
    <w:rsid w:val="00D80F78"/>
    <w:rPr>
      <w:rFonts w:asciiTheme="majorHAnsi" w:eastAsiaTheme="majorEastAsia" w:hAnsiTheme="majorHAnsi" w:cstheme="majorBidi"/>
      <w:b/>
      <w:bCs/>
      <w:color w:val="404040" w:themeColor="text1" w:themeTint="BF"/>
      <w:sz w:val="28"/>
      <w:szCs w:val="28"/>
      <w:lang w:val="en-GB" w:eastAsia="en-GB"/>
    </w:rPr>
  </w:style>
  <w:style w:type="character" w:customStyle="1" w:styleId="Titolo8Carattere">
    <w:name w:val="Titolo 8 Carattere"/>
    <w:basedOn w:val="Carpredefinitoparagrafo"/>
    <w:link w:val="Titolo8"/>
    <w:rsid w:val="009B6E9B"/>
    <w:rPr>
      <w:rFonts w:asciiTheme="majorHAnsi" w:eastAsiaTheme="majorEastAsia" w:hAnsiTheme="majorHAnsi" w:cstheme="majorBidi"/>
      <w:b/>
      <w:bCs/>
      <w:i/>
      <w:color w:val="404040" w:themeColor="text1" w:themeTint="BF"/>
      <w:sz w:val="28"/>
      <w:lang w:val="en-GB" w:eastAsia="en-GB"/>
    </w:rPr>
  </w:style>
  <w:style w:type="character" w:customStyle="1" w:styleId="Titolo9Carattere">
    <w:name w:val="Titolo 9 Carattere"/>
    <w:basedOn w:val="Carpredefinitoparagrafo"/>
    <w:link w:val="Titolo9"/>
    <w:rsid w:val="009B6E9B"/>
    <w:rPr>
      <w:rFonts w:asciiTheme="majorHAnsi" w:eastAsiaTheme="majorEastAsia" w:hAnsiTheme="majorHAnsi" w:cstheme="majorBidi"/>
      <w:bCs/>
      <w:i/>
      <w:iCs/>
      <w:color w:val="404040" w:themeColor="text1" w:themeTint="BF"/>
      <w:sz w:val="2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hyperlink" Target="https://github.com/electro-smith/DaisySP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hyperlink" Target="https://github.com/electro-smith/libDaisy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72</Pages>
  <Words>13940</Words>
  <Characters>79463</Characters>
  <Application>Microsoft Office Word</Application>
  <DocSecurity>0</DocSecurity>
  <Lines>662</Lines>
  <Paragraphs>186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MultiFX</vt:lpstr>
    </vt:vector>
  </TitlesOfParts>
  <Company>Training XP</Company>
  <LinksUpToDate>false</LinksUpToDate>
  <CharactersWithSpaces>93217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MultiFX</dc:title>
  <dc:subject>
	</dc:subject>
  <dc:creator>Nese10</dc:creator>
  <cp:keywords>
	</cp:keywords>
  <dc:description/>
  <cp:lastModifiedBy>BOCCARDI PIERFRANCESCO ANTONIO</cp:lastModifiedBy>
  <cp:revision>5</cp:revision>
  <dcterms:created xsi:type="dcterms:W3CDTF">2022-02-24T22:36:00Z</dcterms:created>
  <dcterms:modified xsi:type="dcterms:W3CDTF">2022-02-24T22:59:00Z</dcterms:modified>
</cp:coreProperties>
</file>